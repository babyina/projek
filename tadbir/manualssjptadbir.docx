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5810" w:rsidRPr="00246D81" w:rsidRDefault="00855810">
      <w:pPr>
        <w:rPr>
          <w:rFonts w:ascii="Arial" w:hAnsi="Arial" w:cs="Arial"/>
          <w:sz w:val="20"/>
          <w:szCs w:val="20"/>
        </w:rPr>
      </w:pPr>
    </w:p>
    <w:p w:rsidR="00AC0E3C" w:rsidRPr="00246D81" w:rsidRDefault="00AC0E3C" w:rsidP="00AC0E3C">
      <w:pPr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0816AD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  <w:r w:rsidRPr="00246D81">
        <w:rPr>
          <w:rFonts w:ascii="Arial" w:hAnsi="Arial" w:cs="Arial"/>
          <w:b/>
          <w:bCs/>
          <w:noProof/>
          <w:sz w:val="20"/>
          <w:szCs w:val="20"/>
          <w:lang w:eastAsia="en-US"/>
        </w:rPr>
        <w:drawing>
          <wp:inline distT="0" distB="0" distL="0" distR="0">
            <wp:extent cx="676275" cy="552450"/>
            <wp:effectExtent l="19050" t="0" r="9525" b="0"/>
            <wp:docPr id="5" name="Picture 5" descr="logokeraja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kerajaan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  <w:r w:rsidRPr="00246D81">
        <w:rPr>
          <w:rFonts w:ascii="Arial" w:hAnsi="Arial" w:cs="Arial"/>
          <w:b/>
          <w:bCs/>
          <w:sz w:val="20"/>
          <w:szCs w:val="20"/>
        </w:rPr>
        <w:t>KEMENTERIAN KEWANGAN MALAYSIA</w:t>
      </w: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7A603A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  <w:r w:rsidRPr="007A603A">
        <w:rPr>
          <w:rFonts w:ascii="Arial" w:hAnsi="Arial" w:cs="Arial"/>
          <w:b/>
          <w:bCs/>
          <w:sz w:val="20"/>
          <w:szCs w:val="2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222.9pt;height:33.8pt" adj=",10800" fillcolor="#3cf" strokecolor="#009" strokeweight="1pt">
            <v:shadow on="t" color="#009" offset="7pt,-7pt"/>
            <v:textpath style="font-family:&quot;Impact&quot;;font-size:28pt;v-text-spacing:52429f;v-text-kern:t" trim="t" fitpath="t" string="PANDUAN PENGGUNA"/>
          </v:shape>
        </w:pict>
      </w: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7A603A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  <w:r w:rsidRPr="007A603A">
        <w:rPr>
          <w:rFonts w:ascii="Arial" w:hAnsi="Arial" w:cs="Arial"/>
          <w:b/>
          <w:bCs/>
          <w:sz w:val="20"/>
          <w:szCs w:val="20"/>
        </w:rPr>
        <w:pict>
          <v:shape id="_x0000_i1026" type="#_x0000_t136" style="width:351.85pt;height:18.8pt" adj=",10800" fillcolor="#3cf" strokecolor="#c00000" strokeweight="1pt">
            <v:shadow on="t" color="#009" offset="7pt,-7pt"/>
            <v:textpath style="font-family:&quot;Impact&quot;;font-size:28pt;v-text-spacing:52429f;v-text-kern:t" trim="t" fitpath="t" string="SISTEM PENTADBIRAN"/>
          </v:shape>
        </w:pict>
      </w: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7A603A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  <w:r w:rsidRPr="007A603A">
        <w:rPr>
          <w:rFonts w:ascii="Arial" w:hAnsi="Arial" w:cs="Arial"/>
          <w:b/>
          <w:bCs/>
          <w:sz w:val="20"/>
          <w:szCs w:val="20"/>
        </w:rPr>
        <w:pict>
          <v:shape id="_x0000_i1027" type="#_x0000_t136" style="width:333.1pt;height:20.05pt" adj=",10800" fillcolor="#3cf" strokecolor="#009" strokeweight="1pt">
            <v:shadow on="t" color="#009" offset="7pt,-7pt"/>
            <v:textpath style="font-family:&quot;Impact&quot;;font-size:28pt;v-text-spacing:52429f;v-text-kern:t" trim="t" fitpath="t" string="SISTEM  SOAL JAWAB PARLIMEN (SSJP)"/>
          </v:shape>
        </w:pict>
      </w: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7A603A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jc w:val="center"/>
        <w:rPr>
          <w:rFonts w:ascii="Arial" w:hAnsi="Arial" w:cs="Arial"/>
          <w:b/>
          <w:bCs/>
          <w:sz w:val="20"/>
          <w:szCs w:val="20"/>
        </w:rPr>
      </w:pPr>
      <w:r w:rsidRPr="007A603A">
        <w:rPr>
          <w:rFonts w:ascii="Arial" w:hAnsi="Arial" w:cs="Arial"/>
          <w:b/>
          <w:bCs/>
          <w:sz w:val="20"/>
          <w:szCs w:val="20"/>
        </w:rPr>
        <w:pict>
          <v:shape id="_x0000_i1028" type="#_x0000_t136" style="width:60.1pt;height:43.2pt" adj=",10800" fillcolor="#3cf" strokecolor="#009" strokeweight="1pt">
            <v:shadow on="t" color="#009" offset="7pt,-7pt"/>
            <v:textpath style="font-family:&quot;Impact&quot;;font-size:18pt;v-text-spacing:52429f;v-text-kern:t" trim="t" fitpath="t" string="Versi 2.0&#10;2010"/>
          </v:shape>
        </w:pict>
      </w: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AC0E3C" w:rsidRPr="00246D81" w:rsidRDefault="00AC0E3C" w:rsidP="00AC0E3C">
      <w:pPr>
        <w:pBdr>
          <w:top w:val="threeDEmboss" w:sz="24" w:space="1" w:color="0000FF"/>
          <w:left w:val="threeDEmboss" w:sz="24" w:space="4" w:color="0000FF"/>
          <w:bottom w:val="threeDEmboss" w:sz="24" w:space="1" w:color="0000FF"/>
          <w:right w:val="threeDEmboss" w:sz="24" w:space="4" w:color="0000FF"/>
        </w:pBdr>
        <w:rPr>
          <w:rFonts w:ascii="Arial" w:hAnsi="Arial" w:cs="Arial"/>
          <w:b/>
          <w:bCs/>
          <w:sz w:val="20"/>
          <w:szCs w:val="20"/>
        </w:rPr>
      </w:pPr>
    </w:p>
    <w:p w:rsidR="00855810" w:rsidRPr="00246D81" w:rsidRDefault="00855810">
      <w:pPr>
        <w:rPr>
          <w:rFonts w:ascii="Arial" w:hAnsi="Arial" w:cs="Arial"/>
          <w:sz w:val="20"/>
          <w:szCs w:val="20"/>
        </w:rPr>
      </w:pPr>
    </w:p>
    <w:p w:rsidR="00855810" w:rsidRPr="00246D81" w:rsidRDefault="00855810">
      <w:pPr>
        <w:rPr>
          <w:rFonts w:ascii="Arial" w:hAnsi="Arial" w:cs="Arial"/>
          <w:sz w:val="20"/>
          <w:szCs w:val="20"/>
        </w:rPr>
      </w:pPr>
    </w:p>
    <w:p w:rsidR="00855810" w:rsidRPr="00246D81" w:rsidRDefault="00855810">
      <w:pPr>
        <w:rPr>
          <w:rFonts w:ascii="Arial" w:hAnsi="Arial" w:cs="Arial"/>
          <w:sz w:val="20"/>
          <w:szCs w:val="20"/>
        </w:rPr>
      </w:pPr>
    </w:p>
    <w:p w:rsidR="00855810" w:rsidRPr="00246D81" w:rsidRDefault="00855810">
      <w:pPr>
        <w:rPr>
          <w:rFonts w:ascii="Arial" w:hAnsi="Arial" w:cs="Arial"/>
          <w:sz w:val="20"/>
          <w:szCs w:val="20"/>
        </w:rPr>
      </w:pPr>
    </w:p>
    <w:p w:rsidR="00855810" w:rsidRDefault="00855810">
      <w:pPr>
        <w:rPr>
          <w:rFonts w:ascii="Arial" w:hAnsi="Arial" w:cs="Arial"/>
          <w:sz w:val="20"/>
          <w:szCs w:val="20"/>
        </w:rPr>
      </w:pPr>
    </w:p>
    <w:p w:rsidR="00246D81" w:rsidRDefault="00246D81">
      <w:pPr>
        <w:rPr>
          <w:rFonts w:ascii="Arial" w:hAnsi="Arial" w:cs="Arial"/>
          <w:sz w:val="20"/>
          <w:szCs w:val="20"/>
        </w:rPr>
      </w:pPr>
    </w:p>
    <w:p w:rsidR="00246D81" w:rsidRDefault="00246D81">
      <w:pPr>
        <w:rPr>
          <w:rFonts w:ascii="Arial" w:hAnsi="Arial" w:cs="Arial"/>
          <w:sz w:val="20"/>
          <w:szCs w:val="20"/>
        </w:rPr>
      </w:pPr>
    </w:p>
    <w:p w:rsidR="00246D81" w:rsidRDefault="00246D81">
      <w:pPr>
        <w:rPr>
          <w:rFonts w:ascii="Arial" w:hAnsi="Arial" w:cs="Arial"/>
          <w:sz w:val="20"/>
          <w:szCs w:val="20"/>
        </w:rPr>
      </w:pPr>
    </w:p>
    <w:p w:rsidR="00246D81" w:rsidRDefault="00246D81">
      <w:pPr>
        <w:rPr>
          <w:rFonts w:ascii="Arial" w:hAnsi="Arial" w:cs="Arial"/>
          <w:sz w:val="20"/>
          <w:szCs w:val="20"/>
        </w:rPr>
      </w:pPr>
    </w:p>
    <w:p w:rsidR="00246D81" w:rsidRDefault="00246D81">
      <w:pPr>
        <w:rPr>
          <w:rFonts w:ascii="Arial" w:hAnsi="Arial" w:cs="Arial"/>
          <w:sz w:val="20"/>
          <w:szCs w:val="20"/>
        </w:rPr>
      </w:pPr>
    </w:p>
    <w:p w:rsidR="00246D81" w:rsidRPr="00246D81" w:rsidRDefault="00246D81">
      <w:pPr>
        <w:rPr>
          <w:rFonts w:ascii="Arial" w:hAnsi="Arial" w:cs="Arial"/>
          <w:sz w:val="20"/>
          <w:szCs w:val="20"/>
        </w:rPr>
      </w:pPr>
    </w:p>
    <w:p w:rsidR="00855810" w:rsidRPr="00246D81" w:rsidRDefault="00855810">
      <w:pPr>
        <w:rPr>
          <w:rFonts w:ascii="Arial" w:hAnsi="Arial" w:cs="Arial"/>
          <w:sz w:val="20"/>
          <w:szCs w:val="20"/>
        </w:rPr>
      </w:pPr>
    </w:p>
    <w:p w:rsidR="00855810" w:rsidRPr="00246D81" w:rsidRDefault="00855810">
      <w:pPr>
        <w:rPr>
          <w:rFonts w:ascii="Arial" w:hAnsi="Arial" w:cs="Arial"/>
          <w:sz w:val="20"/>
          <w:szCs w:val="20"/>
        </w:rPr>
      </w:pPr>
    </w:p>
    <w:p w:rsidR="00855810" w:rsidRDefault="00F64393">
      <w:pPr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lastRenderedPageBreak/>
        <w:t>KANDUNGAN</w:t>
      </w:r>
    </w:p>
    <w:p w:rsidR="00246D81" w:rsidRDefault="00246D81">
      <w:pPr>
        <w:rPr>
          <w:rFonts w:ascii="Arial" w:hAnsi="Arial" w:cs="Arial"/>
          <w:sz w:val="20"/>
          <w:szCs w:val="20"/>
        </w:rPr>
      </w:pPr>
    </w:p>
    <w:p w:rsidR="00246D81" w:rsidRDefault="00246D81">
      <w:pPr>
        <w:rPr>
          <w:rFonts w:ascii="Arial" w:hAnsi="Arial" w:cs="Arial"/>
          <w:sz w:val="20"/>
          <w:szCs w:val="20"/>
        </w:rPr>
      </w:pPr>
    </w:p>
    <w:p w:rsidR="00246D81" w:rsidRDefault="00246D81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661"/>
        <w:gridCol w:w="6839"/>
        <w:gridCol w:w="1356"/>
      </w:tblGrid>
      <w:tr w:rsidR="00246D81" w:rsidTr="00827306">
        <w:trPr>
          <w:trHeight w:val="512"/>
        </w:trPr>
        <w:tc>
          <w:tcPr>
            <w:tcW w:w="661" w:type="dxa"/>
          </w:tcPr>
          <w:p w:rsidR="00827306" w:rsidRDefault="00827306" w:rsidP="00246D8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46D81" w:rsidRPr="00246D81" w:rsidRDefault="00246D81" w:rsidP="00246D8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46D81">
              <w:rPr>
                <w:rFonts w:ascii="Arial" w:hAnsi="Arial" w:cs="Arial"/>
                <w:b/>
                <w:sz w:val="20"/>
                <w:szCs w:val="20"/>
              </w:rPr>
              <w:t>BIL</w:t>
            </w:r>
          </w:p>
        </w:tc>
        <w:tc>
          <w:tcPr>
            <w:tcW w:w="6839" w:type="dxa"/>
          </w:tcPr>
          <w:p w:rsidR="00827306" w:rsidRDefault="00827306" w:rsidP="00246D8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46D81" w:rsidRPr="00246D81" w:rsidRDefault="00246D81" w:rsidP="00246D8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46D81">
              <w:rPr>
                <w:rFonts w:ascii="Arial" w:hAnsi="Arial" w:cs="Arial"/>
                <w:b/>
                <w:sz w:val="20"/>
                <w:szCs w:val="20"/>
              </w:rPr>
              <w:t>TAJUK</w:t>
            </w:r>
          </w:p>
        </w:tc>
        <w:tc>
          <w:tcPr>
            <w:tcW w:w="1356" w:type="dxa"/>
          </w:tcPr>
          <w:p w:rsidR="00827306" w:rsidRDefault="00827306" w:rsidP="00246D8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46D81" w:rsidRPr="00246D81" w:rsidRDefault="00246D81" w:rsidP="00246D8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46D81">
              <w:rPr>
                <w:rFonts w:ascii="Arial" w:hAnsi="Arial" w:cs="Arial"/>
                <w:b/>
                <w:sz w:val="20"/>
                <w:szCs w:val="20"/>
              </w:rPr>
              <w:t>M/S</w:t>
            </w:r>
          </w:p>
        </w:tc>
      </w:tr>
      <w:tr w:rsidR="00827306" w:rsidTr="00827306">
        <w:trPr>
          <w:trHeight w:val="530"/>
        </w:trPr>
        <w:tc>
          <w:tcPr>
            <w:tcW w:w="661" w:type="dxa"/>
          </w:tcPr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6839" w:type="dxa"/>
          </w:tcPr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PENGENALAN</w:t>
            </w:r>
          </w:p>
        </w:tc>
        <w:tc>
          <w:tcPr>
            <w:tcW w:w="1356" w:type="dxa"/>
          </w:tcPr>
          <w:p w:rsidR="00827306" w:rsidRDefault="00827306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246D81" w:rsidTr="00827306">
        <w:trPr>
          <w:trHeight w:val="530"/>
        </w:trPr>
        <w:tc>
          <w:tcPr>
            <w:tcW w:w="661" w:type="dxa"/>
          </w:tcPr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 w:rsidP="0082730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1.1</w:t>
            </w:r>
          </w:p>
        </w:tc>
        <w:tc>
          <w:tcPr>
            <w:tcW w:w="6839" w:type="dxa"/>
          </w:tcPr>
          <w:p w:rsidR="00246D81" w:rsidRDefault="00246D81">
            <w:pPr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LANGKAH-LANGKAH UNTUK </w:t>
            </w:r>
            <w:r>
              <w:rPr>
                <w:rFonts w:ascii="Arial" w:hAnsi="Arial" w:cs="Arial"/>
                <w:sz w:val="20"/>
                <w:szCs w:val="20"/>
              </w:rPr>
              <w:t>MEMBUKA SISTEM PPENTADBIRAN SSJP</w:t>
            </w:r>
          </w:p>
        </w:tc>
        <w:tc>
          <w:tcPr>
            <w:tcW w:w="1356" w:type="dxa"/>
          </w:tcPr>
          <w:p w:rsidR="00246D81" w:rsidRDefault="00246D81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246D81" w:rsidTr="00827306">
        <w:tc>
          <w:tcPr>
            <w:tcW w:w="661" w:type="dxa"/>
          </w:tcPr>
          <w:p w:rsidR="00246D81" w:rsidRDefault="00246D81">
            <w:pPr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1.2</w:t>
            </w:r>
          </w:p>
        </w:tc>
        <w:tc>
          <w:tcPr>
            <w:tcW w:w="6839" w:type="dxa"/>
          </w:tcPr>
          <w:p w:rsidR="00246D81" w:rsidRDefault="00246D81">
            <w:pPr>
              <w:rPr>
                <w:rFonts w:ascii="Arial" w:hAnsi="Arial" w:cs="Arial"/>
                <w:sz w:val="20"/>
                <w:szCs w:val="20"/>
              </w:rPr>
            </w:pPr>
          </w:p>
          <w:p w:rsidR="00037B53" w:rsidRDefault="00827306">
            <w:pPr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MENU SISTEM PENTADBIRAN               </w:t>
            </w: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                                               </w:t>
            </w:r>
          </w:p>
        </w:tc>
        <w:tc>
          <w:tcPr>
            <w:tcW w:w="1356" w:type="dxa"/>
          </w:tcPr>
          <w:p w:rsidR="00246D81" w:rsidRDefault="00246D81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246D81" w:rsidTr="00827306">
        <w:tc>
          <w:tcPr>
            <w:tcW w:w="661" w:type="dxa"/>
          </w:tcPr>
          <w:p w:rsidR="00246D81" w:rsidRDefault="00246D81">
            <w:pPr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1.3</w:t>
            </w:r>
          </w:p>
        </w:tc>
        <w:tc>
          <w:tcPr>
            <w:tcW w:w="6839" w:type="dxa"/>
          </w:tcPr>
          <w:p w:rsidR="00246D81" w:rsidRDefault="00246D81">
            <w:pPr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MODUL PENDAFTARAN PENGGUNA</w:t>
            </w:r>
          </w:p>
          <w:p w:rsidR="00037B53" w:rsidRDefault="00037B5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6" w:type="dxa"/>
          </w:tcPr>
          <w:p w:rsidR="00246D81" w:rsidRDefault="00246D81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246D81" w:rsidTr="00827306">
        <w:tc>
          <w:tcPr>
            <w:tcW w:w="661" w:type="dxa"/>
          </w:tcPr>
          <w:p w:rsidR="00246D81" w:rsidRDefault="00246D81">
            <w:pPr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1.3.1</w:t>
            </w:r>
          </w:p>
        </w:tc>
        <w:tc>
          <w:tcPr>
            <w:tcW w:w="6839" w:type="dxa"/>
          </w:tcPr>
          <w:p w:rsidR="00246D81" w:rsidRDefault="00246D81">
            <w:pPr>
              <w:rPr>
                <w:rFonts w:ascii="Arial" w:hAnsi="Arial" w:cs="Arial"/>
                <w:sz w:val="20"/>
                <w:szCs w:val="20"/>
              </w:rPr>
            </w:pPr>
          </w:p>
          <w:p w:rsidR="00037B53" w:rsidRDefault="00827306">
            <w:pPr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SENARAI PAPARAN PENDAFTARAN PENGGUNA       </w:t>
            </w: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                       </w:t>
            </w:r>
          </w:p>
        </w:tc>
        <w:tc>
          <w:tcPr>
            <w:tcW w:w="1356" w:type="dxa"/>
          </w:tcPr>
          <w:p w:rsidR="00246D81" w:rsidRDefault="00246D81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9F63C7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</w:tr>
      <w:tr w:rsidR="00246D81" w:rsidTr="00827306">
        <w:tc>
          <w:tcPr>
            <w:tcW w:w="661" w:type="dxa"/>
          </w:tcPr>
          <w:p w:rsidR="00246D81" w:rsidRDefault="00246D81">
            <w:pPr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1.3.2</w:t>
            </w:r>
          </w:p>
        </w:tc>
        <w:tc>
          <w:tcPr>
            <w:tcW w:w="6839" w:type="dxa"/>
          </w:tcPr>
          <w:p w:rsidR="00246D81" w:rsidRDefault="00246D81">
            <w:pPr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SENARAI RINGKASAN CAPAIAN MODUL</w:t>
            </w:r>
          </w:p>
          <w:p w:rsidR="00037B53" w:rsidRDefault="00037B5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6" w:type="dxa"/>
          </w:tcPr>
          <w:p w:rsidR="00246D81" w:rsidRDefault="00246D81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9F63C7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</w:tr>
      <w:tr w:rsidR="00827306" w:rsidTr="00827306">
        <w:tc>
          <w:tcPr>
            <w:tcW w:w="661" w:type="dxa"/>
          </w:tcPr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1.4</w:t>
            </w:r>
          </w:p>
        </w:tc>
        <w:tc>
          <w:tcPr>
            <w:tcW w:w="6839" w:type="dxa"/>
          </w:tcPr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</w:p>
          <w:p w:rsidR="00037B53" w:rsidRDefault="00827306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46D81">
              <w:rPr>
                <w:rFonts w:ascii="Arial" w:hAnsi="Arial" w:cs="Arial"/>
                <w:bCs/>
                <w:sz w:val="20"/>
                <w:szCs w:val="20"/>
              </w:rPr>
              <w:t xml:space="preserve">MODUL BAHAGIAN / AGENSI MOF                                    </w:t>
            </w: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bCs/>
                <w:sz w:val="20"/>
                <w:szCs w:val="20"/>
              </w:rPr>
              <w:t xml:space="preserve">                   </w:t>
            </w:r>
          </w:p>
        </w:tc>
        <w:tc>
          <w:tcPr>
            <w:tcW w:w="1356" w:type="dxa"/>
          </w:tcPr>
          <w:p w:rsidR="00827306" w:rsidRDefault="00827306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9F63C7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</w:tr>
      <w:tr w:rsidR="00827306" w:rsidTr="00827306">
        <w:tc>
          <w:tcPr>
            <w:tcW w:w="661" w:type="dxa"/>
          </w:tcPr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1.5</w:t>
            </w:r>
          </w:p>
        </w:tc>
        <w:tc>
          <w:tcPr>
            <w:tcW w:w="6839" w:type="dxa"/>
          </w:tcPr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</w:p>
          <w:p w:rsidR="00037B53" w:rsidRDefault="00827306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46D81">
              <w:rPr>
                <w:rFonts w:ascii="Arial" w:hAnsi="Arial" w:cs="Arial"/>
                <w:bCs/>
                <w:sz w:val="20"/>
                <w:szCs w:val="20"/>
              </w:rPr>
              <w:t xml:space="preserve">MODUL KATAKUNCI                                                            </w:t>
            </w: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bCs/>
                <w:sz w:val="20"/>
                <w:szCs w:val="20"/>
              </w:rPr>
              <w:t xml:space="preserve">                  </w:t>
            </w:r>
          </w:p>
        </w:tc>
        <w:tc>
          <w:tcPr>
            <w:tcW w:w="1356" w:type="dxa"/>
          </w:tcPr>
          <w:p w:rsidR="00827306" w:rsidRDefault="00827306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9F63C7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</w:tr>
      <w:tr w:rsidR="00827306" w:rsidTr="00827306">
        <w:tc>
          <w:tcPr>
            <w:tcW w:w="661" w:type="dxa"/>
          </w:tcPr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1.5.1</w:t>
            </w:r>
          </w:p>
        </w:tc>
        <w:tc>
          <w:tcPr>
            <w:tcW w:w="6839" w:type="dxa"/>
          </w:tcPr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</w:p>
          <w:p w:rsidR="00037B53" w:rsidRDefault="00827306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46D81">
              <w:rPr>
                <w:rFonts w:ascii="Arial" w:hAnsi="Arial" w:cs="Arial"/>
                <w:bCs/>
                <w:sz w:val="20"/>
                <w:szCs w:val="20"/>
              </w:rPr>
              <w:t xml:space="preserve">SENARAI PAPARAN KATAKUNCI                        </w:t>
            </w:r>
          </w:p>
          <w:p w:rsidR="00827306" w:rsidRDefault="00827306">
            <w:pPr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bCs/>
                <w:sz w:val="20"/>
                <w:szCs w:val="20"/>
              </w:rPr>
              <w:t xml:space="preserve">                                 </w:t>
            </w:r>
          </w:p>
        </w:tc>
        <w:tc>
          <w:tcPr>
            <w:tcW w:w="1356" w:type="dxa"/>
          </w:tcPr>
          <w:p w:rsidR="00827306" w:rsidRDefault="00827306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27306" w:rsidRDefault="009F5983" w:rsidP="008273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</w:tr>
    </w:tbl>
    <w:p w:rsidR="00246D81" w:rsidRDefault="00246D81">
      <w:pPr>
        <w:rPr>
          <w:rFonts w:ascii="Arial" w:hAnsi="Arial" w:cs="Arial"/>
          <w:sz w:val="20"/>
          <w:szCs w:val="20"/>
        </w:rPr>
      </w:pPr>
    </w:p>
    <w:p w:rsidR="00037B53" w:rsidRDefault="00037B53">
      <w:pPr>
        <w:rPr>
          <w:rFonts w:ascii="Arial" w:hAnsi="Arial" w:cs="Arial"/>
          <w:sz w:val="20"/>
          <w:szCs w:val="20"/>
        </w:rPr>
      </w:pPr>
    </w:p>
    <w:p w:rsidR="00246D81" w:rsidRPr="00246D81" w:rsidRDefault="00246D81">
      <w:pPr>
        <w:rPr>
          <w:rFonts w:ascii="Arial" w:hAnsi="Arial" w:cs="Arial"/>
          <w:sz w:val="20"/>
          <w:szCs w:val="20"/>
        </w:rPr>
      </w:pPr>
    </w:p>
    <w:p w:rsidR="00855810" w:rsidRPr="00246D81" w:rsidRDefault="00855810" w:rsidP="005D1711">
      <w:pPr>
        <w:rPr>
          <w:rFonts w:ascii="Arial" w:hAnsi="Arial" w:cs="Arial"/>
          <w:sz w:val="20"/>
          <w:szCs w:val="20"/>
        </w:rPr>
      </w:pPr>
    </w:p>
    <w:p w:rsidR="00855810" w:rsidRPr="00246D81" w:rsidRDefault="00855810" w:rsidP="00855810">
      <w:pPr>
        <w:pStyle w:val="DefaultText"/>
        <w:tabs>
          <w:tab w:val="left" w:pos="2160"/>
        </w:tabs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:rsidR="00855810" w:rsidRPr="00246D81" w:rsidRDefault="00855810" w:rsidP="00855810">
      <w:pPr>
        <w:pStyle w:val="DefaultText"/>
        <w:tabs>
          <w:tab w:val="left" w:pos="2160"/>
        </w:tabs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:rsidR="00855810" w:rsidRPr="00246D81" w:rsidRDefault="00855810" w:rsidP="00855810">
      <w:pPr>
        <w:pStyle w:val="DefaultText"/>
        <w:tabs>
          <w:tab w:val="left" w:pos="2160"/>
        </w:tabs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:rsidR="00855810" w:rsidRPr="00246D81" w:rsidRDefault="00855810" w:rsidP="00855810">
      <w:pPr>
        <w:pStyle w:val="DefaultText"/>
        <w:tabs>
          <w:tab w:val="left" w:pos="2160"/>
        </w:tabs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:rsidR="00855810" w:rsidRPr="00246D81" w:rsidRDefault="00855810" w:rsidP="00855810">
      <w:pPr>
        <w:pStyle w:val="DefaultText"/>
        <w:tabs>
          <w:tab w:val="left" w:pos="2160"/>
        </w:tabs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:rsidR="00855810" w:rsidRPr="00246D81" w:rsidRDefault="00855810" w:rsidP="00855810">
      <w:pPr>
        <w:pStyle w:val="DefaultText"/>
        <w:tabs>
          <w:tab w:val="left" w:pos="2160"/>
        </w:tabs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:rsidR="00855810" w:rsidRPr="00246D81" w:rsidRDefault="00855810" w:rsidP="00855810">
      <w:pPr>
        <w:pStyle w:val="DefaultText"/>
        <w:tabs>
          <w:tab w:val="left" w:pos="2160"/>
        </w:tabs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:rsidR="00855810" w:rsidRPr="00246D81" w:rsidRDefault="00855810" w:rsidP="00855810">
      <w:pPr>
        <w:pStyle w:val="DefaultText"/>
        <w:tabs>
          <w:tab w:val="left" w:pos="2160"/>
        </w:tabs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:rsidR="00855810" w:rsidRPr="00246D81" w:rsidRDefault="00855810" w:rsidP="00855810">
      <w:pPr>
        <w:pStyle w:val="DefaultText"/>
        <w:tabs>
          <w:tab w:val="left" w:pos="2160"/>
        </w:tabs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:rsidR="00855810" w:rsidRPr="00246D81" w:rsidRDefault="00855810" w:rsidP="00855810">
      <w:pPr>
        <w:pStyle w:val="DefaultText"/>
        <w:tabs>
          <w:tab w:val="left" w:pos="2160"/>
        </w:tabs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:rsidR="00855810" w:rsidRPr="00246D81" w:rsidRDefault="00855810" w:rsidP="00855810">
      <w:pPr>
        <w:pStyle w:val="DefaultText"/>
        <w:tabs>
          <w:tab w:val="left" w:pos="2160"/>
        </w:tabs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:rsidR="000E3B45" w:rsidRPr="00246D81" w:rsidRDefault="000E3B45" w:rsidP="00855810">
      <w:pPr>
        <w:pStyle w:val="DefaultText"/>
        <w:tabs>
          <w:tab w:val="left" w:pos="2160"/>
        </w:tabs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:rsidR="000E3B45" w:rsidRPr="00246D81" w:rsidRDefault="000E3B45" w:rsidP="00855810">
      <w:pPr>
        <w:pStyle w:val="DefaultText"/>
        <w:tabs>
          <w:tab w:val="left" w:pos="2160"/>
        </w:tabs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:rsidR="00855810" w:rsidRPr="00246D81" w:rsidRDefault="00855810" w:rsidP="00855810">
      <w:pPr>
        <w:pStyle w:val="DefaultText"/>
        <w:tabs>
          <w:tab w:val="left" w:pos="2160"/>
        </w:tabs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:rsidR="00B67765" w:rsidRPr="00246D81" w:rsidRDefault="00B67765" w:rsidP="00855810">
      <w:pPr>
        <w:pStyle w:val="DefaultText"/>
        <w:tabs>
          <w:tab w:val="left" w:pos="2160"/>
        </w:tabs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:rsidR="00855810" w:rsidRPr="00246D81" w:rsidRDefault="0052516C" w:rsidP="00B11421">
      <w:pPr>
        <w:pStyle w:val="Heading1"/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1.0</w:t>
      </w:r>
      <w:r>
        <w:rPr>
          <w:rFonts w:ascii="Arial" w:hAnsi="Arial" w:cs="Arial"/>
          <w:sz w:val="20"/>
          <w:szCs w:val="20"/>
        </w:rPr>
        <w:tab/>
      </w:r>
      <w:r w:rsidR="002B4CC6" w:rsidRPr="00246D81">
        <w:rPr>
          <w:rFonts w:ascii="Arial" w:hAnsi="Arial" w:cs="Arial"/>
          <w:sz w:val="20"/>
          <w:szCs w:val="20"/>
        </w:rPr>
        <w:t xml:space="preserve">PENGENALAN </w:t>
      </w:r>
      <w:r w:rsidR="00855810" w:rsidRPr="00246D81">
        <w:rPr>
          <w:rFonts w:ascii="Arial" w:hAnsi="Arial" w:cs="Arial"/>
          <w:sz w:val="20"/>
          <w:szCs w:val="20"/>
        </w:rPr>
        <w:t>SISTEM PENTADBIRAN</w:t>
      </w:r>
    </w:p>
    <w:p w:rsidR="00855810" w:rsidRPr="00246D81" w:rsidRDefault="00855810" w:rsidP="00B11421">
      <w:pPr>
        <w:tabs>
          <w:tab w:val="left" w:pos="720"/>
          <w:tab w:val="left" w:pos="810"/>
        </w:tabs>
        <w:ind w:left="388"/>
        <w:rPr>
          <w:rFonts w:ascii="Arial" w:hAnsi="Arial" w:cs="Arial"/>
          <w:sz w:val="20"/>
          <w:szCs w:val="20"/>
        </w:rPr>
      </w:pPr>
    </w:p>
    <w:p w:rsidR="00855810" w:rsidRPr="00246D81" w:rsidRDefault="00855810" w:rsidP="00B11421">
      <w:pPr>
        <w:pStyle w:val="DefaultText"/>
        <w:tabs>
          <w:tab w:val="left" w:pos="720"/>
          <w:tab w:val="left" w:pos="81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>Sistem ini dibangunkan untuk menyokong Sistem Pengesanan Soal Jawab Parlimen. Secara ringkasnya fungsi utama modul ini ialah:</w:t>
      </w:r>
    </w:p>
    <w:p w:rsidR="00855810" w:rsidRPr="00246D81" w:rsidRDefault="00855810" w:rsidP="00B11421">
      <w:pPr>
        <w:pStyle w:val="DefaultText"/>
        <w:tabs>
          <w:tab w:val="left" w:pos="720"/>
          <w:tab w:val="left" w:pos="810"/>
        </w:tabs>
        <w:ind w:left="720"/>
        <w:jc w:val="both"/>
        <w:rPr>
          <w:rFonts w:ascii="Arial" w:hAnsi="Arial" w:cs="Arial"/>
          <w:color w:val="FF0000"/>
          <w:sz w:val="20"/>
          <w:szCs w:val="20"/>
        </w:rPr>
      </w:pPr>
    </w:p>
    <w:p w:rsidR="00855810" w:rsidRPr="00246D81" w:rsidRDefault="00855810" w:rsidP="00B11421">
      <w:pPr>
        <w:pStyle w:val="DefaultText"/>
        <w:numPr>
          <w:ilvl w:val="0"/>
          <w:numId w:val="2"/>
        </w:numPr>
        <w:tabs>
          <w:tab w:val="left" w:pos="720"/>
          <w:tab w:val="left" w:pos="810"/>
        </w:tabs>
        <w:ind w:left="1440"/>
        <w:jc w:val="both"/>
        <w:rPr>
          <w:rFonts w:ascii="Arial" w:hAnsi="Arial" w:cs="Arial"/>
          <w:color w:val="000000"/>
          <w:sz w:val="20"/>
          <w:szCs w:val="20"/>
        </w:rPr>
      </w:pPr>
      <w:r w:rsidRPr="00246D81">
        <w:rPr>
          <w:rFonts w:ascii="Arial" w:hAnsi="Arial" w:cs="Arial"/>
          <w:color w:val="000000"/>
          <w:sz w:val="20"/>
          <w:szCs w:val="20"/>
        </w:rPr>
        <w:t xml:space="preserve">pendaftaran pengguna </w:t>
      </w:r>
    </w:p>
    <w:p w:rsidR="00855810" w:rsidRPr="00246D81" w:rsidRDefault="00855810" w:rsidP="00B11421">
      <w:pPr>
        <w:pStyle w:val="DefaultText"/>
        <w:numPr>
          <w:ilvl w:val="0"/>
          <w:numId w:val="2"/>
        </w:numPr>
        <w:tabs>
          <w:tab w:val="left" w:pos="720"/>
          <w:tab w:val="left" w:pos="810"/>
        </w:tabs>
        <w:ind w:left="1440"/>
        <w:jc w:val="both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>menyimpan profil pengguna</w:t>
      </w:r>
    </w:p>
    <w:p w:rsidR="00855810" w:rsidRPr="00246D81" w:rsidRDefault="00855810" w:rsidP="00B11421">
      <w:pPr>
        <w:pStyle w:val="DefaultText"/>
        <w:numPr>
          <w:ilvl w:val="0"/>
          <w:numId w:val="2"/>
        </w:numPr>
        <w:tabs>
          <w:tab w:val="left" w:pos="720"/>
          <w:tab w:val="left" w:pos="810"/>
        </w:tabs>
        <w:ind w:left="1440"/>
        <w:jc w:val="both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>menyimpan kata kunci (</w:t>
      </w:r>
      <w:r w:rsidRPr="00246D81">
        <w:rPr>
          <w:rFonts w:ascii="Arial" w:hAnsi="Arial" w:cs="Arial"/>
          <w:i/>
          <w:iCs/>
          <w:sz w:val="20"/>
          <w:szCs w:val="20"/>
        </w:rPr>
        <w:t>keyword)</w:t>
      </w:r>
      <w:r w:rsidRPr="00246D81">
        <w:rPr>
          <w:rFonts w:ascii="Arial" w:hAnsi="Arial" w:cs="Arial"/>
          <w:sz w:val="20"/>
          <w:szCs w:val="20"/>
        </w:rPr>
        <w:t xml:space="preserve"> yang akan digunakan oleh sistem-sistem yang dibangunkan</w:t>
      </w: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54D77" w:rsidRPr="00246D81" w:rsidRDefault="00B54D77" w:rsidP="00B11421">
      <w:pPr>
        <w:pStyle w:val="Tajuk1"/>
        <w:numPr>
          <w:ilvl w:val="1"/>
          <w:numId w:val="16"/>
        </w:numPr>
        <w:tabs>
          <w:tab w:val="left" w:pos="720"/>
          <w:tab w:val="left" w:pos="810"/>
        </w:tabs>
        <w:spacing w:line="240" w:lineRule="atLeast"/>
        <w:ind w:left="720" w:hanging="720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>LANGKAH-LANGKAH UNTUK MEMBUKA SISTEM</w:t>
      </w:r>
      <w:r w:rsidR="002B4CC6" w:rsidRPr="00246D81">
        <w:rPr>
          <w:rFonts w:ascii="Arial" w:hAnsi="Arial" w:cs="Arial"/>
          <w:sz w:val="20"/>
          <w:szCs w:val="20"/>
        </w:rPr>
        <w:t xml:space="preserve"> PPENTADBIRAN</w:t>
      </w:r>
      <w:r w:rsidRPr="00246D81">
        <w:rPr>
          <w:rFonts w:ascii="Arial" w:hAnsi="Arial" w:cs="Arial"/>
          <w:sz w:val="20"/>
          <w:szCs w:val="20"/>
        </w:rPr>
        <w:t xml:space="preserve"> SSJP</w:t>
      </w:r>
    </w:p>
    <w:p w:rsidR="00B54D77" w:rsidRPr="00246D81" w:rsidRDefault="00B54D77" w:rsidP="00B11421">
      <w:pPr>
        <w:pStyle w:val="Tajuk1"/>
        <w:numPr>
          <w:ilvl w:val="0"/>
          <w:numId w:val="0"/>
        </w:numPr>
        <w:tabs>
          <w:tab w:val="left" w:pos="720"/>
          <w:tab w:val="left" w:pos="810"/>
        </w:tabs>
        <w:spacing w:line="240" w:lineRule="atLeast"/>
        <w:rPr>
          <w:rFonts w:ascii="Arial" w:hAnsi="Arial" w:cs="Arial"/>
          <w:b w:val="0"/>
          <w:sz w:val="20"/>
          <w:szCs w:val="20"/>
        </w:rPr>
      </w:pPr>
    </w:p>
    <w:p w:rsidR="00B54D77" w:rsidRPr="00246D81" w:rsidRDefault="00B54D77" w:rsidP="00B11421">
      <w:pPr>
        <w:widowControl w:val="0"/>
        <w:numPr>
          <w:ilvl w:val="0"/>
          <w:numId w:val="9"/>
        </w:numPr>
        <w:tabs>
          <w:tab w:val="left" w:pos="720"/>
          <w:tab w:val="left" w:pos="810"/>
          <w:tab w:val="left" w:pos="2149"/>
        </w:tabs>
        <w:spacing w:line="360" w:lineRule="auto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  <w:r w:rsidRPr="00246D81">
        <w:rPr>
          <w:rFonts w:ascii="Arial" w:eastAsia="Lucida Sans Unicode" w:hAnsi="Arial" w:cs="Arial"/>
          <w:bCs/>
          <w:iCs/>
          <w:sz w:val="20"/>
          <w:szCs w:val="20"/>
          <w:lang w:val="fi-FI"/>
        </w:rPr>
        <w:t xml:space="preserve">Klik 1X ikon pelayar web </w:t>
      </w:r>
      <w:r w:rsidR="000816AD" w:rsidRPr="00246D81">
        <w:rPr>
          <w:rFonts w:ascii="Arial" w:eastAsia="Lucida Sans Unicode" w:hAnsi="Arial" w:cs="Arial"/>
          <w:bCs/>
          <w:iCs/>
          <w:noProof/>
          <w:sz w:val="20"/>
          <w:szCs w:val="20"/>
          <w:lang w:eastAsia="en-US"/>
        </w:rPr>
        <w:drawing>
          <wp:inline distT="0" distB="0" distL="0" distR="0">
            <wp:extent cx="1095658" cy="332018"/>
            <wp:effectExtent l="19050" t="0" r="9242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755" cy="33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6D81">
        <w:rPr>
          <w:rFonts w:ascii="Arial" w:eastAsia="Lucida Sans Unicode" w:hAnsi="Arial" w:cs="Arial"/>
          <w:bCs/>
          <w:iCs/>
          <w:sz w:val="20"/>
          <w:szCs w:val="20"/>
          <w:lang w:val="fi-FI"/>
        </w:rPr>
        <w:t>.</w:t>
      </w:r>
    </w:p>
    <w:p w:rsidR="00246D81" w:rsidRDefault="00246D81" w:rsidP="00B11421">
      <w:pPr>
        <w:widowControl w:val="0"/>
        <w:numPr>
          <w:ilvl w:val="0"/>
          <w:numId w:val="9"/>
        </w:numPr>
        <w:tabs>
          <w:tab w:val="left" w:pos="720"/>
          <w:tab w:val="left" w:pos="810"/>
          <w:tab w:val="left" w:pos="2149"/>
        </w:tabs>
        <w:spacing w:line="360" w:lineRule="auto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  <w:r w:rsidRPr="00246D81">
        <w:rPr>
          <w:rFonts w:ascii="Arial" w:eastAsia="Lucida Sans Unicode" w:hAnsi="Arial" w:cs="Arial"/>
          <w:bCs/>
          <w:iCs/>
          <w:sz w:val="20"/>
          <w:szCs w:val="20"/>
          <w:lang w:val="fi-FI"/>
        </w:rPr>
        <w:t xml:space="preserve">PC pengguna perlu capaian ke pelayar web iaitu </w:t>
      </w:r>
      <w:r w:rsidRPr="00246D81">
        <w:rPr>
          <w:rFonts w:ascii="Arial" w:eastAsia="Lucida Sans Unicode" w:hAnsi="Arial" w:cs="Arial"/>
          <w:bCs/>
          <w:i/>
          <w:iCs/>
          <w:sz w:val="20"/>
          <w:szCs w:val="20"/>
          <w:lang w:val="fi-FI"/>
        </w:rPr>
        <w:t>Internet Explorer</w:t>
      </w:r>
      <w:r w:rsidRPr="00246D81">
        <w:rPr>
          <w:rFonts w:ascii="Arial" w:eastAsia="Lucida Sans Unicode" w:hAnsi="Arial" w:cs="Arial"/>
          <w:bCs/>
          <w:iCs/>
          <w:sz w:val="20"/>
          <w:szCs w:val="20"/>
          <w:lang w:val="fi-FI"/>
        </w:rPr>
        <w:t xml:space="preserve"> 7.0 atau </w:t>
      </w:r>
      <w:r w:rsidRPr="00246D81">
        <w:rPr>
          <w:rFonts w:ascii="Arial" w:eastAsia="Lucida Sans Unicode" w:hAnsi="Arial" w:cs="Arial"/>
          <w:bCs/>
          <w:i/>
          <w:iCs/>
          <w:sz w:val="20"/>
          <w:szCs w:val="20"/>
          <w:lang w:val="fi-FI"/>
        </w:rPr>
        <w:t>Mozilla Firefox</w:t>
      </w:r>
      <w:r w:rsidRPr="00246D81">
        <w:rPr>
          <w:rFonts w:ascii="Arial" w:eastAsia="Lucida Sans Unicode" w:hAnsi="Arial" w:cs="Arial"/>
          <w:bCs/>
          <w:iCs/>
          <w:sz w:val="20"/>
          <w:szCs w:val="20"/>
          <w:lang w:val="fi-FI"/>
        </w:rPr>
        <w:t xml:space="preserve"> 3.5.2</w:t>
      </w:r>
    </w:p>
    <w:p w:rsidR="00750333" w:rsidRDefault="00750333" w:rsidP="00B11421">
      <w:pPr>
        <w:widowControl w:val="0"/>
        <w:tabs>
          <w:tab w:val="left" w:pos="720"/>
          <w:tab w:val="left" w:pos="810"/>
          <w:tab w:val="left" w:pos="2149"/>
        </w:tabs>
        <w:spacing w:line="360" w:lineRule="auto"/>
        <w:ind w:left="1069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</w:p>
    <w:p w:rsidR="00B54D77" w:rsidRPr="00750333" w:rsidRDefault="00B54D77" w:rsidP="00B11421">
      <w:pPr>
        <w:widowControl w:val="0"/>
        <w:numPr>
          <w:ilvl w:val="0"/>
          <w:numId w:val="9"/>
        </w:numPr>
        <w:tabs>
          <w:tab w:val="left" w:pos="720"/>
          <w:tab w:val="left" w:pos="810"/>
          <w:tab w:val="left" w:pos="2149"/>
        </w:tabs>
        <w:spacing w:line="360" w:lineRule="auto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  <w:r w:rsidRPr="00750333">
        <w:rPr>
          <w:rFonts w:ascii="Arial" w:eastAsia="Lucida Sans Unicode" w:hAnsi="Arial" w:cs="Arial"/>
          <w:bCs/>
          <w:iCs/>
          <w:sz w:val="20"/>
          <w:szCs w:val="20"/>
        </w:rPr>
        <w:t>Pada ruang Alamat</w:t>
      </w:r>
      <w:r w:rsidRPr="00750333">
        <w:rPr>
          <w:rFonts w:ascii="Arial" w:eastAsia="Lucida Sans Unicode" w:hAnsi="Arial" w:cs="Arial"/>
          <w:bCs/>
          <w:i/>
          <w:iCs/>
          <w:sz w:val="20"/>
          <w:szCs w:val="20"/>
        </w:rPr>
        <w:t xml:space="preserve"> url,</w:t>
      </w:r>
      <w:r w:rsidRPr="00750333">
        <w:rPr>
          <w:rFonts w:ascii="Arial" w:eastAsia="Lucida Sans Unicode" w:hAnsi="Arial" w:cs="Arial"/>
          <w:bCs/>
          <w:iCs/>
          <w:sz w:val="20"/>
          <w:szCs w:val="20"/>
        </w:rPr>
        <w:t xml:space="preserve">taipkan </w:t>
      </w:r>
      <w:r w:rsidR="000A08D0" w:rsidRPr="00750333">
        <w:rPr>
          <w:rFonts w:ascii="Arial" w:eastAsia="Lucida Sans Unicode" w:hAnsi="Arial" w:cs="Arial"/>
          <w:bCs/>
          <w:i/>
          <w:iCs/>
          <w:sz w:val="20"/>
          <w:szCs w:val="20"/>
        </w:rPr>
        <w:t>url</w:t>
      </w:r>
      <w:r w:rsidRPr="00750333">
        <w:rPr>
          <w:rFonts w:ascii="Arial" w:eastAsia="Lucida Sans Unicode" w:hAnsi="Arial" w:cs="Arial"/>
          <w:bCs/>
          <w:iCs/>
          <w:sz w:val="20"/>
          <w:szCs w:val="20"/>
        </w:rPr>
        <w:t>.</w:t>
      </w:r>
      <w:r w:rsidR="00246D81" w:rsidRPr="00750333">
        <w:rPr>
          <w:rFonts w:ascii="Arial" w:eastAsia="Lucida Sans Unicode" w:hAnsi="Arial" w:cs="Arial"/>
          <w:bCs/>
          <w:iCs/>
          <w:sz w:val="20"/>
          <w:szCs w:val="20"/>
        </w:rPr>
        <w:t xml:space="preserve"> </w:t>
      </w:r>
      <w:hyperlink r:id="rId9" w:history="1">
        <w:r w:rsidR="00246D81" w:rsidRPr="00750333">
          <w:rPr>
            <w:rStyle w:val="Hyperlink"/>
            <w:rFonts w:ascii="Arial" w:eastAsia="Lucida Sans Unicode" w:hAnsi="Arial" w:cs="Arial"/>
            <w:bCs/>
            <w:iCs/>
            <w:sz w:val="20"/>
            <w:szCs w:val="20"/>
          </w:rPr>
          <w:t>https://ssjp.treasury.gov.my/tadbir</w:t>
        </w:r>
      </w:hyperlink>
    </w:p>
    <w:p w:rsidR="00750333" w:rsidRDefault="00750333" w:rsidP="008D336B">
      <w:pPr>
        <w:pStyle w:val="ListParagraph"/>
        <w:tabs>
          <w:tab w:val="left" w:pos="720"/>
          <w:tab w:val="left" w:pos="810"/>
        </w:tabs>
        <w:ind w:left="1170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  <w:r w:rsidRPr="00750333">
        <w:rPr>
          <w:rFonts w:ascii="Arial" w:eastAsia="Lucida Sans Unicode" w:hAnsi="Arial" w:cs="Arial"/>
          <w:bCs/>
          <w:iCs/>
          <w:noProof/>
          <w:sz w:val="20"/>
          <w:szCs w:val="20"/>
          <w:lang w:eastAsia="en-US"/>
        </w:rPr>
        <w:drawing>
          <wp:inline distT="0" distB="0" distL="0" distR="0">
            <wp:extent cx="3566988" cy="318255"/>
            <wp:effectExtent l="1905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34888" b="92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988" cy="31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33" w:rsidRPr="00750333" w:rsidRDefault="00750333" w:rsidP="00B11421">
      <w:pPr>
        <w:widowControl w:val="0"/>
        <w:tabs>
          <w:tab w:val="left" w:pos="720"/>
          <w:tab w:val="left" w:pos="810"/>
          <w:tab w:val="left" w:pos="2149"/>
        </w:tabs>
        <w:spacing w:line="360" w:lineRule="auto"/>
        <w:ind w:left="1069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</w:p>
    <w:p w:rsidR="00750333" w:rsidRPr="00750333" w:rsidRDefault="00750333" w:rsidP="00B11421">
      <w:pPr>
        <w:numPr>
          <w:ilvl w:val="0"/>
          <w:numId w:val="9"/>
        </w:numPr>
        <w:tabs>
          <w:tab w:val="left" w:pos="720"/>
          <w:tab w:val="left" w:pos="810"/>
        </w:tabs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  <w:r w:rsidRPr="00246D81">
        <w:rPr>
          <w:rFonts w:ascii="Arial" w:eastAsia="Lucida Sans Unicode" w:hAnsi="Arial" w:cs="Arial"/>
          <w:bCs/>
          <w:iCs/>
          <w:sz w:val="20"/>
          <w:szCs w:val="20"/>
          <w:lang w:val="fi-FI"/>
        </w:rPr>
        <w:t>Skrin login akan dipaparkan seperti gambarajah 1</w:t>
      </w:r>
    </w:p>
    <w:p w:rsidR="002B4CC6" w:rsidRPr="00246D81" w:rsidRDefault="00DB5103" w:rsidP="00B11421">
      <w:pPr>
        <w:tabs>
          <w:tab w:val="left" w:pos="810"/>
          <w:tab w:val="left" w:pos="1080"/>
        </w:tabs>
        <w:ind w:left="709" w:firstLine="371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  <w:r w:rsidRPr="00246D81">
        <w:rPr>
          <w:rFonts w:ascii="Arial" w:eastAsia="Lucida Sans Unicode" w:hAnsi="Arial" w:cs="Arial"/>
          <w:bCs/>
          <w:iCs/>
          <w:noProof/>
          <w:sz w:val="20"/>
          <w:szCs w:val="20"/>
          <w:lang w:eastAsia="en-US"/>
        </w:rPr>
        <w:drawing>
          <wp:inline distT="0" distB="0" distL="0" distR="0">
            <wp:extent cx="4515269" cy="231188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299" t="19922" r="12739" b="28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269" cy="231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CC6" w:rsidRPr="00246D81" w:rsidRDefault="002B4CC6" w:rsidP="00B11421">
      <w:pPr>
        <w:tabs>
          <w:tab w:val="left" w:pos="720"/>
          <w:tab w:val="left" w:pos="810"/>
        </w:tabs>
        <w:ind w:left="709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</w:p>
    <w:p w:rsidR="002B4CC6" w:rsidRPr="00246D81" w:rsidRDefault="002B4CC6" w:rsidP="00B11421">
      <w:pPr>
        <w:tabs>
          <w:tab w:val="left" w:pos="720"/>
          <w:tab w:val="left" w:pos="810"/>
        </w:tabs>
        <w:ind w:left="709"/>
        <w:jc w:val="center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  <w:r w:rsidRPr="00246D81">
        <w:rPr>
          <w:rFonts w:ascii="Arial" w:eastAsia="Lucida Sans Unicode" w:hAnsi="Arial" w:cs="Arial"/>
          <w:bCs/>
          <w:iCs/>
          <w:sz w:val="20"/>
          <w:szCs w:val="20"/>
          <w:lang w:val="fi-FI"/>
        </w:rPr>
        <w:t>Gambarajah 1</w:t>
      </w:r>
    </w:p>
    <w:p w:rsidR="002B4CC6" w:rsidRPr="00246D81" w:rsidRDefault="002B4CC6" w:rsidP="00B11421">
      <w:pPr>
        <w:tabs>
          <w:tab w:val="left" w:pos="720"/>
          <w:tab w:val="left" w:pos="810"/>
        </w:tabs>
        <w:ind w:left="709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</w:p>
    <w:p w:rsidR="002B4CC6" w:rsidRPr="00246D81" w:rsidRDefault="002B4CC6" w:rsidP="00B11421">
      <w:pPr>
        <w:tabs>
          <w:tab w:val="left" w:pos="720"/>
          <w:tab w:val="left" w:pos="810"/>
        </w:tabs>
        <w:ind w:left="709"/>
        <w:rPr>
          <w:rFonts w:ascii="Arial" w:eastAsia="Lucida Sans Unicode" w:hAnsi="Arial" w:cs="Arial"/>
          <w:bCs/>
          <w:iCs/>
          <w:sz w:val="20"/>
          <w:szCs w:val="20"/>
          <w:lang w:val="fi-FI"/>
        </w:rPr>
      </w:pPr>
    </w:p>
    <w:p w:rsidR="002B4CC6" w:rsidRPr="00246D81" w:rsidRDefault="00750333" w:rsidP="00B11421">
      <w:pPr>
        <w:tabs>
          <w:tab w:val="left" w:pos="720"/>
          <w:tab w:val="left" w:pos="810"/>
          <w:tab w:val="left" w:pos="1080"/>
        </w:tabs>
        <w:ind w:left="70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5.</w:t>
      </w:r>
      <w:r w:rsidR="002B4CC6" w:rsidRPr="00246D81">
        <w:rPr>
          <w:rFonts w:ascii="Arial" w:hAnsi="Arial" w:cs="Arial"/>
          <w:sz w:val="20"/>
          <w:szCs w:val="20"/>
        </w:rPr>
        <w:t xml:space="preserve">    </w:t>
      </w:r>
      <w:r w:rsidR="002B4CC6" w:rsidRPr="00246D81">
        <w:rPr>
          <w:rFonts w:ascii="Arial" w:eastAsia="Lucida Sans Unicode" w:hAnsi="Arial" w:cs="Arial"/>
          <w:bCs/>
          <w:iCs/>
          <w:sz w:val="20"/>
          <w:szCs w:val="20"/>
        </w:rPr>
        <w:t xml:space="preserve">Masukkan </w:t>
      </w:r>
      <w:r w:rsidR="002B4CC6" w:rsidRPr="00246D81">
        <w:rPr>
          <w:rFonts w:ascii="Arial" w:eastAsia="Lucida Sans Unicode" w:hAnsi="Arial" w:cs="Arial"/>
          <w:b/>
          <w:bCs/>
          <w:iCs/>
          <w:sz w:val="20"/>
          <w:szCs w:val="20"/>
        </w:rPr>
        <w:t xml:space="preserve">ID Pengguna </w:t>
      </w:r>
      <w:r w:rsidR="002B4CC6" w:rsidRPr="00246D81">
        <w:rPr>
          <w:rFonts w:ascii="Arial" w:eastAsia="Lucida Sans Unicode" w:hAnsi="Arial" w:cs="Arial"/>
          <w:iCs/>
          <w:sz w:val="20"/>
          <w:szCs w:val="20"/>
        </w:rPr>
        <w:t>dan</w:t>
      </w:r>
      <w:r w:rsidR="002B4CC6" w:rsidRPr="00246D81">
        <w:rPr>
          <w:rFonts w:ascii="Arial" w:eastAsia="Lucida Sans Unicode" w:hAnsi="Arial" w:cs="Arial"/>
          <w:b/>
          <w:bCs/>
          <w:iCs/>
          <w:sz w:val="20"/>
          <w:szCs w:val="20"/>
        </w:rPr>
        <w:t xml:space="preserve"> Katalaluan</w:t>
      </w:r>
      <w:r w:rsidR="002B4CC6" w:rsidRPr="00246D81">
        <w:rPr>
          <w:rFonts w:ascii="Arial" w:eastAsia="Lucida Sans Unicode" w:hAnsi="Arial" w:cs="Arial"/>
          <w:bCs/>
          <w:iCs/>
          <w:sz w:val="20"/>
          <w:szCs w:val="20"/>
        </w:rPr>
        <w:t xml:space="preserve"> yang betul dan klik butang </w:t>
      </w:r>
      <w:r w:rsidR="000816AD" w:rsidRPr="00246D81">
        <w:rPr>
          <w:rFonts w:ascii="Arial" w:eastAsia="Lucida Sans Unicode" w:hAnsi="Arial" w:cs="Arial"/>
          <w:b/>
          <w:bCs/>
          <w:iCs/>
          <w:noProof/>
          <w:sz w:val="20"/>
          <w:szCs w:val="20"/>
          <w:lang w:eastAsia="en-US"/>
        </w:rPr>
        <w:drawing>
          <wp:inline distT="0" distB="0" distL="0" distR="0">
            <wp:extent cx="533400" cy="2095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CC6" w:rsidRPr="00246D81" w:rsidRDefault="002B4CC6" w:rsidP="00B11421">
      <w:pPr>
        <w:tabs>
          <w:tab w:val="left" w:pos="720"/>
          <w:tab w:val="left" w:pos="810"/>
        </w:tabs>
        <w:ind w:left="709"/>
        <w:rPr>
          <w:rFonts w:ascii="Arial" w:hAnsi="Arial" w:cs="Arial"/>
          <w:sz w:val="20"/>
          <w:szCs w:val="20"/>
        </w:rPr>
      </w:pPr>
    </w:p>
    <w:p w:rsidR="002B4CC6" w:rsidRPr="00246D81" w:rsidRDefault="002B4CC6" w:rsidP="00B11421">
      <w:pPr>
        <w:tabs>
          <w:tab w:val="left" w:pos="720"/>
          <w:tab w:val="left" w:pos="810"/>
        </w:tabs>
        <w:ind w:left="709"/>
        <w:rPr>
          <w:rFonts w:ascii="Arial" w:hAnsi="Arial" w:cs="Arial"/>
          <w:sz w:val="20"/>
          <w:szCs w:val="20"/>
        </w:rPr>
      </w:pPr>
    </w:p>
    <w:p w:rsidR="002B4CC6" w:rsidRPr="00246D81" w:rsidRDefault="002B4CC6" w:rsidP="00B11421">
      <w:pPr>
        <w:tabs>
          <w:tab w:val="left" w:pos="720"/>
          <w:tab w:val="left" w:pos="810"/>
        </w:tabs>
        <w:ind w:left="709"/>
        <w:rPr>
          <w:rFonts w:ascii="Arial" w:hAnsi="Arial" w:cs="Arial"/>
          <w:sz w:val="20"/>
          <w:szCs w:val="20"/>
        </w:rPr>
      </w:pPr>
    </w:p>
    <w:p w:rsidR="002B4CC6" w:rsidRPr="00246D81" w:rsidRDefault="002B4CC6" w:rsidP="00B11421">
      <w:pPr>
        <w:tabs>
          <w:tab w:val="left" w:pos="720"/>
          <w:tab w:val="left" w:pos="810"/>
        </w:tabs>
        <w:ind w:left="709"/>
        <w:rPr>
          <w:rFonts w:ascii="Arial" w:hAnsi="Arial" w:cs="Arial"/>
          <w:sz w:val="20"/>
          <w:szCs w:val="20"/>
        </w:rPr>
      </w:pPr>
    </w:p>
    <w:p w:rsidR="002B4CC6" w:rsidRPr="00246D81" w:rsidRDefault="002B4CC6" w:rsidP="00B11421">
      <w:pPr>
        <w:tabs>
          <w:tab w:val="left" w:pos="720"/>
          <w:tab w:val="left" w:pos="810"/>
        </w:tabs>
        <w:ind w:left="709"/>
        <w:rPr>
          <w:rFonts w:ascii="Arial" w:hAnsi="Arial" w:cs="Arial"/>
          <w:sz w:val="20"/>
          <w:szCs w:val="20"/>
        </w:rPr>
      </w:pP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855810" w:rsidP="00B11421">
      <w:pPr>
        <w:pStyle w:val="Heading2"/>
        <w:numPr>
          <w:ilvl w:val="1"/>
          <w:numId w:val="16"/>
        </w:numPr>
        <w:tabs>
          <w:tab w:val="left" w:pos="720"/>
          <w:tab w:val="left" w:pos="810"/>
        </w:tabs>
        <w:spacing w:before="0" w:after="0" w:line="360" w:lineRule="auto"/>
        <w:ind w:left="720" w:right="144" w:hanging="720"/>
        <w:rPr>
          <w:i w:val="0"/>
          <w:color w:val="000000"/>
          <w:sz w:val="20"/>
          <w:szCs w:val="20"/>
        </w:rPr>
      </w:pPr>
      <w:r w:rsidRPr="00246D81">
        <w:rPr>
          <w:i w:val="0"/>
          <w:color w:val="000000"/>
          <w:sz w:val="20"/>
          <w:szCs w:val="20"/>
        </w:rPr>
        <w:t>MENU SISTEM PENTADBIRAN</w:t>
      </w: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DB5103" w:rsidP="00B11421">
      <w:pPr>
        <w:tabs>
          <w:tab w:val="left" w:pos="720"/>
          <w:tab w:val="left" w:pos="810"/>
        </w:tabs>
        <w:ind w:left="720" w:firstLine="360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>
            <wp:extent cx="4466686" cy="1854679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442" t="19923" r="13361" b="38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686" cy="185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9042F9" w:rsidP="00945252">
      <w:pPr>
        <w:tabs>
          <w:tab w:val="left" w:pos="720"/>
          <w:tab w:val="left" w:pos="810"/>
        </w:tabs>
        <w:ind w:left="810" w:firstLine="27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r w:rsidR="000A08D0" w:rsidRPr="00246D81">
        <w:rPr>
          <w:rFonts w:ascii="Arial" w:hAnsi="Arial" w:cs="Arial"/>
          <w:sz w:val="20"/>
          <w:szCs w:val="20"/>
        </w:rPr>
        <w:t xml:space="preserve">Pentadbir sistem  perlu klik pada pautan </w:t>
      </w:r>
      <w:r w:rsidR="00750333">
        <w:rPr>
          <w:rFonts w:ascii="Arial" w:hAnsi="Arial" w:cs="Arial"/>
          <w:b/>
          <w:sz w:val="20"/>
          <w:szCs w:val="20"/>
        </w:rPr>
        <w:t xml:space="preserve">Pendaftaran  </w:t>
      </w:r>
      <w:r w:rsidR="000A08D0" w:rsidRPr="00246D81">
        <w:rPr>
          <w:rFonts w:ascii="Arial" w:hAnsi="Arial" w:cs="Arial"/>
          <w:b/>
          <w:sz w:val="20"/>
          <w:szCs w:val="20"/>
        </w:rPr>
        <w:t>Pengguna</w:t>
      </w:r>
      <w:r w:rsidR="000A08D0" w:rsidRPr="00246D81">
        <w:rPr>
          <w:rFonts w:ascii="Arial" w:hAnsi="Arial" w:cs="Arial"/>
          <w:sz w:val="20"/>
          <w:szCs w:val="20"/>
        </w:rPr>
        <w:t xml:space="preserve">     </w:t>
      </w:r>
    </w:p>
    <w:p w:rsidR="005C66DD" w:rsidRPr="00246D81" w:rsidRDefault="005C66DD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5C66DD" w:rsidRPr="00246D81" w:rsidRDefault="005C66DD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5C66DD" w:rsidRPr="00246D81" w:rsidRDefault="005C66DD" w:rsidP="00B11421">
      <w:pPr>
        <w:pStyle w:val="Heading2"/>
        <w:numPr>
          <w:ilvl w:val="1"/>
          <w:numId w:val="16"/>
        </w:numPr>
        <w:tabs>
          <w:tab w:val="left" w:pos="720"/>
          <w:tab w:val="left" w:pos="810"/>
        </w:tabs>
        <w:spacing w:before="0" w:after="0" w:line="360" w:lineRule="auto"/>
        <w:ind w:left="720" w:right="144" w:hanging="720"/>
        <w:rPr>
          <w:i w:val="0"/>
          <w:sz w:val="20"/>
          <w:szCs w:val="20"/>
        </w:rPr>
      </w:pPr>
      <w:r w:rsidRPr="00246D81">
        <w:rPr>
          <w:i w:val="0"/>
          <w:sz w:val="20"/>
          <w:szCs w:val="20"/>
        </w:rPr>
        <w:t xml:space="preserve">MODUL PENDAFTARAN PENGGUNA </w:t>
      </w: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5C66DD" w:rsidRPr="00246D81" w:rsidRDefault="00750333" w:rsidP="00B11421">
      <w:pPr>
        <w:tabs>
          <w:tab w:val="left" w:pos="720"/>
          <w:tab w:val="left" w:pos="810"/>
        </w:tabs>
        <w:ind w:left="810" w:firstLine="27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>
            <wp:extent cx="5371935" cy="3116911"/>
            <wp:effectExtent l="19050" t="0" r="165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5474" r="1985" b="8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935" cy="311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33" w:rsidRPr="00246D81" w:rsidRDefault="00750333" w:rsidP="00B11421">
      <w:pPr>
        <w:tabs>
          <w:tab w:val="left" w:pos="720"/>
          <w:tab w:val="left" w:pos="810"/>
          <w:tab w:val="left" w:pos="3240"/>
          <w:tab w:val="left" w:pos="3780"/>
          <w:tab w:val="left" w:pos="3870"/>
        </w:tabs>
        <w:ind w:firstLine="1620"/>
        <w:jc w:val="center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color w:val="000000"/>
          <w:sz w:val="20"/>
          <w:szCs w:val="20"/>
        </w:rPr>
        <w:t>Gambarajah 2</w:t>
      </w: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5D1711" w:rsidRPr="00246D81" w:rsidRDefault="005D1711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A08D0" w:rsidRPr="00246D81" w:rsidRDefault="000A08D0" w:rsidP="00B11421">
      <w:pPr>
        <w:tabs>
          <w:tab w:val="left" w:pos="720"/>
          <w:tab w:val="left" w:pos="810"/>
        </w:tabs>
        <w:rPr>
          <w:rFonts w:ascii="Arial" w:hAnsi="Arial" w:cs="Arial"/>
          <w:color w:val="000000"/>
          <w:sz w:val="20"/>
          <w:szCs w:val="20"/>
        </w:rPr>
      </w:pPr>
    </w:p>
    <w:p w:rsidR="00855810" w:rsidRPr="00246D81" w:rsidRDefault="005C66DD" w:rsidP="00945252">
      <w:pPr>
        <w:tabs>
          <w:tab w:val="left" w:pos="720"/>
          <w:tab w:val="left" w:pos="810"/>
        </w:tabs>
        <w:ind w:left="900" w:firstLine="180"/>
        <w:rPr>
          <w:rFonts w:ascii="Arial" w:hAnsi="Arial" w:cs="Arial"/>
          <w:color w:val="000000"/>
          <w:sz w:val="20"/>
          <w:szCs w:val="20"/>
        </w:rPr>
      </w:pPr>
      <w:r w:rsidRPr="00246D81">
        <w:rPr>
          <w:rFonts w:ascii="Arial" w:hAnsi="Arial" w:cs="Arial"/>
          <w:color w:val="000000"/>
          <w:sz w:val="20"/>
          <w:szCs w:val="20"/>
        </w:rPr>
        <w:t xml:space="preserve">Pentadbir Sistem perlu klik pada </w:t>
      </w:r>
      <w:r w:rsidR="00CD7BD4" w:rsidRPr="00246D81">
        <w:rPr>
          <w:rFonts w:ascii="Arial" w:hAnsi="Arial" w:cs="Arial"/>
          <w:color w:val="000000"/>
          <w:sz w:val="20"/>
          <w:szCs w:val="20"/>
        </w:rPr>
        <w:t xml:space="preserve">menu </w:t>
      </w:r>
      <w:r w:rsidRPr="00246D81">
        <w:rPr>
          <w:rFonts w:ascii="Arial" w:hAnsi="Arial" w:cs="Arial"/>
          <w:color w:val="000000"/>
          <w:sz w:val="20"/>
          <w:szCs w:val="20"/>
        </w:rPr>
        <w:t>kemasukan data. Skrin kemasukan data</w:t>
      </w:r>
    </w:p>
    <w:p w:rsidR="005C66DD" w:rsidRPr="00246D81" w:rsidRDefault="005C66DD" w:rsidP="00B11421">
      <w:pPr>
        <w:tabs>
          <w:tab w:val="left" w:pos="720"/>
          <w:tab w:val="left" w:pos="810"/>
        </w:tabs>
        <w:rPr>
          <w:rFonts w:ascii="Arial" w:hAnsi="Arial" w:cs="Arial"/>
          <w:color w:val="000000"/>
          <w:sz w:val="20"/>
          <w:szCs w:val="20"/>
        </w:rPr>
      </w:pPr>
    </w:p>
    <w:p w:rsidR="005C66DD" w:rsidRPr="00246D81" w:rsidRDefault="005C66DD" w:rsidP="00945252">
      <w:pPr>
        <w:tabs>
          <w:tab w:val="left" w:pos="720"/>
          <w:tab w:val="left" w:pos="810"/>
        </w:tabs>
        <w:ind w:firstLine="1080"/>
        <w:rPr>
          <w:rFonts w:ascii="Arial" w:hAnsi="Arial" w:cs="Arial"/>
          <w:color w:val="000000"/>
          <w:sz w:val="20"/>
          <w:szCs w:val="20"/>
        </w:rPr>
      </w:pPr>
      <w:r w:rsidRPr="00246D81">
        <w:rPr>
          <w:rFonts w:ascii="Arial" w:hAnsi="Arial" w:cs="Arial"/>
          <w:color w:val="000000"/>
          <w:sz w:val="20"/>
          <w:szCs w:val="20"/>
        </w:rPr>
        <w:t>Pendaftaran pengguna dipaparkan.</w:t>
      </w:r>
      <w:r w:rsidR="00D97A4C" w:rsidRPr="00246D81">
        <w:rPr>
          <w:rFonts w:ascii="Arial" w:hAnsi="Arial" w:cs="Arial"/>
          <w:color w:val="000000"/>
          <w:sz w:val="20"/>
          <w:szCs w:val="20"/>
        </w:rPr>
        <w:t xml:space="preserve"> Seperti di </w:t>
      </w:r>
      <w:r w:rsidR="000A08D0" w:rsidRPr="00246D81">
        <w:rPr>
          <w:rFonts w:ascii="Arial" w:hAnsi="Arial" w:cs="Arial"/>
          <w:color w:val="000000"/>
          <w:sz w:val="20"/>
          <w:szCs w:val="20"/>
        </w:rPr>
        <w:t>gamba</w:t>
      </w:r>
      <w:r w:rsidR="00D97A4C" w:rsidRPr="00246D81">
        <w:rPr>
          <w:rFonts w:ascii="Arial" w:hAnsi="Arial" w:cs="Arial"/>
          <w:color w:val="000000"/>
          <w:sz w:val="20"/>
          <w:szCs w:val="20"/>
        </w:rPr>
        <w:t xml:space="preserve">rajah </w:t>
      </w:r>
      <w:r w:rsidR="000A08D0" w:rsidRPr="00246D81">
        <w:rPr>
          <w:rFonts w:ascii="Arial" w:hAnsi="Arial" w:cs="Arial"/>
          <w:color w:val="000000"/>
          <w:sz w:val="20"/>
          <w:szCs w:val="20"/>
        </w:rPr>
        <w:t>2</w:t>
      </w:r>
    </w:p>
    <w:p w:rsidR="005C66DD" w:rsidRPr="00246D81" w:rsidRDefault="005C66DD" w:rsidP="00B11421">
      <w:pPr>
        <w:tabs>
          <w:tab w:val="left" w:pos="720"/>
          <w:tab w:val="left" w:pos="810"/>
        </w:tabs>
        <w:rPr>
          <w:rFonts w:ascii="Arial" w:hAnsi="Arial" w:cs="Arial"/>
          <w:color w:val="000000"/>
          <w:sz w:val="20"/>
          <w:szCs w:val="20"/>
        </w:rPr>
      </w:pPr>
    </w:p>
    <w:p w:rsidR="005C66DD" w:rsidRPr="00246D81" w:rsidRDefault="005C66DD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E6D70" w:rsidRPr="00246D81" w:rsidRDefault="00BE6D7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E6D70" w:rsidRPr="00246D81" w:rsidRDefault="00BE6D7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tbl>
      <w:tblPr>
        <w:tblW w:w="9294" w:type="dxa"/>
        <w:tblInd w:w="195" w:type="dxa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/>
      </w:tblPr>
      <w:tblGrid>
        <w:gridCol w:w="3024"/>
        <w:gridCol w:w="6270"/>
      </w:tblGrid>
      <w:tr w:rsidR="00E211C2" w:rsidRPr="00246D81">
        <w:trPr>
          <w:cantSplit/>
          <w:trHeight w:val="71"/>
          <w:tblHeader/>
        </w:trPr>
        <w:tc>
          <w:tcPr>
            <w:tcW w:w="302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D9D9"/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ind w:left="-15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46D81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Label</w:t>
            </w:r>
          </w:p>
        </w:tc>
        <w:tc>
          <w:tcPr>
            <w:tcW w:w="627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D9D9"/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46D81">
              <w:rPr>
                <w:rFonts w:ascii="Arial" w:hAnsi="Arial" w:cs="Arial"/>
                <w:b/>
                <w:bCs/>
                <w:sz w:val="20"/>
                <w:szCs w:val="20"/>
              </w:rPr>
              <w:t>Penerangan</w:t>
            </w:r>
          </w:p>
        </w:tc>
      </w:tr>
      <w:tr w:rsidR="00E211C2" w:rsidRPr="00246D81">
        <w:trPr>
          <w:cantSplit/>
          <w:trHeight w:val="29"/>
        </w:trPr>
        <w:tc>
          <w:tcPr>
            <w:tcW w:w="3024" w:type="dxa"/>
            <w:tcBorders>
              <w:left w:val="single" w:sz="1" w:space="0" w:color="000000"/>
              <w:bottom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Nama </w:t>
            </w:r>
          </w:p>
        </w:tc>
        <w:tc>
          <w:tcPr>
            <w:tcW w:w="627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1C2" w:rsidRPr="00246D81" w:rsidRDefault="002C7120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</w:t>
            </w:r>
            <w:r w:rsidR="00E211C2" w:rsidRPr="00246D81">
              <w:rPr>
                <w:rFonts w:ascii="Arial" w:hAnsi="Arial" w:cs="Arial"/>
                <w:color w:val="000000"/>
                <w:sz w:val="20"/>
                <w:szCs w:val="20"/>
              </w:rPr>
              <w:t>asukkan nama pengguna</w:t>
            </w:r>
            <w:r w:rsidR="00E211C2" w:rsidRPr="00246D81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.</w:t>
            </w:r>
          </w:p>
        </w:tc>
      </w:tr>
      <w:tr w:rsidR="00E211C2" w:rsidRPr="00246D81">
        <w:trPr>
          <w:cantSplit/>
          <w:trHeight w:val="29"/>
        </w:trPr>
        <w:tc>
          <w:tcPr>
            <w:tcW w:w="3024" w:type="dxa"/>
            <w:tcBorders>
              <w:left w:val="single" w:sz="1" w:space="0" w:color="000000"/>
              <w:bottom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Bahagian / Agensi Kementerian Kewangan </w:t>
            </w:r>
          </w:p>
        </w:tc>
        <w:tc>
          <w:tcPr>
            <w:tcW w:w="627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 xml:space="preserve">Pilih dari senarai </w:t>
            </w:r>
            <w:r w:rsidRPr="00246D81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drop down list</w:t>
            </w: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. Contoh:</w:t>
            </w:r>
          </w:p>
          <w:p w:rsidR="00E211C2" w:rsidRPr="00246D81" w:rsidRDefault="00E211C2" w:rsidP="00B11421">
            <w:pPr>
              <w:numPr>
                <w:ilvl w:val="0"/>
                <w:numId w:val="3"/>
              </w:numPr>
              <w:tabs>
                <w:tab w:val="left" w:pos="360"/>
                <w:tab w:val="left" w:pos="720"/>
                <w:tab w:val="left" w:pos="810"/>
              </w:tabs>
              <w:spacing w:line="360" w:lineRule="auto"/>
              <w:ind w:left="360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Bahagian Cukai</w:t>
            </w:r>
          </w:p>
          <w:p w:rsidR="00E211C2" w:rsidRPr="00246D81" w:rsidRDefault="00E211C2" w:rsidP="00B11421">
            <w:pPr>
              <w:numPr>
                <w:ilvl w:val="0"/>
                <w:numId w:val="3"/>
              </w:numPr>
              <w:tabs>
                <w:tab w:val="left" w:pos="360"/>
                <w:tab w:val="left" w:pos="720"/>
                <w:tab w:val="left" w:pos="810"/>
              </w:tabs>
              <w:spacing w:line="360" w:lineRule="auto"/>
              <w:ind w:left="360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JPPH</w:t>
            </w:r>
          </w:p>
          <w:p w:rsidR="00E211C2" w:rsidRPr="00246D81" w:rsidRDefault="00E211C2" w:rsidP="00B11421">
            <w:pPr>
              <w:numPr>
                <w:ilvl w:val="0"/>
                <w:numId w:val="3"/>
              </w:numPr>
              <w:tabs>
                <w:tab w:val="left" w:pos="360"/>
                <w:tab w:val="left" w:pos="720"/>
                <w:tab w:val="left" w:pos="810"/>
              </w:tabs>
              <w:spacing w:line="360" w:lineRule="auto"/>
              <w:ind w:left="360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Bahagian Ekonomi Dan Antarabangsa</w:t>
            </w:r>
          </w:p>
        </w:tc>
      </w:tr>
      <w:tr w:rsidR="00E211C2" w:rsidRPr="00246D81">
        <w:trPr>
          <w:cantSplit/>
          <w:trHeight w:val="29"/>
        </w:trPr>
        <w:tc>
          <w:tcPr>
            <w:tcW w:w="3024" w:type="dxa"/>
            <w:tcBorders>
              <w:left w:val="single" w:sz="1" w:space="0" w:color="000000"/>
              <w:bottom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Jawatan</w:t>
            </w:r>
          </w:p>
        </w:tc>
        <w:tc>
          <w:tcPr>
            <w:tcW w:w="627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C0E3C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Masukkan jawatan bagi setiap pengguna. </w:t>
            </w:r>
          </w:p>
        </w:tc>
      </w:tr>
      <w:tr w:rsidR="00E211C2" w:rsidRPr="00246D81">
        <w:trPr>
          <w:cantSplit/>
          <w:trHeight w:val="29"/>
        </w:trPr>
        <w:tc>
          <w:tcPr>
            <w:tcW w:w="3024" w:type="dxa"/>
            <w:tcBorders>
              <w:left w:val="single" w:sz="1" w:space="0" w:color="000000"/>
              <w:bottom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No. Telefon</w:t>
            </w:r>
          </w:p>
        </w:tc>
        <w:tc>
          <w:tcPr>
            <w:tcW w:w="627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Masukkan nombor telefon. </w:t>
            </w:r>
          </w:p>
        </w:tc>
      </w:tr>
      <w:tr w:rsidR="00E211C2" w:rsidRPr="00246D81">
        <w:trPr>
          <w:cantSplit/>
          <w:trHeight w:val="29"/>
        </w:trPr>
        <w:tc>
          <w:tcPr>
            <w:tcW w:w="3024" w:type="dxa"/>
            <w:tcBorders>
              <w:left w:val="single" w:sz="1" w:space="0" w:color="000000"/>
              <w:bottom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No. H/p</w:t>
            </w:r>
          </w:p>
        </w:tc>
        <w:tc>
          <w:tcPr>
            <w:tcW w:w="627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Masukkan nombor telefon bimbit</w:t>
            </w:r>
          </w:p>
        </w:tc>
      </w:tr>
      <w:tr w:rsidR="00E211C2" w:rsidRPr="00246D81">
        <w:trPr>
          <w:cantSplit/>
          <w:trHeight w:val="29"/>
        </w:trPr>
        <w:tc>
          <w:tcPr>
            <w:tcW w:w="3024" w:type="dxa"/>
            <w:tcBorders>
              <w:left w:val="single" w:sz="1" w:space="0" w:color="000000"/>
              <w:bottom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E-mel</w:t>
            </w:r>
          </w:p>
        </w:tc>
        <w:tc>
          <w:tcPr>
            <w:tcW w:w="627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Masukkan alamat e-mel. </w:t>
            </w:r>
          </w:p>
        </w:tc>
      </w:tr>
      <w:tr w:rsidR="00E211C2" w:rsidRPr="00246D81">
        <w:trPr>
          <w:cantSplit/>
          <w:trHeight w:val="29"/>
        </w:trPr>
        <w:tc>
          <w:tcPr>
            <w:tcW w:w="3024" w:type="dxa"/>
            <w:tcBorders>
              <w:left w:val="single" w:sz="1" w:space="0" w:color="000000"/>
              <w:bottom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ID pengguna</w:t>
            </w:r>
          </w:p>
        </w:tc>
        <w:tc>
          <w:tcPr>
            <w:tcW w:w="627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i/>
                <w:iCs/>
                <w:sz w:val="20"/>
                <w:szCs w:val="20"/>
              </w:rPr>
              <w:t>Default</w:t>
            </w:r>
            <w:r w:rsidRPr="00246D81">
              <w:rPr>
                <w:rFonts w:ascii="Arial" w:hAnsi="Arial" w:cs="Arial"/>
                <w:sz w:val="20"/>
                <w:szCs w:val="20"/>
              </w:rPr>
              <w:t xml:space="preserve"> nama pertama pengguna. Dijana apabila medan nama diisi. Maksimum</w:t>
            </w: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 xml:space="preserve"> huruf ialah 8. </w:t>
            </w:r>
          </w:p>
        </w:tc>
      </w:tr>
      <w:tr w:rsidR="00E211C2" w:rsidRPr="00246D81">
        <w:trPr>
          <w:cantSplit/>
          <w:trHeight w:val="29"/>
        </w:trPr>
        <w:tc>
          <w:tcPr>
            <w:tcW w:w="3024" w:type="dxa"/>
            <w:tcBorders>
              <w:left w:val="single" w:sz="1" w:space="0" w:color="000000"/>
              <w:bottom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Katalaluan</w:t>
            </w:r>
          </w:p>
        </w:tc>
        <w:tc>
          <w:tcPr>
            <w:tcW w:w="627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 xml:space="preserve">Masukkan katalaluan. </w:t>
            </w:r>
            <w:r w:rsidRPr="00246D81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Encrypted</w:t>
            </w: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E211C2" w:rsidRPr="00246D81" w:rsidTr="00255BA2">
        <w:trPr>
          <w:cantSplit/>
          <w:trHeight w:val="29"/>
        </w:trPr>
        <w:tc>
          <w:tcPr>
            <w:tcW w:w="3024" w:type="dxa"/>
            <w:tcBorders>
              <w:left w:val="single" w:sz="1" w:space="0" w:color="000000"/>
              <w:bottom w:val="single" w:sz="2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Pengesahan Katalaluan</w:t>
            </w:r>
          </w:p>
        </w:tc>
        <w:tc>
          <w:tcPr>
            <w:tcW w:w="6270" w:type="dxa"/>
            <w:tcBorders>
              <w:left w:val="single" w:sz="1" w:space="0" w:color="000000"/>
              <w:bottom w:val="single" w:sz="2" w:space="0" w:color="000000"/>
              <w:right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 xml:space="preserve">Masukkan sekali lagi katalaluan. </w:t>
            </w:r>
            <w:r w:rsidRPr="00246D81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Encrypted</w:t>
            </w: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255BA2" w:rsidRPr="00246D81" w:rsidTr="00255BA2">
        <w:trPr>
          <w:cantSplit/>
          <w:trHeight w:val="2634"/>
        </w:trPr>
        <w:tc>
          <w:tcPr>
            <w:tcW w:w="30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255BA2" w:rsidRPr="00246D81" w:rsidRDefault="00255BA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Kategori Pengguna</w:t>
            </w:r>
          </w:p>
        </w:tc>
        <w:tc>
          <w:tcPr>
            <w:tcW w:w="6270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255BA2" w:rsidRPr="00BE63E0" w:rsidRDefault="00255BA2" w:rsidP="00B11421">
            <w:pPr>
              <w:pStyle w:val="ListParagraph"/>
              <w:numPr>
                <w:ilvl w:val="0"/>
                <w:numId w:val="4"/>
              </w:numPr>
              <w:tabs>
                <w:tab w:val="left" w:pos="381"/>
                <w:tab w:val="left" w:pos="720"/>
                <w:tab w:val="left" w:pos="810"/>
              </w:tabs>
              <w:spacing w:line="360" w:lineRule="auto"/>
              <w:ind w:left="381"/>
              <w:rPr>
                <w:rFonts w:ascii="Arial" w:hAnsi="Arial" w:cs="Arial"/>
                <w:sz w:val="20"/>
                <w:szCs w:val="20"/>
              </w:rPr>
            </w:pPr>
            <w:r w:rsidRPr="00BE63E0">
              <w:rPr>
                <w:rFonts w:ascii="Arial" w:hAnsi="Arial" w:cs="Arial"/>
                <w:sz w:val="20"/>
                <w:szCs w:val="20"/>
              </w:rPr>
              <w:t xml:space="preserve">Jika pengguna adalah dari </w:t>
            </w:r>
            <w:r w:rsidRPr="00BE63E0">
              <w:rPr>
                <w:rFonts w:ascii="Arial" w:hAnsi="Arial" w:cs="Arial"/>
                <w:b/>
                <w:sz w:val="20"/>
                <w:szCs w:val="20"/>
              </w:rPr>
              <w:t xml:space="preserve">bahagian dan pengguna adalah pegawai atau penyelaras yang bertanggungjawab untuk menjawab soalan untuk modul soaljawab parlimen bagi bahagian tersebut </w:t>
            </w:r>
            <w:r w:rsidRPr="00BE63E0">
              <w:rPr>
                <w:rFonts w:ascii="Arial" w:hAnsi="Arial" w:cs="Arial"/>
                <w:sz w:val="20"/>
                <w:szCs w:val="20"/>
              </w:rPr>
              <w:t>sila klik pada  kategori berikut:</w:t>
            </w:r>
          </w:p>
          <w:p w:rsidR="00255BA2" w:rsidRPr="00246D81" w:rsidRDefault="00255BA2" w:rsidP="00B11421">
            <w:pPr>
              <w:tabs>
                <w:tab w:val="left" w:pos="360"/>
                <w:tab w:val="left" w:pos="720"/>
                <w:tab w:val="left" w:pos="81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255BA2" w:rsidRPr="00246D81" w:rsidRDefault="00255BA2" w:rsidP="00B11421">
            <w:pPr>
              <w:numPr>
                <w:ilvl w:val="0"/>
                <w:numId w:val="23"/>
              </w:numPr>
              <w:tabs>
                <w:tab w:val="left" w:pos="360"/>
                <w:tab w:val="left" w:pos="720"/>
                <w:tab w:val="left" w:pos="81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AGENSI/BAHAGIAN</w:t>
            </w:r>
          </w:p>
          <w:p w:rsidR="00255BA2" w:rsidRPr="00246D81" w:rsidRDefault="00255BA2" w:rsidP="00B11421">
            <w:pPr>
              <w:numPr>
                <w:ilvl w:val="0"/>
                <w:numId w:val="23"/>
              </w:numPr>
              <w:tabs>
                <w:tab w:val="left" w:pos="720"/>
                <w:tab w:val="left" w:pos="81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5BA2">
              <w:rPr>
                <w:rFonts w:ascii="Arial" w:hAnsi="Arial" w:cs="Arial"/>
                <w:sz w:val="20"/>
                <w:szCs w:val="20"/>
              </w:rPr>
              <w:t>PEGAWAI PERHUBUNGAN PARLIMEN (PPPB)</w:t>
            </w:r>
          </w:p>
        </w:tc>
      </w:tr>
      <w:tr w:rsidR="00255BA2" w:rsidRPr="00246D81" w:rsidTr="00255BA2">
        <w:trPr>
          <w:cantSplit/>
          <w:trHeight w:val="2454"/>
        </w:trPr>
        <w:tc>
          <w:tcPr>
            <w:tcW w:w="3024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255BA2" w:rsidRPr="00246D81" w:rsidRDefault="00255BA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70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255BA2" w:rsidRPr="00BE63E0" w:rsidRDefault="00255BA2" w:rsidP="00B11421">
            <w:pPr>
              <w:pStyle w:val="ListParagraph"/>
              <w:numPr>
                <w:ilvl w:val="0"/>
                <w:numId w:val="4"/>
              </w:numPr>
              <w:tabs>
                <w:tab w:val="left" w:pos="381"/>
                <w:tab w:val="left" w:pos="720"/>
                <w:tab w:val="left" w:pos="810"/>
              </w:tabs>
              <w:spacing w:line="360" w:lineRule="auto"/>
              <w:ind w:left="381"/>
              <w:rPr>
                <w:rFonts w:ascii="Arial" w:hAnsi="Arial" w:cs="Arial"/>
                <w:sz w:val="20"/>
                <w:szCs w:val="20"/>
              </w:rPr>
            </w:pPr>
            <w:r w:rsidRPr="00BE63E0">
              <w:rPr>
                <w:rFonts w:ascii="Arial" w:hAnsi="Arial" w:cs="Arial"/>
                <w:sz w:val="20"/>
                <w:szCs w:val="20"/>
              </w:rPr>
              <w:t xml:space="preserve">Jika pengguna adalah  dari </w:t>
            </w:r>
            <w:r w:rsidRPr="00BE63E0">
              <w:rPr>
                <w:rFonts w:ascii="Arial" w:hAnsi="Arial" w:cs="Arial"/>
                <w:b/>
                <w:sz w:val="20"/>
                <w:szCs w:val="20"/>
              </w:rPr>
              <w:t xml:space="preserve">Bahagian BCP dan pangguna adalah bertanggungjawab untuk memasukkan soalan didalam modul soaljawab parlimen. </w:t>
            </w:r>
            <w:r w:rsidRPr="00BE63E0">
              <w:rPr>
                <w:rFonts w:ascii="Arial" w:hAnsi="Arial" w:cs="Arial"/>
                <w:sz w:val="20"/>
                <w:szCs w:val="20"/>
              </w:rPr>
              <w:t>sila klik pada  kategori berikut:</w:t>
            </w:r>
          </w:p>
          <w:p w:rsidR="00255BA2" w:rsidRPr="00246D81" w:rsidRDefault="00255BA2" w:rsidP="00B11421">
            <w:pPr>
              <w:tabs>
                <w:tab w:val="left" w:pos="360"/>
                <w:tab w:val="left" w:pos="720"/>
                <w:tab w:val="left" w:pos="81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255BA2" w:rsidRPr="00246D81" w:rsidRDefault="00255BA2" w:rsidP="00B11421">
            <w:pPr>
              <w:numPr>
                <w:ilvl w:val="0"/>
                <w:numId w:val="24"/>
              </w:numPr>
              <w:tabs>
                <w:tab w:val="left" w:pos="360"/>
                <w:tab w:val="left" w:pos="720"/>
                <w:tab w:val="left" w:pos="81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BCP (PENGELOLA SOALAN )</w:t>
            </w:r>
          </w:p>
          <w:p w:rsidR="00255BA2" w:rsidRPr="00246D81" w:rsidRDefault="00255BA2" w:rsidP="00B11421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  <w:tab w:val="left" w:pos="720"/>
                <w:tab w:val="left" w:pos="81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AGENSI/BAHAGIAN</w:t>
            </w:r>
          </w:p>
        </w:tc>
      </w:tr>
      <w:tr w:rsidR="00255BA2" w:rsidRPr="00246D81" w:rsidTr="00255BA2">
        <w:trPr>
          <w:cantSplit/>
          <w:trHeight w:val="2553"/>
        </w:trPr>
        <w:tc>
          <w:tcPr>
            <w:tcW w:w="3024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255BA2" w:rsidRPr="00246D81" w:rsidRDefault="00255BA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70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255BA2" w:rsidRPr="00BE63E0" w:rsidRDefault="00255BA2" w:rsidP="00B11421">
            <w:pPr>
              <w:pStyle w:val="ListParagraph"/>
              <w:numPr>
                <w:ilvl w:val="0"/>
                <w:numId w:val="4"/>
              </w:numPr>
              <w:tabs>
                <w:tab w:val="left" w:pos="381"/>
                <w:tab w:val="left" w:pos="720"/>
                <w:tab w:val="left" w:pos="810"/>
              </w:tabs>
              <w:spacing w:line="360" w:lineRule="auto"/>
              <w:ind w:left="381"/>
              <w:rPr>
                <w:rFonts w:ascii="Arial" w:hAnsi="Arial" w:cs="Arial"/>
                <w:sz w:val="20"/>
                <w:szCs w:val="20"/>
              </w:rPr>
            </w:pPr>
            <w:r w:rsidRPr="00BE63E0">
              <w:rPr>
                <w:rFonts w:ascii="Arial" w:hAnsi="Arial" w:cs="Arial"/>
                <w:sz w:val="20"/>
                <w:szCs w:val="20"/>
              </w:rPr>
              <w:t xml:space="preserve">Jika pengguna adalah  dari </w:t>
            </w:r>
            <w:r w:rsidRPr="00904DC3">
              <w:rPr>
                <w:rFonts w:ascii="Arial" w:hAnsi="Arial" w:cs="Arial"/>
                <w:b/>
                <w:sz w:val="20"/>
                <w:szCs w:val="20"/>
              </w:rPr>
              <w:t>Ketua Jabatan atau Ketua Bahagian atau Ketua</w:t>
            </w:r>
            <w:r w:rsidRPr="00BE63E0">
              <w:rPr>
                <w:rFonts w:ascii="Arial" w:hAnsi="Arial" w:cs="Arial"/>
                <w:b/>
                <w:sz w:val="20"/>
                <w:szCs w:val="20"/>
              </w:rPr>
              <w:t xml:space="preserve">. </w:t>
            </w:r>
            <w:r w:rsidRPr="00BE63E0">
              <w:rPr>
                <w:rFonts w:ascii="Arial" w:hAnsi="Arial" w:cs="Arial"/>
                <w:sz w:val="20"/>
                <w:szCs w:val="20"/>
              </w:rPr>
              <w:t>sila klik pada  kategori berikut</w:t>
            </w:r>
            <w:r w:rsidR="00904DC3">
              <w:rPr>
                <w:rFonts w:ascii="Arial" w:hAnsi="Arial" w:cs="Arial"/>
                <w:sz w:val="20"/>
                <w:szCs w:val="20"/>
              </w:rPr>
              <w:t>:</w:t>
            </w:r>
          </w:p>
          <w:p w:rsidR="00255BA2" w:rsidRPr="00246D81" w:rsidRDefault="00255BA2" w:rsidP="00B11421">
            <w:pPr>
              <w:tabs>
                <w:tab w:val="left" w:pos="360"/>
                <w:tab w:val="left" w:pos="720"/>
                <w:tab w:val="left" w:pos="810"/>
              </w:tabs>
              <w:spacing w:line="360" w:lineRule="auto"/>
              <w:ind w:left="450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255BA2" w:rsidRPr="00246D81" w:rsidRDefault="00255BA2" w:rsidP="00B11421">
            <w:pPr>
              <w:numPr>
                <w:ilvl w:val="0"/>
                <w:numId w:val="26"/>
              </w:numPr>
              <w:tabs>
                <w:tab w:val="left" w:pos="360"/>
                <w:tab w:val="left" w:pos="720"/>
                <w:tab w:val="left" w:pos="81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KETUA JABATAN/BAHAGIAN/UNIT</w:t>
            </w:r>
          </w:p>
          <w:p w:rsidR="00255BA2" w:rsidRDefault="00255BA2" w:rsidP="00B11421">
            <w:pPr>
              <w:numPr>
                <w:ilvl w:val="0"/>
                <w:numId w:val="26"/>
              </w:numPr>
              <w:tabs>
                <w:tab w:val="left" w:pos="360"/>
                <w:tab w:val="left" w:pos="720"/>
                <w:tab w:val="left" w:pos="81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423B14">
              <w:rPr>
                <w:rFonts w:ascii="Arial" w:hAnsi="Arial" w:cs="Arial"/>
                <w:sz w:val="20"/>
                <w:szCs w:val="20"/>
              </w:rPr>
              <w:t>AGENSI/BAHAGIAN</w:t>
            </w:r>
          </w:p>
          <w:p w:rsidR="00BE63E0" w:rsidRDefault="00BE63E0" w:rsidP="00B11421">
            <w:pPr>
              <w:tabs>
                <w:tab w:val="left" w:pos="360"/>
                <w:tab w:val="left" w:pos="720"/>
                <w:tab w:val="left" w:pos="810"/>
              </w:tabs>
              <w:spacing w:line="360" w:lineRule="auto"/>
              <w:ind w:left="720"/>
              <w:rPr>
                <w:rFonts w:ascii="Arial" w:hAnsi="Arial" w:cs="Arial"/>
                <w:sz w:val="20"/>
                <w:szCs w:val="20"/>
              </w:rPr>
            </w:pPr>
          </w:p>
          <w:p w:rsidR="00255BA2" w:rsidRPr="00246D81" w:rsidRDefault="00255BA2" w:rsidP="00B11421">
            <w:pPr>
              <w:tabs>
                <w:tab w:val="left" w:pos="360"/>
                <w:tab w:val="left" w:pos="720"/>
                <w:tab w:val="left" w:pos="810"/>
              </w:tabs>
              <w:spacing w:line="360" w:lineRule="auto"/>
              <w:ind w:left="741" w:hanging="450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Pengguna ini hanya dibenarkan capaian hingga </w:t>
            </w:r>
            <w:r w:rsidRPr="0023761C">
              <w:rPr>
                <w:rFonts w:ascii="Arial" w:hAnsi="Arial" w:cs="Arial"/>
                <w:b/>
                <w:sz w:val="20"/>
                <w:szCs w:val="20"/>
              </w:rPr>
              <w:t xml:space="preserve">Tahap </w:t>
            </w:r>
            <w:r w:rsidR="00BC5F33">
              <w:rPr>
                <w:rFonts w:ascii="Arial" w:hAnsi="Arial" w:cs="Arial"/>
                <w:b/>
                <w:sz w:val="20"/>
                <w:szCs w:val="20"/>
              </w:rPr>
              <w:t>2</w:t>
            </w:r>
            <w:r w:rsidRPr="00246D81">
              <w:rPr>
                <w:rFonts w:ascii="Arial" w:hAnsi="Arial" w:cs="Arial"/>
                <w:sz w:val="20"/>
                <w:szCs w:val="20"/>
              </w:rPr>
              <w:t xml:space="preserve"> sahaja</w:t>
            </w:r>
            <w:r w:rsidR="00BE63E0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55BA2" w:rsidRPr="00246D81" w:rsidTr="00255BA2">
        <w:trPr>
          <w:cantSplit/>
          <w:trHeight w:val="2193"/>
        </w:trPr>
        <w:tc>
          <w:tcPr>
            <w:tcW w:w="3024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255BA2" w:rsidRPr="00246D81" w:rsidRDefault="00255BA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70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255BA2" w:rsidRPr="00BE63E0" w:rsidRDefault="00255BA2" w:rsidP="00B11421">
            <w:pPr>
              <w:pStyle w:val="ListParagraph"/>
              <w:numPr>
                <w:ilvl w:val="0"/>
                <w:numId w:val="4"/>
              </w:numPr>
              <w:tabs>
                <w:tab w:val="left" w:pos="381"/>
                <w:tab w:val="left" w:pos="720"/>
                <w:tab w:val="left" w:pos="810"/>
              </w:tabs>
              <w:spacing w:line="360" w:lineRule="auto"/>
              <w:ind w:left="381"/>
              <w:rPr>
                <w:rFonts w:ascii="Arial" w:hAnsi="Arial" w:cs="Arial"/>
                <w:sz w:val="20"/>
                <w:szCs w:val="20"/>
              </w:rPr>
            </w:pPr>
            <w:r w:rsidRPr="00BE63E0">
              <w:rPr>
                <w:rFonts w:ascii="Arial" w:hAnsi="Arial" w:cs="Arial"/>
                <w:sz w:val="20"/>
                <w:szCs w:val="20"/>
              </w:rPr>
              <w:t xml:space="preserve">Jika pengguna adalah </w:t>
            </w:r>
            <w:r w:rsidRPr="00BE63E0">
              <w:rPr>
                <w:rFonts w:ascii="Arial" w:hAnsi="Arial" w:cs="Arial"/>
                <w:b/>
                <w:sz w:val="20"/>
                <w:szCs w:val="20"/>
              </w:rPr>
              <w:t>KSP</w:t>
            </w:r>
            <w:r w:rsidRPr="00BE63E0">
              <w:rPr>
                <w:rFonts w:ascii="Arial" w:hAnsi="Arial" w:cs="Arial"/>
                <w:sz w:val="20"/>
                <w:szCs w:val="20"/>
              </w:rPr>
              <w:t xml:space="preserve"> atau </w:t>
            </w:r>
            <w:r w:rsidRPr="00BE63E0">
              <w:rPr>
                <w:rFonts w:ascii="Arial" w:hAnsi="Arial" w:cs="Arial"/>
                <w:b/>
                <w:sz w:val="20"/>
                <w:szCs w:val="20"/>
              </w:rPr>
              <w:t>PA KSP</w:t>
            </w:r>
            <w:r w:rsidRPr="00BE63E0">
              <w:rPr>
                <w:rFonts w:ascii="Arial" w:hAnsi="Arial" w:cs="Arial"/>
                <w:sz w:val="20"/>
                <w:szCs w:val="20"/>
              </w:rPr>
              <w:t>. sila klik pada  kategori berikut:</w:t>
            </w:r>
          </w:p>
          <w:p w:rsidR="00255BA2" w:rsidRPr="00246D81" w:rsidRDefault="00255BA2" w:rsidP="00B11421">
            <w:pPr>
              <w:tabs>
                <w:tab w:val="left" w:pos="360"/>
                <w:tab w:val="left" w:pos="720"/>
                <w:tab w:val="left" w:pos="81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255BA2" w:rsidRDefault="00BE63E0" w:rsidP="00B11421">
            <w:pPr>
              <w:pStyle w:val="ListParagraph"/>
              <w:numPr>
                <w:ilvl w:val="1"/>
                <w:numId w:val="27"/>
              </w:numPr>
              <w:tabs>
                <w:tab w:val="clear" w:pos="1080"/>
                <w:tab w:val="left" w:pos="360"/>
                <w:tab w:val="left" w:pos="720"/>
                <w:tab w:val="left" w:pos="810"/>
              </w:tabs>
              <w:spacing w:line="360" w:lineRule="auto"/>
              <w:ind w:hanging="69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55BA2" w:rsidRPr="00246D81">
              <w:rPr>
                <w:rFonts w:ascii="Arial" w:hAnsi="Arial" w:cs="Arial"/>
                <w:sz w:val="20"/>
                <w:szCs w:val="20"/>
              </w:rPr>
              <w:t>KSP</w:t>
            </w:r>
          </w:p>
          <w:p w:rsidR="00BE63E0" w:rsidRPr="00246D81" w:rsidRDefault="00BE63E0" w:rsidP="00B11421">
            <w:pPr>
              <w:pStyle w:val="ListParagraph"/>
              <w:tabs>
                <w:tab w:val="left" w:pos="360"/>
                <w:tab w:val="left" w:pos="720"/>
                <w:tab w:val="left" w:pos="810"/>
              </w:tabs>
              <w:spacing w:line="360" w:lineRule="auto"/>
              <w:ind w:left="1080"/>
              <w:rPr>
                <w:rFonts w:ascii="Arial" w:hAnsi="Arial" w:cs="Arial"/>
                <w:sz w:val="20"/>
                <w:szCs w:val="20"/>
              </w:rPr>
            </w:pPr>
          </w:p>
          <w:p w:rsidR="00255BA2" w:rsidRPr="00246D81" w:rsidRDefault="00255BA2" w:rsidP="00B11421">
            <w:pPr>
              <w:tabs>
                <w:tab w:val="left" w:pos="381"/>
                <w:tab w:val="left" w:pos="720"/>
                <w:tab w:val="left" w:pos="810"/>
              </w:tabs>
              <w:spacing w:line="360" w:lineRule="auto"/>
              <w:ind w:left="381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Pengguna ini hanya dibenarkan capaian hingga </w:t>
            </w:r>
            <w:r w:rsidRPr="0023761C">
              <w:rPr>
                <w:rFonts w:ascii="Arial" w:hAnsi="Arial" w:cs="Arial"/>
                <w:b/>
                <w:sz w:val="20"/>
                <w:szCs w:val="20"/>
              </w:rPr>
              <w:t>Tahap 3</w:t>
            </w:r>
            <w:r w:rsidRPr="00246D81">
              <w:rPr>
                <w:rFonts w:ascii="Arial" w:hAnsi="Arial" w:cs="Arial"/>
                <w:sz w:val="20"/>
                <w:szCs w:val="20"/>
              </w:rPr>
              <w:t xml:space="preserve"> sahaja.</w:t>
            </w:r>
          </w:p>
        </w:tc>
      </w:tr>
      <w:tr w:rsidR="00255BA2" w:rsidRPr="00246D81" w:rsidTr="00255BA2">
        <w:trPr>
          <w:cantSplit/>
          <w:trHeight w:val="1833"/>
        </w:trPr>
        <w:tc>
          <w:tcPr>
            <w:tcW w:w="3024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255BA2" w:rsidRPr="00246D81" w:rsidRDefault="00255BA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70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255BA2" w:rsidRPr="00BE63E0" w:rsidRDefault="00255BA2" w:rsidP="00B11421">
            <w:pPr>
              <w:pStyle w:val="ListParagraph"/>
              <w:numPr>
                <w:ilvl w:val="0"/>
                <w:numId w:val="4"/>
              </w:numPr>
              <w:tabs>
                <w:tab w:val="left" w:pos="381"/>
                <w:tab w:val="left" w:pos="720"/>
                <w:tab w:val="left" w:pos="810"/>
              </w:tabs>
              <w:spacing w:line="360" w:lineRule="auto"/>
              <w:ind w:left="381"/>
              <w:rPr>
                <w:rFonts w:ascii="Arial" w:hAnsi="Arial" w:cs="Arial"/>
                <w:sz w:val="20"/>
                <w:szCs w:val="20"/>
              </w:rPr>
            </w:pPr>
            <w:r w:rsidRPr="00BE63E0">
              <w:rPr>
                <w:rFonts w:ascii="Arial" w:hAnsi="Arial" w:cs="Arial"/>
                <w:sz w:val="20"/>
                <w:szCs w:val="20"/>
              </w:rPr>
              <w:t xml:space="preserve">Jika penguna adalah penyedia jawapan akhir dan </w:t>
            </w:r>
            <w:r w:rsidRPr="00BE63E0">
              <w:rPr>
                <w:rFonts w:ascii="Arial" w:hAnsi="Arial" w:cs="Arial"/>
                <w:b/>
                <w:sz w:val="20"/>
                <w:szCs w:val="20"/>
              </w:rPr>
              <w:t>pengguna adalah bertanggunjawab untuk memasukkan jawapan akhir didalam modul soaljawab parlimen</w:t>
            </w:r>
            <w:r w:rsidRPr="00BE63E0">
              <w:rPr>
                <w:rFonts w:ascii="Arial" w:hAnsi="Arial" w:cs="Arial"/>
                <w:sz w:val="20"/>
                <w:szCs w:val="20"/>
              </w:rPr>
              <w:t>. sila klik  kategori berikut :</w:t>
            </w:r>
          </w:p>
          <w:p w:rsidR="00255BA2" w:rsidRPr="00246D81" w:rsidRDefault="00255BA2" w:rsidP="00B11421">
            <w:pPr>
              <w:tabs>
                <w:tab w:val="left" w:pos="360"/>
                <w:tab w:val="left" w:pos="720"/>
                <w:tab w:val="left" w:pos="81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255BA2" w:rsidRDefault="00255BA2" w:rsidP="00B11421">
            <w:pPr>
              <w:pStyle w:val="ListParagraph"/>
              <w:numPr>
                <w:ilvl w:val="2"/>
                <w:numId w:val="29"/>
              </w:numPr>
              <w:tabs>
                <w:tab w:val="left" w:pos="360"/>
                <w:tab w:val="left" w:pos="720"/>
                <w:tab w:val="left" w:pos="810"/>
              </w:tabs>
              <w:spacing w:line="360" w:lineRule="auto"/>
              <w:ind w:hanging="1059"/>
              <w:rPr>
                <w:rFonts w:ascii="Arial" w:hAnsi="Arial" w:cs="Arial"/>
                <w:sz w:val="20"/>
                <w:szCs w:val="20"/>
              </w:rPr>
            </w:pPr>
            <w:r w:rsidRPr="00BE63E0">
              <w:rPr>
                <w:rFonts w:ascii="Arial" w:hAnsi="Arial" w:cs="Arial"/>
                <w:sz w:val="20"/>
                <w:szCs w:val="20"/>
              </w:rPr>
              <w:t>PENYEDIAAN JAWAPAN AKHIR (MKII/PTTK MK)</w:t>
            </w:r>
          </w:p>
          <w:p w:rsidR="00BC5F33" w:rsidRDefault="00BC5F33" w:rsidP="00B11421">
            <w:pPr>
              <w:pStyle w:val="ListParagraph"/>
              <w:tabs>
                <w:tab w:val="left" w:pos="360"/>
                <w:tab w:val="left" w:pos="720"/>
                <w:tab w:val="left" w:pos="810"/>
              </w:tabs>
              <w:spacing w:line="360" w:lineRule="auto"/>
              <w:ind w:left="1440"/>
              <w:rPr>
                <w:rFonts w:ascii="Arial" w:hAnsi="Arial" w:cs="Arial"/>
                <w:sz w:val="20"/>
                <w:szCs w:val="20"/>
              </w:rPr>
            </w:pPr>
          </w:p>
          <w:p w:rsidR="00BC5F33" w:rsidRPr="00BE63E0" w:rsidRDefault="00BC5F33" w:rsidP="00B11421">
            <w:pPr>
              <w:pStyle w:val="ListParagraph"/>
              <w:tabs>
                <w:tab w:val="left" w:pos="360"/>
                <w:tab w:val="left" w:pos="720"/>
                <w:tab w:val="left" w:pos="810"/>
              </w:tabs>
              <w:spacing w:line="360" w:lineRule="auto"/>
              <w:ind w:left="381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Pengguna ini hanya dibenarkan capaian hingga </w:t>
            </w:r>
            <w:r w:rsidRPr="0023761C">
              <w:rPr>
                <w:rFonts w:ascii="Arial" w:hAnsi="Arial" w:cs="Arial"/>
                <w:b/>
                <w:sz w:val="20"/>
                <w:szCs w:val="20"/>
              </w:rPr>
              <w:t>Tahap 3</w:t>
            </w:r>
            <w:r w:rsidRPr="00246D81">
              <w:rPr>
                <w:rFonts w:ascii="Arial" w:hAnsi="Arial" w:cs="Arial"/>
                <w:sz w:val="20"/>
                <w:szCs w:val="20"/>
              </w:rPr>
              <w:t xml:space="preserve"> sahaja.</w:t>
            </w:r>
          </w:p>
        </w:tc>
      </w:tr>
      <w:tr w:rsidR="00E211C2" w:rsidRPr="00246D81" w:rsidTr="00255BA2">
        <w:trPr>
          <w:cantSplit/>
          <w:trHeight w:val="2809"/>
        </w:trPr>
        <w:tc>
          <w:tcPr>
            <w:tcW w:w="3024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Kategori Pengguna</w:t>
            </w:r>
          </w:p>
        </w:tc>
        <w:tc>
          <w:tcPr>
            <w:tcW w:w="6270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455ED" w:rsidRPr="00BE63E0" w:rsidRDefault="00C455ED" w:rsidP="00B11421">
            <w:pPr>
              <w:pStyle w:val="ListParagraph"/>
              <w:numPr>
                <w:ilvl w:val="0"/>
                <w:numId w:val="4"/>
              </w:numPr>
              <w:tabs>
                <w:tab w:val="left" w:pos="381"/>
                <w:tab w:val="left" w:pos="720"/>
                <w:tab w:val="left" w:pos="810"/>
              </w:tabs>
              <w:spacing w:line="360" w:lineRule="auto"/>
              <w:ind w:left="381"/>
              <w:rPr>
                <w:rFonts w:ascii="Arial" w:hAnsi="Arial" w:cs="Arial"/>
                <w:sz w:val="20"/>
                <w:szCs w:val="20"/>
              </w:rPr>
            </w:pPr>
            <w:r w:rsidRPr="00BE63E0">
              <w:rPr>
                <w:rFonts w:ascii="Arial" w:hAnsi="Arial" w:cs="Arial"/>
                <w:sz w:val="20"/>
                <w:szCs w:val="20"/>
              </w:rPr>
              <w:t xml:space="preserve">Jika pengguna adalah </w:t>
            </w:r>
            <w:r w:rsidRPr="00904DC3">
              <w:rPr>
                <w:rFonts w:ascii="Arial" w:hAnsi="Arial" w:cs="Arial"/>
                <w:b/>
                <w:sz w:val="20"/>
                <w:szCs w:val="20"/>
              </w:rPr>
              <w:t>TKSP</w:t>
            </w:r>
            <w:r w:rsidR="001826F4" w:rsidRPr="00904DC3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904DC3">
              <w:rPr>
                <w:rFonts w:ascii="Arial" w:hAnsi="Arial" w:cs="Arial"/>
                <w:b/>
                <w:sz w:val="20"/>
                <w:szCs w:val="20"/>
              </w:rPr>
              <w:t>(P), TKSP</w:t>
            </w:r>
            <w:r w:rsidR="001826F4" w:rsidRPr="00904DC3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904DC3">
              <w:rPr>
                <w:rFonts w:ascii="Arial" w:hAnsi="Arial" w:cs="Arial"/>
                <w:b/>
                <w:sz w:val="20"/>
                <w:szCs w:val="20"/>
              </w:rPr>
              <w:t>(D), TKSP</w:t>
            </w:r>
            <w:r w:rsidR="001826F4" w:rsidRPr="00904DC3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1F74F4" w:rsidRPr="00904DC3">
              <w:rPr>
                <w:rFonts w:ascii="Arial" w:hAnsi="Arial" w:cs="Arial"/>
                <w:b/>
                <w:sz w:val="20"/>
                <w:szCs w:val="20"/>
              </w:rPr>
              <w:t>(S&amp;K), PA TKSP</w:t>
            </w:r>
            <w:r w:rsidR="001826F4" w:rsidRPr="00904DC3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1F74F4" w:rsidRPr="00904DC3">
              <w:rPr>
                <w:rFonts w:ascii="Arial" w:hAnsi="Arial" w:cs="Arial"/>
                <w:b/>
                <w:sz w:val="20"/>
                <w:szCs w:val="20"/>
              </w:rPr>
              <w:t>(P), PA TKSP</w:t>
            </w:r>
            <w:r w:rsidR="001826F4" w:rsidRPr="00904DC3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1F74F4" w:rsidRPr="00904DC3">
              <w:rPr>
                <w:rFonts w:ascii="Arial" w:hAnsi="Arial" w:cs="Arial"/>
                <w:b/>
                <w:sz w:val="20"/>
                <w:szCs w:val="20"/>
              </w:rPr>
              <w:t>(D), atau PA TKSP</w:t>
            </w:r>
            <w:r w:rsidR="001826F4" w:rsidRPr="00904DC3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1F74F4" w:rsidRPr="00904DC3">
              <w:rPr>
                <w:rFonts w:ascii="Arial" w:hAnsi="Arial" w:cs="Arial"/>
                <w:b/>
                <w:sz w:val="20"/>
                <w:szCs w:val="20"/>
              </w:rPr>
              <w:t>(S&amp;K)</w:t>
            </w:r>
            <w:r w:rsidRPr="00904DC3">
              <w:rPr>
                <w:rFonts w:ascii="Arial" w:hAnsi="Arial" w:cs="Arial"/>
                <w:b/>
                <w:sz w:val="20"/>
                <w:szCs w:val="20"/>
              </w:rPr>
              <w:t xml:space="preserve"> dan</w:t>
            </w:r>
            <w:r w:rsidRPr="00BE63E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BE63E0">
              <w:rPr>
                <w:rFonts w:ascii="Arial" w:hAnsi="Arial" w:cs="Arial"/>
                <w:b/>
                <w:sz w:val="20"/>
                <w:szCs w:val="20"/>
              </w:rPr>
              <w:t>pengguna adalah bertanggungjawab untuk menyemak soalan</w:t>
            </w:r>
            <w:r w:rsidR="001D24E2" w:rsidRPr="00BE63E0">
              <w:rPr>
                <w:rFonts w:ascii="Arial" w:hAnsi="Arial" w:cs="Arial"/>
                <w:b/>
                <w:sz w:val="20"/>
                <w:szCs w:val="20"/>
              </w:rPr>
              <w:t xml:space="preserve"> dari pihak pengurusan pertama</w:t>
            </w:r>
            <w:r w:rsidRPr="00BE63E0">
              <w:rPr>
                <w:rFonts w:ascii="Arial" w:hAnsi="Arial" w:cs="Arial"/>
                <w:sz w:val="20"/>
                <w:szCs w:val="20"/>
              </w:rPr>
              <w:t>. sila klik pada  kategori berikut</w:t>
            </w:r>
            <w:r w:rsidR="001D24E2" w:rsidRPr="00BE63E0">
              <w:rPr>
                <w:rFonts w:ascii="Arial" w:hAnsi="Arial" w:cs="Arial"/>
                <w:sz w:val="20"/>
                <w:szCs w:val="20"/>
              </w:rPr>
              <w:t>:</w:t>
            </w:r>
          </w:p>
          <w:p w:rsidR="001D24E2" w:rsidRPr="00246D81" w:rsidRDefault="001D24E2" w:rsidP="00B11421">
            <w:pPr>
              <w:tabs>
                <w:tab w:val="left" w:pos="360"/>
                <w:tab w:val="left" w:pos="720"/>
                <w:tab w:val="left" w:pos="81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1D24E2" w:rsidRDefault="001D24E2" w:rsidP="00B11421">
            <w:pPr>
              <w:pStyle w:val="ListParagraph"/>
              <w:numPr>
                <w:ilvl w:val="1"/>
                <w:numId w:val="30"/>
              </w:numPr>
              <w:tabs>
                <w:tab w:val="left" w:pos="360"/>
                <w:tab w:val="left" w:pos="720"/>
                <w:tab w:val="left" w:pos="810"/>
              </w:tabs>
              <w:spacing w:line="360" w:lineRule="auto"/>
              <w:ind w:hanging="699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TKSP</w:t>
            </w:r>
          </w:p>
          <w:p w:rsidR="00BE63E0" w:rsidRPr="00246D81" w:rsidRDefault="00BE63E0" w:rsidP="00B11421">
            <w:pPr>
              <w:pStyle w:val="ListParagraph"/>
              <w:tabs>
                <w:tab w:val="left" w:pos="360"/>
                <w:tab w:val="left" w:pos="720"/>
                <w:tab w:val="left" w:pos="810"/>
              </w:tabs>
              <w:spacing w:line="360" w:lineRule="auto"/>
              <w:ind w:left="1080"/>
              <w:rPr>
                <w:rFonts w:ascii="Arial" w:hAnsi="Arial" w:cs="Arial"/>
                <w:sz w:val="20"/>
                <w:szCs w:val="20"/>
              </w:rPr>
            </w:pPr>
          </w:p>
          <w:p w:rsidR="00C455ED" w:rsidRPr="00246D81" w:rsidRDefault="00E774B4" w:rsidP="00B11421">
            <w:pPr>
              <w:tabs>
                <w:tab w:val="left" w:pos="381"/>
                <w:tab w:val="left" w:pos="720"/>
                <w:tab w:val="left" w:pos="810"/>
              </w:tabs>
              <w:spacing w:line="360" w:lineRule="auto"/>
              <w:ind w:left="381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Pengguna ini hanya dibenarkan capaian hingga </w:t>
            </w:r>
            <w:r w:rsidRPr="0023761C">
              <w:rPr>
                <w:rFonts w:ascii="Arial" w:hAnsi="Arial" w:cs="Arial"/>
                <w:b/>
                <w:sz w:val="20"/>
                <w:szCs w:val="20"/>
              </w:rPr>
              <w:t>Tahap 3</w:t>
            </w:r>
            <w:r w:rsidRPr="00246D81">
              <w:rPr>
                <w:rFonts w:ascii="Arial" w:hAnsi="Arial" w:cs="Arial"/>
                <w:sz w:val="20"/>
                <w:szCs w:val="20"/>
              </w:rPr>
              <w:t xml:space="preserve"> sahaja.</w:t>
            </w:r>
          </w:p>
        </w:tc>
      </w:tr>
      <w:tr w:rsidR="00E211C2" w:rsidRPr="00246D81">
        <w:trPr>
          <w:cantSplit/>
          <w:trHeight w:val="588"/>
        </w:trPr>
        <w:tc>
          <w:tcPr>
            <w:tcW w:w="3024" w:type="dxa"/>
            <w:tcBorders>
              <w:left w:val="single" w:sz="1" w:space="0" w:color="000000"/>
              <w:bottom w:val="single" w:sz="1" w:space="0" w:color="000000"/>
            </w:tcBorders>
          </w:tcPr>
          <w:p w:rsidR="00BE6D70" w:rsidRPr="00246D81" w:rsidRDefault="00BE6D70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 xml:space="preserve">Capaian </w:t>
            </w:r>
          </w:p>
          <w:p w:rsidR="00BE6D70" w:rsidRPr="00246D81" w:rsidRDefault="00BE6D70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27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Editable. </w:t>
            </w: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 xml:space="preserve">Pilih kategori tahap capaian yang dibenarkan bagi setiap pengguna dari senarai </w:t>
            </w:r>
            <w:r w:rsidRPr="00246D81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radio button</w:t>
            </w: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 xml:space="preserve">. Terdapat 5 jenis kombinasi tahap capaian. Sila rujuk jadual </w:t>
            </w:r>
            <w:r w:rsidRPr="00246D8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Tahap Capaian</w:t>
            </w: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E211C2" w:rsidRPr="00246D81">
        <w:trPr>
          <w:cantSplit/>
          <w:trHeight w:val="167"/>
        </w:trPr>
        <w:tc>
          <w:tcPr>
            <w:tcW w:w="3024" w:type="dxa"/>
            <w:tcBorders>
              <w:left w:val="single" w:sz="1" w:space="0" w:color="000000"/>
              <w:bottom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Tarikh Pendaftaran</w:t>
            </w:r>
          </w:p>
        </w:tc>
        <w:tc>
          <w:tcPr>
            <w:tcW w:w="627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 xml:space="preserve">Tarikh apabila pendaftaran dibuat oleh Pentadbir Sistem </w:t>
            </w:r>
            <w:r w:rsidR="005D1711" w:rsidRPr="00246D81">
              <w:rPr>
                <w:rFonts w:ascii="Arial" w:hAnsi="Arial" w:cs="Arial"/>
                <w:color w:val="000000"/>
                <w:sz w:val="20"/>
                <w:szCs w:val="20"/>
              </w:rPr>
              <w:t>,</w:t>
            </w: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246D81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Date</w:t>
            </w: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. Automatik.</w:t>
            </w:r>
          </w:p>
        </w:tc>
      </w:tr>
      <w:tr w:rsidR="00E211C2" w:rsidRPr="00246D81">
        <w:trPr>
          <w:cantSplit/>
          <w:trHeight w:val="252"/>
        </w:trPr>
        <w:tc>
          <w:tcPr>
            <w:tcW w:w="3024" w:type="dxa"/>
            <w:tcBorders>
              <w:left w:val="single" w:sz="1" w:space="0" w:color="000000"/>
              <w:bottom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Butang “</w:t>
            </w:r>
            <w:r w:rsidR="00621B6D" w:rsidRPr="00246D81">
              <w:rPr>
                <w:rFonts w:ascii="Arial" w:hAnsi="Arial" w:cs="Arial"/>
                <w:color w:val="000000"/>
                <w:sz w:val="20"/>
                <w:szCs w:val="20"/>
              </w:rPr>
              <w:t>Daftar</w:t>
            </w: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”</w:t>
            </w:r>
          </w:p>
        </w:tc>
        <w:tc>
          <w:tcPr>
            <w:tcW w:w="627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Untuk mendaftar pengguna ke dalam sistem. Semak semua medan telah diisi dan ID adalah unik. Sekiranya tidak, mesej pemberitahuan akan dipaparkan.</w:t>
            </w:r>
          </w:p>
        </w:tc>
      </w:tr>
      <w:tr w:rsidR="00E211C2" w:rsidRPr="00246D81">
        <w:trPr>
          <w:cantSplit/>
          <w:trHeight w:val="29"/>
        </w:trPr>
        <w:tc>
          <w:tcPr>
            <w:tcW w:w="3024" w:type="dxa"/>
            <w:tcBorders>
              <w:left w:val="single" w:sz="1" w:space="0" w:color="000000"/>
              <w:bottom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Tahap Capaian 1</w:t>
            </w:r>
          </w:p>
        </w:tc>
        <w:tc>
          <w:tcPr>
            <w:tcW w:w="627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Pengguna yang mempunyai tahap capaian ini dibenarkan untuk membaca, menghapus, edit dan cipta rekod baru.</w:t>
            </w:r>
          </w:p>
        </w:tc>
      </w:tr>
      <w:tr w:rsidR="00E211C2" w:rsidRPr="00246D81">
        <w:trPr>
          <w:cantSplit/>
          <w:trHeight w:val="29"/>
        </w:trPr>
        <w:tc>
          <w:tcPr>
            <w:tcW w:w="3024" w:type="dxa"/>
            <w:tcBorders>
              <w:left w:val="single" w:sz="1" w:space="0" w:color="000000"/>
              <w:bottom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Tahap Capaian 2</w:t>
            </w:r>
          </w:p>
        </w:tc>
        <w:tc>
          <w:tcPr>
            <w:tcW w:w="627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Pengguna yang mempunyai tahap capaian ini dibenarkan untuk membaca, edit dan cipta rekod baru.</w:t>
            </w:r>
          </w:p>
        </w:tc>
      </w:tr>
      <w:tr w:rsidR="00E211C2" w:rsidRPr="00246D81">
        <w:trPr>
          <w:cantSplit/>
          <w:trHeight w:val="29"/>
        </w:trPr>
        <w:tc>
          <w:tcPr>
            <w:tcW w:w="3024" w:type="dxa"/>
            <w:tcBorders>
              <w:left w:val="single" w:sz="1" w:space="0" w:color="000000"/>
              <w:bottom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Tahap Capaian 3</w:t>
            </w:r>
          </w:p>
        </w:tc>
        <w:tc>
          <w:tcPr>
            <w:tcW w:w="627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Pengguna yang mempunyai tahap capaian ini dibenarkan untuk membaca dan cipta rekod baru.</w:t>
            </w:r>
          </w:p>
        </w:tc>
      </w:tr>
      <w:tr w:rsidR="00E211C2" w:rsidRPr="00246D81">
        <w:trPr>
          <w:cantSplit/>
          <w:trHeight w:val="29"/>
        </w:trPr>
        <w:tc>
          <w:tcPr>
            <w:tcW w:w="3024" w:type="dxa"/>
            <w:tcBorders>
              <w:left w:val="single" w:sz="1" w:space="0" w:color="000000"/>
              <w:bottom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Tahap Capaian 4</w:t>
            </w:r>
          </w:p>
        </w:tc>
        <w:tc>
          <w:tcPr>
            <w:tcW w:w="627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Pengguna yang mempunyai tahap capaian ini hanya dibenarkan untuk membaca rekod sahaja.</w:t>
            </w:r>
          </w:p>
        </w:tc>
      </w:tr>
      <w:tr w:rsidR="00E211C2" w:rsidRPr="00246D81">
        <w:trPr>
          <w:cantSplit/>
          <w:trHeight w:val="29"/>
        </w:trPr>
        <w:tc>
          <w:tcPr>
            <w:tcW w:w="3024" w:type="dxa"/>
            <w:tcBorders>
              <w:left w:val="single" w:sz="1" w:space="0" w:color="000000"/>
              <w:bottom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Tahap Capaian 5</w:t>
            </w:r>
          </w:p>
        </w:tc>
        <w:tc>
          <w:tcPr>
            <w:tcW w:w="627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211C2" w:rsidRPr="00246D81" w:rsidRDefault="00E211C2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Pengguna yang mempunyai tahap capaian ini tidak dibenarkan mencapai sistem.</w:t>
            </w:r>
          </w:p>
        </w:tc>
      </w:tr>
    </w:tbl>
    <w:p w:rsidR="00855810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750333" w:rsidRDefault="0075033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F35EC" w:rsidRPr="00246D81" w:rsidRDefault="000F35EC" w:rsidP="00B11421">
      <w:pPr>
        <w:pStyle w:val="Heading3"/>
        <w:numPr>
          <w:ilvl w:val="2"/>
          <w:numId w:val="16"/>
        </w:numPr>
        <w:tabs>
          <w:tab w:val="left" w:pos="720"/>
          <w:tab w:val="left" w:pos="810"/>
          <w:tab w:val="left" w:pos="1170"/>
        </w:tabs>
        <w:spacing w:before="0" w:after="0" w:line="360" w:lineRule="auto"/>
        <w:ind w:left="900" w:hanging="900"/>
        <w:rPr>
          <w:sz w:val="20"/>
          <w:szCs w:val="20"/>
        </w:rPr>
      </w:pPr>
      <w:r w:rsidRPr="00246D81">
        <w:rPr>
          <w:sz w:val="20"/>
          <w:szCs w:val="20"/>
        </w:rPr>
        <w:lastRenderedPageBreak/>
        <w:t>Senarai paparan Pendaftaran Pengguna</w:t>
      </w:r>
    </w:p>
    <w:p w:rsidR="000F35EC" w:rsidRPr="00246D81" w:rsidRDefault="000F35EC" w:rsidP="00B11421">
      <w:pPr>
        <w:tabs>
          <w:tab w:val="left" w:pos="720"/>
          <w:tab w:val="left" w:pos="810"/>
        </w:tabs>
        <w:spacing w:line="360" w:lineRule="auto"/>
        <w:ind w:left="388"/>
        <w:rPr>
          <w:rFonts w:ascii="Arial" w:hAnsi="Arial" w:cs="Arial"/>
          <w:sz w:val="20"/>
          <w:szCs w:val="20"/>
        </w:rPr>
      </w:pPr>
    </w:p>
    <w:p w:rsidR="000F35EC" w:rsidRPr="00246D81" w:rsidRDefault="000F35EC" w:rsidP="00B11421">
      <w:pPr>
        <w:tabs>
          <w:tab w:val="left" w:pos="720"/>
          <w:tab w:val="left" w:pos="810"/>
          <w:tab w:val="left" w:pos="900"/>
          <w:tab w:val="left" w:pos="1080"/>
        </w:tabs>
        <w:spacing w:line="360" w:lineRule="auto"/>
        <w:ind w:left="720" w:right="40"/>
        <w:jc w:val="both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>Senarai paparan ini merupakan susunan rekod-rekod pengguna sistem mengikut kategori tertentu. Di bawah disenaraikan 5 kategori paparan yang disediakan</w:t>
      </w:r>
      <w:r w:rsidR="00A97184">
        <w:rPr>
          <w:rFonts w:ascii="Arial" w:hAnsi="Arial" w:cs="Arial"/>
          <w:sz w:val="20"/>
          <w:szCs w:val="20"/>
        </w:rPr>
        <w:t xml:space="preserve"> iaitu Mengikut Status, Mengikut Nama, Mengikut Agensi/Bhgn, Mengikut Kategori, Mengikut Tahap Capaian</w:t>
      </w:r>
      <w:r w:rsidR="00D97A4C" w:rsidRPr="00246D81">
        <w:rPr>
          <w:rFonts w:ascii="Arial" w:hAnsi="Arial" w:cs="Arial"/>
          <w:sz w:val="20"/>
          <w:szCs w:val="20"/>
        </w:rPr>
        <w:t xml:space="preserve"> Seperti di </w:t>
      </w:r>
      <w:r w:rsidR="00016789" w:rsidRPr="00246D81">
        <w:rPr>
          <w:rFonts w:ascii="Arial" w:hAnsi="Arial" w:cs="Arial"/>
          <w:sz w:val="20"/>
          <w:szCs w:val="20"/>
        </w:rPr>
        <w:t>gamba</w:t>
      </w:r>
      <w:r w:rsidR="00D97A4C" w:rsidRPr="00246D81">
        <w:rPr>
          <w:rFonts w:ascii="Arial" w:hAnsi="Arial" w:cs="Arial"/>
          <w:sz w:val="20"/>
          <w:szCs w:val="20"/>
        </w:rPr>
        <w:t xml:space="preserve">rajah </w:t>
      </w:r>
      <w:r w:rsidR="00016789" w:rsidRPr="00246D81">
        <w:rPr>
          <w:rFonts w:ascii="Arial" w:hAnsi="Arial" w:cs="Arial"/>
          <w:sz w:val="20"/>
          <w:szCs w:val="20"/>
        </w:rPr>
        <w:t>3.</w:t>
      </w: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0816AD" w:rsidP="00B11421">
      <w:pPr>
        <w:tabs>
          <w:tab w:val="left" w:pos="720"/>
          <w:tab w:val="left" w:pos="810"/>
        </w:tabs>
        <w:ind w:firstLine="720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>
            <wp:extent cx="5372100" cy="35433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1295" r="2083" b="1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810" w:rsidRPr="00246D81" w:rsidRDefault="00016789" w:rsidP="00B11421">
      <w:pPr>
        <w:tabs>
          <w:tab w:val="left" w:pos="720"/>
          <w:tab w:val="left" w:pos="810"/>
        </w:tabs>
        <w:jc w:val="center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>Gambar</w:t>
      </w:r>
      <w:r w:rsidR="00D97A4C" w:rsidRPr="00246D81">
        <w:rPr>
          <w:rFonts w:ascii="Arial" w:hAnsi="Arial" w:cs="Arial"/>
          <w:sz w:val="20"/>
          <w:szCs w:val="20"/>
        </w:rPr>
        <w:t xml:space="preserve">ajah </w:t>
      </w:r>
      <w:r w:rsidRPr="00246D81">
        <w:rPr>
          <w:rFonts w:ascii="Arial" w:hAnsi="Arial" w:cs="Arial"/>
          <w:sz w:val="20"/>
          <w:szCs w:val="20"/>
        </w:rPr>
        <w:t>3</w:t>
      </w:r>
    </w:p>
    <w:p w:rsidR="00016789" w:rsidRPr="00246D81" w:rsidRDefault="00016789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423B14" w:rsidRPr="00246D81" w:rsidRDefault="00423B14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F35EC" w:rsidRDefault="00BF4506" w:rsidP="00B11421">
      <w:pPr>
        <w:pStyle w:val="Heading3"/>
        <w:numPr>
          <w:ilvl w:val="2"/>
          <w:numId w:val="16"/>
        </w:numPr>
        <w:tabs>
          <w:tab w:val="left" w:pos="630"/>
          <w:tab w:val="left" w:pos="720"/>
          <w:tab w:val="left" w:pos="810"/>
          <w:tab w:val="left" w:pos="900"/>
        </w:tabs>
        <w:spacing w:before="0" w:after="0" w:line="36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</w:t>
      </w:r>
      <w:r w:rsidR="000F35EC" w:rsidRPr="00246D81">
        <w:rPr>
          <w:sz w:val="20"/>
          <w:szCs w:val="20"/>
        </w:rPr>
        <w:t>Senarai ringkasan Capaian Modul</w:t>
      </w:r>
    </w:p>
    <w:p w:rsidR="00C53A54" w:rsidRPr="00C53A54" w:rsidRDefault="00C53A54" w:rsidP="00B11421">
      <w:pPr>
        <w:tabs>
          <w:tab w:val="left" w:pos="720"/>
          <w:tab w:val="left" w:pos="810"/>
        </w:tabs>
      </w:pPr>
    </w:p>
    <w:p w:rsidR="000F35EC" w:rsidRPr="00246D81" w:rsidRDefault="00D97A4C" w:rsidP="00B11421">
      <w:pPr>
        <w:tabs>
          <w:tab w:val="left" w:pos="720"/>
          <w:tab w:val="left" w:pos="810"/>
        </w:tabs>
        <w:spacing w:line="480" w:lineRule="auto"/>
        <w:ind w:left="720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 xml:space="preserve">Senarai paparan ini merupakan ringkasan Capaian modul oleh pengguna sistem. Sebagai contoh ringkasan capaian pengguna di modul soal jawab parlimen seperti di </w:t>
      </w:r>
      <w:r w:rsidR="00016789" w:rsidRPr="00246D81">
        <w:rPr>
          <w:rFonts w:ascii="Arial" w:hAnsi="Arial" w:cs="Arial"/>
          <w:sz w:val="20"/>
          <w:szCs w:val="20"/>
        </w:rPr>
        <w:t>gamba</w:t>
      </w:r>
      <w:r w:rsidRPr="00246D81">
        <w:rPr>
          <w:rFonts w:ascii="Arial" w:hAnsi="Arial" w:cs="Arial"/>
          <w:sz w:val="20"/>
          <w:szCs w:val="20"/>
        </w:rPr>
        <w:t xml:space="preserve">rajah </w:t>
      </w:r>
      <w:r w:rsidR="00016789" w:rsidRPr="00246D81">
        <w:rPr>
          <w:rFonts w:ascii="Arial" w:hAnsi="Arial" w:cs="Arial"/>
          <w:sz w:val="20"/>
          <w:szCs w:val="20"/>
        </w:rPr>
        <w:t>4.</w:t>
      </w:r>
    </w:p>
    <w:p w:rsidR="00855810" w:rsidRPr="00246D81" w:rsidRDefault="00855810" w:rsidP="00B11421">
      <w:pPr>
        <w:tabs>
          <w:tab w:val="left" w:pos="720"/>
          <w:tab w:val="left" w:pos="810"/>
        </w:tabs>
        <w:spacing w:line="480" w:lineRule="auto"/>
        <w:rPr>
          <w:rFonts w:ascii="Arial" w:hAnsi="Arial" w:cs="Arial"/>
          <w:sz w:val="20"/>
          <w:szCs w:val="20"/>
        </w:rPr>
      </w:pPr>
    </w:p>
    <w:p w:rsidR="00016789" w:rsidRPr="00246D81" w:rsidRDefault="000816AD" w:rsidP="00B11421">
      <w:pPr>
        <w:tabs>
          <w:tab w:val="left" w:pos="720"/>
          <w:tab w:val="left" w:pos="810"/>
        </w:tabs>
        <w:spacing w:line="480" w:lineRule="auto"/>
        <w:ind w:firstLine="720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>
            <wp:extent cx="5486400" cy="40481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810" w:rsidRPr="00246D81" w:rsidRDefault="00016789" w:rsidP="00B11421">
      <w:pPr>
        <w:tabs>
          <w:tab w:val="left" w:pos="720"/>
          <w:tab w:val="left" w:pos="810"/>
        </w:tabs>
        <w:jc w:val="center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>Gambarajah 4</w:t>
      </w: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E91AD3" w:rsidRDefault="00E91AD3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F4506" w:rsidRDefault="00BF4506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F4506" w:rsidRDefault="00BF4506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F4506" w:rsidRDefault="00BF4506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F4506" w:rsidRDefault="00BF4506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F4506" w:rsidRDefault="00BF4506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F4506" w:rsidRDefault="00BF4506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F4506" w:rsidRDefault="00BF4506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F4506" w:rsidRDefault="00BF4506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F4506" w:rsidRDefault="00BF4506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F4506" w:rsidRDefault="00BF4506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F4506" w:rsidRDefault="00BF4506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F4506" w:rsidRDefault="00BF4506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F4506" w:rsidRDefault="00BF4506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BF4506" w:rsidRDefault="00BF4506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E2B96" w:rsidRPr="00246D81" w:rsidRDefault="008E2B96" w:rsidP="00B11421">
      <w:pPr>
        <w:pStyle w:val="Heading2"/>
        <w:numPr>
          <w:ilvl w:val="1"/>
          <w:numId w:val="16"/>
        </w:numPr>
        <w:tabs>
          <w:tab w:val="left" w:pos="720"/>
          <w:tab w:val="left" w:pos="810"/>
          <w:tab w:val="left" w:pos="1170"/>
        </w:tabs>
        <w:spacing w:before="0" w:after="0" w:line="360" w:lineRule="auto"/>
        <w:ind w:left="0" w:right="144" w:hanging="100"/>
        <w:rPr>
          <w:i w:val="0"/>
          <w:sz w:val="20"/>
          <w:szCs w:val="20"/>
        </w:rPr>
      </w:pPr>
      <w:r w:rsidRPr="00246D81">
        <w:rPr>
          <w:i w:val="0"/>
          <w:sz w:val="20"/>
          <w:szCs w:val="20"/>
        </w:rPr>
        <w:lastRenderedPageBreak/>
        <w:t xml:space="preserve">MODUL BAHAGIAN / AGENSI MOF </w:t>
      </w: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E2B96" w:rsidRPr="00246D81" w:rsidRDefault="008E2B96" w:rsidP="00B11421">
      <w:pPr>
        <w:tabs>
          <w:tab w:val="left" w:pos="0"/>
          <w:tab w:val="left" w:pos="720"/>
          <w:tab w:val="left" w:pos="810"/>
        </w:tabs>
        <w:spacing w:line="480" w:lineRule="auto"/>
        <w:ind w:left="720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 xml:space="preserve">Modul ini digunakan untuk menyimpan  nama – nama bahagian dan agensi di </w:t>
      </w:r>
    </w:p>
    <w:p w:rsidR="00855810" w:rsidRDefault="008E2B96" w:rsidP="00B11421">
      <w:pPr>
        <w:tabs>
          <w:tab w:val="left" w:pos="720"/>
          <w:tab w:val="left" w:pos="810"/>
        </w:tabs>
        <w:spacing w:line="480" w:lineRule="auto"/>
        <w:ind w:left="720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>MOF untuk kegunaan sistem.</w:t>
      </w:r>
      <w:r w:rsidR="00016789" w:rsidRPr="00246D81">
        <w:rPr>
          <w:rFonts w:ascii="Arial" w:hAnsi="Arial" w:cs="Arial"/>
          <w:sz w:val="20"/>
          <w:szCs w:val="20"/>
        </w:rPr>
        <w:t xml:space="preserve"> Rujuk gambarajah 5.</w:t>
      </w:r>
    </w:p>
    <w:p w:rsidR="00C27C58" w:rsidRPr="00246D81" w:rsidRDefault="00C27C58" w:rsidP="00B11421">
      <w:pPr>
        <w:tabs>
          <w:tab w:val="left" w:pos="720"/>
          <w:tab w:val="left" w:pos="810"/>
        </w:tabs>
        <w:spacing w:line="480" w:lineRule="aut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Modul ini juga mempunyai peringkat TKSP yang terbahagi kepada peringkat TKSP (P), TKSP (S&amp;K), dan TKSP (D).</w:t>
      </w:r>
    </w:p>
    <w:p w:rsidR="008E2B96" w:rsidRPr="00246D81" w:rsidRDefault="008E2B96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E92E5D" w:rsidP="00B11421">
      <w:pPr>
        <w:tabs>
          <w:tab w:val="left" w:pos="720"/>
          <w:tab w:val="left" w:pos="810"/>
        </w:tabs>
        <w:ind w:left="720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>
            <wp:extent cx="5486400" cy="3076904"/>
            <wp:effectExtent l="1905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5667" r="1866" b="1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B96" w:rsidRPr="00246D81" w:rsidRDefault="00016789" w:rsidP="00B11421">
      <w:pPr>
        <w:tabs>
          <w:tab w:val="left" w:pos="720"/>
          <w:tab w:val="left" w:pos="810"/>
        </w:tabs>
        <w:jc w:val="center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>Gambarajah 5</w:t>
      </w:r>
    </w:p>
    <w:p w:rsidR="00016789" w:rsidRPr="00246D81" w:rsidRDefault="00016789" w:rsidP="00B11421">
      <w:pPr>
        <w:tabs>
          <w:tab w:val="left" w:pos="720"/>
          <w:tab w:val="left" w:pos="810"/>
        </w:tabs>
        <w:jc w:val="center"/>
        <w:rPr>
          <w:rFonts w:ascii="Arial" w:hAnsi="Arial" w:cs="Arial"/>
          <w:sz w:val="20"/>
          <w:szCs w:val="20"/>
        </w:rPr>
      </w:pPr>
    </w:p>
    <w:p w:rsidR="008E2B96" w:rsidRPr="00246D81" w:rsidRDefault="008E2B96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3575BC" w:rsidRPr="00246D81" w:rsidRDefault="003575BC" w:rsidP="00B11421">
      <w:pPr>
        <w:tabs>
          <w:tab w:val="left" w:pos="720"/>
          <w:tab w:val="left" w:pos="810"/>
        </w:tabs>
        <w:ind w:left="900" w:hanging="180"/>
        <w:rPr>
          <w:rFonts w:ascii="Arial" w:hAnsi="Arial" w:cs="Arial"/>
          <w:color w:val="000000"/>
          <w:sz w:val="20"/>
          <w:szCs w:val="20"/>
        </w:rPr>
      </w:pPr>
      <w:r w:rsidRPr="00246D81">
        <w:rPr>
          <w:rFonts w:ascii="Arial" w:hAnsi="Arial" w:cs="Arial"/>
          <w:color w:val="000000"/>
          <w:sz w:val="20"/>
          <w:szCs w:val="20"/>
        </w:rPr>
        <w:t xml:space="preserve">Pentadbir Sistem perlu klik pada </w:t>
      </w:r>
      <w:r w:rsidR="00CD7BD4" w:rsidRPr="00246D81">
        <w:rPr>
          <w:rFonts w:ascii="Arial" w:hAnsi="Arial" w:cs="Arial"/>
          <w:color w:val="000000"/>
          <w:sz w:val="20"/>
          <w:szCs w:val="20"/>
        </w:rPr>
        <w:t>menu</w:t>
      </w:r>
      <w:r w:rsidRPr="00246D81">
        <w:rPr>
          <w:rFonts w:ascii="Arial" w:hAnsi="Arial" w:cs="Arial"/>
          <w:color w:val="000000"/>
          <w:sz w:val="20"/>
          <w:szCs w:val="20"/>
        </w:rPr>
        <w:t xml:space="preserve"> kemasukan data. Skrin kemasukan data</w:t>
      </w:r>
    </w:p>
    <w:p w:rsidR="003575BC" w:rsidRPr="00246D81" w:rsidRDefault="003575BC" w:rsidP="00B11421">
      <w:pPr>
        <w:tabs>
          <w:tab w:val="left" w:pos="720"/>
          <w:tab w:val="left" w:pos="810"/>
        </w:tabs>
        <w:rPr>
          <w:rFonts w:ascii="Arial" w:hAnsi="Arial" w:cs="Arial"/>
          <w:color w:val="000000"/>
          <w:sz w:val="20"/>
          <w:szCs w:val="20"/>
        </w:rPr>
      </w:pPr>
    </w:p>
    <w:p w:rsidR="003575BC" w:rsidRPr="00246D81" w:rsidRDefault="00CD7BD4" w:rsidP="00B11421">
      <w:pPr>
        <w:tabs>
          <w:tab w:val="left" w:pos="720"/>
          <w:tab w:val="left" w:pos="810"/>
        </w:tabs>
        <w:ind w:firstLine="720"/>
        <w:rPr>
          <w:rFonts w:ascii="Arial" w:hAnsi="Arial" w:cs="Arial"/>
          <w:color w:val="000000"/>
          <w:sz w:val="20"/>
          <w:szCs w:val="20"/>
        </w:rPr>
      </w:pPr>
      <w:r w:rsidRPr="00246D81">
        <w:rPr>
          <w:rFonts w:ascii="Arial" w:hAnsi="Arial" w:cs="Arial"/>
          <w:color w:val="000000"/>
          <w:sz w:val="20"/>
          <w:szCs w:val="20"/>
        </w:rPr>
        <w:t xml:space="preserve">Bahagian agensi MOF </w:t>
      </w:r>
      <w:r w:rsidR="003575BC" w:rsidRPr="00246D81">
        <w:rPr>
          <w:rFonts w:ascii="Arial" w:hAnsi="Arial" w:cs="Arial"/>
          <w:color w:val="000000"/>
          <w:sz w:val="20"/>
          <w:szCs w:val="20"/>
        </w:rPr>
        <w:t xml:space="preserve"> dipaparkan. Seperti di </w:t>
      </w:r>
      <w:r w:rsidR="00016789" w:rsidRPr="00246D81">
        <w:rPr>
          <w:rFonts w:ascii="Arial" w:hAnsi="Arial" w:cs="Arial"/>
          <w:color w:val="000000"/>
          <w:sz w:val="20"/>
          <w:szCs w:val="20"/>
        </w:rPr>
        <w:t>gamba</w:t>
      </w:r>
      <w:r w:rsidR="003575BC" w:rsidRPr="00246D81">
        <w:rPr>
          <w:rFonts w:ascii="Arial" w:hAnsi="Arial" w:cs="Arial"/>
          <w:color w:val="000000"/>
          <w:sz w:val="20"/>
          <w:szCs w:val="20"/>
        </w:rPr>
        <w:t xml:space="preserve">rajah </w:t>
      </w:r>
      <w:r w:rsidR="00016789" w:rsidRPr="00246D81">
        <w:rPr>
          <w:rFonts w:ascii="Arial" w:hAnsi="Arial" w:cs="Arial"/>
          <w:color w:val="000000"/>
          <w:sz w:val="20"/>
          <w:szCs w:val="20"/>
        </w:rPr>
        <w:t>6</w:t>
      </w: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E92E5D" w:rsidP="00B11421">
      <w:pPr>
        <w:tabs>
          <w:tab w:val="left" w:pos="720"/>
          <w:tab w:val="left" w:pos="810"/>
        </w:tabs>
        <w:ind w:left="720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>
            <wp:extent cx="5486400" cy="1924080"/>
            <wp:effectExtent l="19050" t="0" r="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5280" r="1866" b="38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2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016789" w:rsidP="00B11421">
      <w:pPr>
        <w:tabs>
          <w:tab w:val="left" w:pos="720"/>
          <w:tab w:val="left" w:pos="810"/>
        </w:tabs>
        <w:jc w:val="center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>Gambarajah 6.</w:t>
      </w:r>
    </w:p>
    <w:p w:rsidR="00016789" w:rsidRPr="00246D81" w:rsidRDefault="00016789" w:rsidP="00B11421">
      <w:pPr>
        <w:tabs>
          <w:tab w:val="left" w:pos="720"/>
          <w:tab w:val="left" w:pos="810"/>
        </w:tabs>
        <w:jc w:val="center"/>
        <w:rPr>
          <w:rFonts w:ascii="Arial" w:hAnsi="Arial" w:cs="Arial"/>
          <w:sz w:val="20"/>
          <w:szCs w:val="20"/>
        </w:rPr>
      </w:pPr>
    </w:p>
    <w:p w:rsidR="00016789" w:rsidRPr="00246D81" w:rsidRDefault="00016789" w:rsidP="00B11421">
      <w:pPr>
        <w:tabs>
          <w:tab w:val="left" w:pos="720"/>
          <w:tab w:val="left" w:pos="810"/>
        </w:tabs>
        <w:jc w:val="center"/>
        <w:rPr>
          <w:rFonts w:ascii="Arial" w:hAnsi="Arial" w:cs="Arial"/>
          <w:sz w:val="20"/>
          <w:szCs w:val="20"/>
        </w:rPr>
      </w:pPr>
    </w:p>
    <w:p w:rsidR="00016789" w:rsidRPr="00246D81" w:rsidRDefault="00016789" w:rsidP="00B11421">
      <w:pPr>
        <w:tabs>
          <w:tab w:val="left" w:pos="720"/>
          <w:tab w:val="left" w:pos="810"/>
        </w:tabs>
        <w:jc w:val="center"/>
        <w:rPr>
          <w:rFonts w:ascii="Arial" w:hAnsi="Arial" w:cs="Arial"/>
          <w:sz w:val="20"/>
          <w:szCs w:val="20"/>
        </w:rPr>
      </w:pPr>
    </w:p>
    <w:p w:rsidR="00890119" w:rsidRPr="00246D81" w:rsidRDefault="00890119" w:rsidP="00B11421">
      <w:pPr>
        <w:tabs>
          <w:tab w:val="left" w:pos="720"/>
          <w:tab w:val="left" w:pos="810"/>
        </w:tabs>
        <w:jc w:val="center"/>
        <w:rPr>
          <w:rFonts w:ascii="Arial" w:hAnsi="Arial" w:cs="Arial"/>
          <w:sz w:val="20"/>
          <w:szCs w:val="20"/>
        </w:rPr>
      </w:pPr>
    </w:p>
    <w:p w:rsidR="00016789" w:rsidRPr="00246D81" w:rsidRDefault="00016789" w:rsidP="00B11421">
      <w:pPr>
        <w:tabs>
          <w:tab w:val="left" w:pos="720"/>
          <w:tab w:val="left" w:pos="810"/>
        </w:tabs>
        <w:jc w:val="center"/>
        <w:rPr>
          <w:rFonts w:ascii="Arial" w:hAnsi="Arial" w:cs="Arial"/>
          <w:sz w:val="20"/>
          <w:szCs w:val="20"/>
        </w:rPr>
      </w:pPr>
    </w:p>
    <w:tbl>
      <w:tblPr>
        <w:tblW w:w="8724" w:type="dxa"/>
        <w:tblInd w:w="835" w:type="dxa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/>
      </w:tblPr>
      <w:tblGrid>
        <w:gridCol w:w="2575"/>
        <w:gridCol w:w="6149"/>
      </w:tblGrid>
      <w:tr w:rsidR="00CD7BD4" w:rsidRPr="00246D81" w:rsidTr="00440C2C">
        <w:trPr>
          <w:cantSplit/>
          <w:trHeight w:val="350"/>
          <w:tblHeader/>
        </w:trPr>
        <w:tc>
          <w:tcPr>
            <w:tcW w:w="2575" w:type="dxa"/>
            <w:tcBorders>
              <w:top w:val="single" w:sz="1" w:space="0" w:color="000000"/>
              <w:left w:val="single" w:sz="1" w:space="0" w:color="000000"/>
              <w:bottom w:val="single" w:sz="4" w:space="0" w:color="auto"/>
            </w:tcBorders>
            <w:shd w:val="clear" w:color="auto" w:fill="D9D9D9"/>
          </w:tcPr>
          <w:p w:rsidR="00CD7BD4" w:rsidRPr="00246D81" w:rsidRDefault="00CD7BD4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ind w:left="695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46D81">
              <w:rPr>
                <w:rFonts w:ascii="Arial" w:hAnsi="Arial" w:cs="Arial"/>
                <w:b/>
                <w:bCs/>
                <w:sz w:val="20"/>
                <w:szCs w:val="20"/>
              </w:rPr>
              <w:t>Label</w:t>
            </w:r>
          </w:p>
        </w:tc>
        <w:tc>
          <w:tcPr>
            <w:tcW w:w="6149" w:type="dxa"/>
            <w:tcBorders>
              <w:top w:val="single" w:sz="1" w:space="0" w:color="000000"/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D9D9D9"/>
          </w:tcPr>
          <w:p w:rsidR="00CD7BD4" w:rsidRPr="00246D81" w:rsidRDefault="00CD7BD4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46D81">
              <w:rPr>
                <w:rFonts w:ascii="Arial" w:hAnsi="Arial" w:cs="Arial"/>
                <w:b/>
                <w:bCs/>
                <w:sz w:val="20"/>
                <w:szCs w:val="20"/>
              </w:rPr>
              <w:t>Penerangan</w:t>
            </w:r>
          </w:p>
        </w:tc>
      </w:tr>
      <w:tr w:rsidR="00CD7BD4" w:rsidRPr="00246D81" w:rsidTr="00440C2C">
        <w:trPr>
          <w:cantSplit/>
        </w:trPr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7BD4" w:rsidRPr="00246D81" w:rsidRDefault="00CD7BD4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Kategori </w:t>
            </w:r>
          </w:p>
        </w:tc>
        <w:tc>
          <w:tcPr>
            <w:tcW w:w="6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7BD4" w:rsidRPr="00246D81" w:rsidRDefault="00CD7BD4" w:rsidP="00B11421">
            <w:pPr>
              <w:tabs>
                <w:tab w:val="left" w:pos="360"/>
                <w:tab w:val="left" w:pos="720"/>
                <w:tab w:val="left" w:pos="810"/>
              </w:tabs>
              <w:snapToGrid w:val="0"/>
              <w:spacing w:line="360" w:lineRule="auto"/>
              <w:ind w:left="360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 xml:space="preserve">Pilih dari senarai </w:t>
            </w:r>
            <w:r w:rsidRPr="00246D81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drop down list</w:t>
            </w: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 xml:space="preserve">. </w:t>
            </w:r>
          </w:p>
        </w:tc>
      </w:tr>
      <w:tr w:rsidR="00CD7BD4" w:rsidRPr="00246D81" w:rsidTr="00440C2C">
        <w:trPr>
          <w:cantSplit/>
        </w:trPr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7BD4" w:rsidRPr="00246D81" w:rsidRDefault="00CD7BD4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Nama Bahagian/Agensi Kementerian Kewangan</w:t>
            </w:r>
          </w:p>
        </w:tc>
        <w:tc>
          <w:tcPr>
            <w:tcW w:w="6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7BD4" w:rsidRPr="00246D81" w:rsidRDefault="00CD7BD4" w:rsidP="00B11421">
            <w:pPr>
              <w:tabs>
                <w:tab w:val="left" w:pos="360"/>
                <w:tab w:val="left" w:pos="720"/>
                <w:tab w:val="left" w:pos="810"/>
              </w:tabs>
              <w:snapToGri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Masukkan nama bahagian atau agensi</w:t>
            </w:r>
          </w:p>
        </w:tc>
      </w:tr>
      <w:tr w:rsidR="00CD7BD4" w:rsidRPr="00246D81" w:rsidTr="00440C2C">
        <w:trPr>
          <w:cantSplit/>
        </w:trPr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7BD4" w:rsidRPr="00246D81" w:rsidRDefault="00CD7BD4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Nama Singkatan</w:t>
            </w:r>
          </w:p>
        </w:tc>
        <w:tc>
          <w:tcPr>
            <w:tcW w:w="6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7BD4" w:rsidRPr="00246D81" w:rsidRDefault="00CD7BD4" w:rsidP="00B11421">
            <w:pPr>
              <w:tabs>
                <w:tab w:val="left" w:pos="360"/>
                <w:tab w:val="left" w:pos="720"/>
                <w:tab w:val="left" w:pos="810"/>
              </w:tabs>
              <w:snapToGri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 xml:space="preserve">Masukkan nama singkatan mengikut </w:t>
            </w:r>
            <w:r w:rsidR="00C27C58">
              <w:rPr>
                <w:rFonts w:ascii="Arial" w:hAnsi="Arial" w:cs="Arial"/>
                <w:color w:val="000000"/>
                <w:sz w:val="20"/>
                <w:szCs w:val="20"/>
              </w:rPr>
              <w:t xml:space="preserve">bahagian </w:t>
            </w: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atau agensi</w:t>
            </w:r>
          </w:p>
        </w:tc>
      </w:tr>
      <w:tr w:rsidR="00C27C58" w:rsidRPr="00246D81" w:rsidTr="00440C2C">
        <w:trPr>
          <w:cantSplit/>
        </w:trPr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7C58" w:rsidRPr="00246D81" w:rsidRDefault="00C27C58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Peringkat TKSP</w:t>
            </w:r>
          </w:p>
        </w:tc>
        <w:tc>
          <w:tcPr>
            <w:tcW w:w="6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7C58" w:rsidRPr="00246D81" w:rsidRDefault="00C27C58" w:rsidP="00B11421">
            <w:pPr>
              <w:tabs>
                <w:tab w:val="left" w:pos="360"/>
                <w:tab w:val="left" w:pos="720"/>
                <w:tab w:val="left" w:pos="810"/>
              </w:tabs>
              <w:snapToGri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Pilih dari senarai </w:t>
            </w:r>
            <w:r w:rsidRPr="00C27C58">
              <w:rPr>
                <w:rFonts w:ascii="Arial" w:hAnsi="Arial" w:cs="Arial"/>
                <w:i/>
                <w:color w:val="000000"/>
                <w:sz w:val="20"/>
                <w:szCs w:val="20"/>
              </w:rPr>
              <w:t>radio button</w:t>
            </w:r>
            <w:r>
              <w:rPr>
                <w:rFonts w:ascii="Arial" w:hAnsi="Arial" w:cs="Arial"/>
                <w:i/>
                <w:color w:val="000000"/>
                <w:sz w:val="20"/>
                <w:szCs w:val="20"/>
              </w:rPr>
              <w:t>.</w:t>
            </w:r>
          </w:p>
        </w:tc>
      </w:tr>
    </w:tbl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CD7BD4" w:rsidRPr="00246D81" w:rsidRDefault="00CD7BD4" w:rsidP="00B11421">
      <w:pPr>
        <w:tabs>
          <w:tab w:val="left" w:pos="720"/>
          <w:tab w:val="left" w:pos="810"/>
        </w:tabs>
        <w:spacing w:line="480" w:lineRule="auto"/>
        <w:ind w:left="720"/>
        <w:jc w:val="both"/>
        <w:rPr>
          <w:rFonts w:ascii="Arial" w:hAnsi="Arial" w:cs="Arial"/>
          <w:color w:val="000000"/>
          <w:sz w:val="20"/>
          <w:szCs w:val="20"/>
        </w:rPr>
      </w:pPr>
      <w:r w:rsidRPr="00246D81">
        <w:rPr>
          <w:rFonts w:ascii="Arial" w:hAnsi="Arial" w:cs="Arial"/>
          <w:color w:val="000000"/>
          <w:sz w:val="20"/>
          <w:szCs w:val="20"/>
        </w:rPr>
        <w:t xml:space="preserve">Pentadbir Sistem perlu klik pada menu </w:t>
      </w:r>
      <w:r w:rsidRPr="00246D81">
        <w:rPr>
          <w:rFonts w:ascii="Arial" w:hAnsi="Arial" w:cs="Arial"/>
          <w:sz w:val="20"/>
          <w:szCs w:val="20"/>
        </w:rPr>
        <w:t>Senarai Agensi/ Bahagian Kementerian Kewangan untuk melihat senarai data bahagian</w:t>
      </w:r>
      <w:r w:rsidR="00CE0209" w:rsidRPr="00246D81">
        <w:rPr>
          <w:rFonts w:ascii="Arial" w:hAnsi="Arial" w:cs="Arial"/>
          <w:sz w:val="20"/>
          <w:szCs w:val="20"/>
        </w:rPr>
        <w:t xml:space="preserve"> </w:t>
      </w:r>
      <w:r w:rsidRPr="00246D81">
        <w:rPr>
          <w:rFonts w:ascii="Arial" w:hAnsi="Arial" w:cs="Arial"/>
          <w:sz w:val="20"/>
          <w:szCs w:val="20"/>
        </w:rPr>
        <w:t>/ age</w:t>
      </w:r>
      <w:r w:rsidR="00CE0209" w:rsidRPr="00246D81">
        <w:rPr>
          <w:rFonts w:ascii="Arial" w:hAnsi="Arial" w:cs="Arial"/>
          <w:sz w:val="20"/>
          <w:szCs w:val="20"/>
        </w:rPr>
        <w:t>n</w:t>
      </w:r>
      <w:r w:rsidRPr="00246D81">
        <w:rPr>
          <w:rFonts w:ascii="Arial" w:hAnsi="Arial" w:cs="Arial"/>
          <w:sz w:val="20"/>
          <w:szCs w:val="20"/>
        </w:rPr>
        <w:t xml:space="preserve">si atau untuk pengemaskinian </w:t>
      </w:r>
      <w:r w:rsidR="00CE0209" w:rsidRPr="00246D81">
        <w:rPr>
          <w:rFonts w:ascii="Arial" w:hAnsi="Arial" w:cs="Arial"/>
          <w:sz w:val="20"/>
          <w:szCs w:val="20"/>
        </w:rPr>
        <w:t>rekod</w:t>
      </w:r>
      <w:r w:rsidRPr="00246D81">
        <w:rPr>
          <w:rFonts w:ascii="Arial" w:hAnsi="Arial" w:cs="Arial"/>
          <w:color w:val="000000"/>
          <w:sz w:val="20"/>
          <w:szCs w:val="20"/>
        </w:rPr>
        <w:t xml:space="preserve">. Skrin akan dipaparkan seperti di </w:t>
      </w:r>
      <w:r w:rsidR="00B67765" w:rsidRPr="00246D81">
        <w:rPr>
          <w:rFonts w:ascii="Arial" w:hAnsi="Arial" w:cs="Arial"/>
          <w:color w:val="000000"/>
          <w:sz w:val="20"/>
          <w:szCs w:val="20"/>
        </w:rPr>
        <w:t>gamba</w:t>
      </w:r>
      <w:r w:rsidRPr="00246D81">
        <w:rPr>
          <w:rFonts w:ascii="Arial" w:hAnsi="Arial" w:cs="Arial"/>
          <w:color w:val="000000"/>
          <w:sz w:val="20"/>
          <w:szCs w:val="20"/>
        </w:rPr>
        <w:t xml:space="preserve">rajah </w:t>
      </w:r>
      <w:r w:rsidR="00B67765" w:rsidRPr="00246D81">
        <w:rPr>
          <w:rFonts w:ascii="Arial" w:hAnsi="Arial" w:cs="Arial"/>
          <w:color w:val="000000"/>
          <w:sz w:val="20"/>
          <w:szCs w:val="20"/>
        </w:rPr>
        <w:t>7</w:t>
      </w:r>
    </w:p>
    <w:p w:rsidR="00855810" w:rsidRPr="00246D81" w:rsidRDefault="00855810" w:rsidP="00B11421">
      <w:pPr>
        <w:tabs>
          <w:tab w:val="left" w:pos="720"/>
          <w:tab w:val="left" w:pos="810"/>
        </w:tabs>
        <w:jc w:val="both"/>
        <w:rPr>
          <w:rFonts w:ascii="Arial" w:hAnsi="Arial" w:cs="Arial"/>
          <w:sz w:val="20"/>
          <w:szCs w:val="20"/>
        </w:rPr>
      </w:pPr>
    </w:p>
    <w:p w:rsidR="00855810" w:rsidRPr="00246D81" w:rsidRDefault="00855810" w:rsidP="00B11421">
      <w:pPr>
        <w:tabs>
          <w:tab w:val="left" w:pos="720"/>
          <w:tab w:val="left" w:pos="810"/>
        </w:tabs>
        <w:jc w:val="both"/>
        <w:rPr>
          <w:rFonts w:ascii="Arial" w:hAnsi="Arial" w:cs="Arial"/>
          <w:sz w:val="20"/>
          <w:szCs w:val="20"/>
        </w:rPr>
      </w:pP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E92E5D" w:rsidP="00B11421">
      <w:pPr>
        <w:tabs>
          <w:tab w:val="left" w:pos="720"/>
          <w:tab w:val="left" w:pos="810"/>
        </w:tabs>
        <w:ind w:firstLine="720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>
            <wp:extent cx="5486400" cy="3053466"/>
            <wp:effectExtent l="1905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5087" r="2157" b="12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B67765" w:rsidP="00B11421">
      <w:pPr>
        <w:tabs>
          <w:tab w:val="left" w:pos="720"/>
          <w:tab w:val="left" w:pos="810"/>
        </w:tabs>
        <w:jc w:val="center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color w:val="000000"/>
          <w:sz w:val="20"/>
          <w:szCs w:val="20"/>
        </w:rPr>
        <w:t>Gambarajah 7</w:t>
      </w:r>
    </w:p>
    <w:p w:rsidR="00855810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FA2DAD" w:rsidRDefault="00FA2DAD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FA2DAD" w:rsidRDefault="00FA2DAD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FA2DAD" w:rsidRPr="00246D81" w:rsidRDefault="00FA2DAD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CE0209" w:rsidRPr="00246D81" w:rsidRDefault="00CE0209" w:rsidP="00B11421">
      <w:pPr>
        <w:pStyle w:val="Heading2"/>
        <w:numPr>
          <w:ilvl w:val="1"/>
          <w:numId w:val="16"/>
        </w:numPr>
        <w:tabs>
          <w:tab w:val="left" w:pos="720"/>
          <w:tab w:val="left" w:pos="810"/>
        </w:tabs>
        <w:spacing w:before="0" w:after="0" w:line="360" w:lineRule="auto"/>
        <w:ind w:right="144" w:hanging="90"/>
        <w:rPr>
          <w:i w:val="0"/>
          <w:sz w:val="20"/>
          <w:szCs w:val="20"/>
        </w:rPr>
      </w:pPr>
      <w:r w:rsidRPr="00246D81">
        <w:rPr>
          <w:i w:val="0"/>
          <w:sz w:val="20"/>
          <w:szCs w:val="20"/>
        </w:rPr>
        <w:lastRenderedPageBreak/>
        <w:t>MODUL KATAKUNCI</w:t>
      </w:r>
    </w:p>
    <w:p w:rsidR="00CE0209" w:rsidRPr="00246D81" w:rsidRDefault="00CE0209" w:rsidP="00B11421">
      <w:pPr>
        <w:tabs>
          <w:tab w:val="left" w:pos="720"/>
          <w:tab w:val="left" w:pos="810"/>
        </w:tabs>
        <w:ind w:right="144"/>
        <w:rPr>
          <w:rFonts w:ascii="Arial" w:hAnsi="Arial" w:cs="Arial"/>
          <w:sz w:val="20"/>
          <w:szCs w:val="20"/>
        </w:rPr>
      </w:pPr>
    </w:p>
    <w:p w:rsidR="00CE0209" w:rsidRPr="00246D81" w:rsidRDefault="00CE0209" w:rsidP="00B11421">
      <w:pPr>
        <w:tabs>
          <w:tab w:val="left" w:pos="720"/>
          <w:tab w:val="left" w:pos="810"/>
        </w:tabs>
        <w:spacing w:line="360" w:lineRule="auto"/>
        <w:ind w:left="720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>Modul ini digunakan untuk menyimpan katakunci-katakunci yang digunakan oleh sistem-sistem yang ada.</w:t>
      </w:r>
      <w:r w:rsidR="00B67765" w:rsidRPr="00246D81">
        <w:rPr>
          <w:rFonts w:ascii="Arial" w:hAnsi="Arial" w:cs="Arial"/>
          <w:sz w:val="20"/>
          <w:szCs w:val="20"/>
        </w:rPr>
        <w:t xml:space="preserve"> Rujuk gambarajah 8.</w:t>
      </w:r>
    </w:p>
    <w:p w:rsidR="00CE0209" w:rsidRPr="00246D81" w:rsidRDefault="00CE0209" w:rsidP="00B11421">
      <w:pPr>
        <w:tabs>
          <w:tab w:val="left" w:pos="720"/>
          <w:tab w:val="left" w:pos="810"/>
        </w:tabs>
        <w:spacing w:line="360" w:lineRule="auto"/>
        <w:ind w:left="100"/>
        <w:rPr>
          <w:rFonts w:ascii="Arial" w:hAnsi="Arial" w:cs="Arial"/>
          <w:sz w:val="20"/>
          <w:szCs w:val="20"/>
        </w:rPr>
      </w:pPr>
    </w:p>
    <w:p w:rsidR="00CE0209" w:rsidRPr="00246D81" w:rsidRDefault="00F401F0" w:rsidP="00B11421">
      <w:pPr>
        <w:tabs>
          <w:tab w:val="left" w:pos="720"/>
          <w:tab w:val="left" w:pos="810"/>
        </w:tabs>
        <w:spacing w:line="360" w:lineRule="auto"/>
        <w:ind w:left="100" w:firstLine="620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>
            <wp:extent cx="5395789" cy="3116911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5283" r="1582" b="8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789" cy="311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810" w:rsidRPr="00246D81" w:rsidRDefault="00B67765" w:rsidP="00B11421">
      <w:pPr>
        <w:tabs>
          <w:tab w:val="left" w:pos="720"/>
          <w:tab w:val="left" w:pos="810"/>
        </w:tabs>
        <w:jc w:val="center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>Gambarajah 8.</w:t>
      </w: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Pr="00246D81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09433B" w:rsidRDefault="0009433B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tbl>
      <w:tblPr>
        <w:tblW w:w="8534" w:type="dxa"/>
        <w:tblInd w:w="835" w:type="dxa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600"/>
      </w:tblPr>
      <w:tblGrid>
        <w:gridCol w:w="2385"/>
        <w:gridCol w:w="6149"/>
      </w:tblGrid>
      <w:tr w:rsidR="00502B30" w:rsidRPr="00246D81" w:rsidTr="00C65378">
        <w:trPr>
          <w:cantSplit/>
          <w:trHeight w:val="350"/>
          <w:tblHeader/>
        </w:trPr>
        <w:tc>
          <w:tcPr>
            <w:tcW w:w="2385" w:type="dxa"/>
            <w:tcBorders>
              <w:top w:val="single" w:sz="1" w:space="0" w:color="000000"/>
              <w:left w:val="single" w:sz="1" w:space="0" w:color="000000"/>
              <w:bottom w:val="single" w:sz="2" w:space="0" w:color="000000"/>
            </w:tcBorders>
            <w:shd w:val="clear" w:color="auto" w:fill="D9D9D9"/>
          </w:tcPr>
          <w:p w:rsidR="00502B30" w:rsidRPr="00246D81" w:rsidRDefault="00502B30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46D81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Label</w:t>
            </w:r>
          </w:p>
        </w:tc>
        <w:tc>
          <w:tcPr>
            <w:tcW w:w="6149" w:type="dxa"/>
            <w:tcBorders>
              <w:top w:val="single" w:sz="1" w:space="0" w:color="000000"/>
              <w:left w:val="single" w:sz="1" w:space="0" w:color="000000"/>
              <w:bottom w:val="single" w:sz="2" w:space="0" w:color="000000"/>
              <w:right w:val="single" w:sz="1" w:space="0" w:color="000000"/>
            </w:tcBorders>
            <w:shd w:val="clear" w:color="auto" w:fill="D9D9D9"/>
          </w:tcPr>
          <w:p w:rsidR="00502B30" w:rsidRPr="00246D81" w:rsidRDefault="00502B30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46D81">
              <w:rPr>
                <w:rFonts w:ascii="Arial" w:hAnsi="Arial" w:cs="Arial"/>
                <w:b/>
                <w:bCs/>
                <w:sz w:val="20"/>
                <w:szCs w:val="20"/>
              </w:rPr>
              <w:t>Penerangan</w:t>
            </w:r>
          </w:p>
        </w:tc>
      </w:tr>
      <w:tr w:rsidR="0009433B" w:rsidRPr="00246D81" w:rsidTr="00C65378">
        <w:trPr>
          <w:cantSplit/>
        </w:trPr>
        <w:tc>
          <w:tcPr>
            <w:tcW w:w="2385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09433B" w:rsidRPr="00246D81" w:rsidRDefault="00A72353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Kategori</w:t>
            </w:r>
          </w:p>
        </w:tc>
        <w:tc>
          <w:tcPr>
            <w:tcW w:w="6149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 xml:space="preserve">Pilih dari senarai </w:t>
            </w:r>
            <w:r w:rsidRPr="00A73846">
              <w:rPr>
                <w:rFonts w:ascii="Arial" w:hAnsi="Arial" w:cs="Arial"/>
                <w:i/>
                <w:spacing w:val="-2"/>
                <w:sz w:val="20"/>
                <w:szCs w:val="20"/>
              </w:rPr>
              <w:t>drop down list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 xml:space="preserve">. Senarai ini adalah adalah kata kunci yang digunakan sebagai </w:t>
            </w:r>
            <w:r w:rsidRPr="00A73846">
              <w:rPr>
                <w:rFonts w:ascii="Arial" w:hAnsi="Arial" w:cs="Arial"/>
                <w:i/>
                <w:spacing w:val="-2"/>
                <w:sz w:val="20"/>
                <w:szCs w:val="20"/>
              </w:rPr>
              <w:t>key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 xml:space="preserve"> untuk proses </w:t>
            </w:r>
            <w:r w:rsidRPr="00A73846">
              <w:rPr>
                <w:rFonts w:ascii="Arial" w:hAnsi="Arial" w:cs="Arial"/>
                <w:i/>
                <w:spacing w:val="-2"/>
                <w:sz w:val="20"/>
                <w:szCs w:val="20"/>
              </w:rPr>
              <w:t>lookup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 xml:space="preserve"> di dalam </w:t>
            </w:r>
            <w:r w:rsidRPr="00A73846">
              <w:rPr>
                <w:rFonts w:ascii="Arial" w:hAnsi="Arial" w:cs="Arial"/>
                <w:i/>
                <w:spacing w:val="-2"/>
                <w:sz w:val="20"/>
                <w:szCs w:val="20"/>
              </w:rPr>
              <w:t>coding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. Antara katakunci yang digunakan ialah :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rPr>
                <w:rFonts w:ascii="Arial" w:hAnsi="Arial" w:cs="Arial"/>
                <w:spacing w:val="-2"/>
                <w:sz w:val="20"/>
                <w:szCs w:val="20"/>
              </w:rPr>
            </w:pP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Mesyuarat Parlimen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-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ab/>
              <w:t>Mesyuarat Pertama sehingga seterusnya</w:t>
            </w:r>
            <w:r w:rsidR="00A73846">
              <w:rPr>
                <w:rFonts w:ascii="Arial" w:hAnsi="Arial" w:cs="Arial"/>
                <w:spacing w:val="-2"/>
                <w:sz w:val="20"/>
                <w:szCs w:val="20"/>
              </w:rPr>
              <w:t>.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Penggal Parlimen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-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ab/>
              <w:t>Penggal Pertama sehingga seterusnya</w:t>
            </w:r>
            <w:r w:rsidR="00A73846">
              <w:rPr>
                <w:rFonts w:ascii="Arial" w:hAnsi="Arial" w:cs="Arial"/>
                <w:spacing w:val="-2"/>
                <w:sz w:val="20"/>
                <w:szCs w:val="20"/>
              </w:rPr>
              <w:t>.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Sesi Parlimen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-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ab/>
              <w:t>Sesi Pertama sehingga seterusnya</w:t>
            </w:r>
            <w:r w:rsidR="00A73846">
              <w:rPr>
                <w:rFonts w:ascii="Arial" w:hAnsi="Arial" w:cs="Arial"/>
                <w:spacing w:val="-2"/>
                <w:sz w:val="20"/>
                <w:szCs w:val="20"/>
              </w:rPr>
              <w:t>.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Kawasan Parlimen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740" w:hanging="36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-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ab/>
              <w:t>Kawasan yang diwakili oleh setiap Ahli Dewan Undangan Negeri s</w:t>
            </w:r>
            <w:r>
              <w:rPr>
                <w:rFonts w:ascii="Arial" w:hAnsi="Arial" w:cs="Arial"/>
                <w:spacing w:val="-2"/>
                <w:sz w:val="20"/>
                <w:szCs w:val="20"/>
              </w:rPr>
              <w:t>e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p</w:t>
            </w:r>
            <w:r>
              <w:rPr>
                <w:rFonts w:ascii="Arial" w:hAnsi="Arial" w:cs="Arial"/>
                <w:spacing w:val="-2"/>
                <w:sz w:val="20"/>
                <w:szCs w:val="20"/>
              </w:rPr>
              <w:t>er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t</w:t>
            </w:r>
            <w:r>
              <w:rPr>
                <w:rFonts w:ascii="Arial" w:hAnsi="Arial" w:cs="Arial"/>
                <w:spacing w:val="-2"/>
                <w:sz w:val="20"/>
                <w:szCs w:val="20"/>
              </w:rPr>
              <w:t>i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A72353">
              <w:rPr>
                <w:rFonts w:ascii="Arial" w:hAnsi="Arial" w:cs="Arial"/>
                <w:b/>
                <w:spacing w:val="-2"/>
                <w:sz w:val="20"/>
                <w:szCs w:val="20"/>
              </w:rPr>
              <w:t>Jerlun, Shah Alam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.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Parti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740" w:hanging="36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-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ab/>
              <w:t>Parti yang diwakili oleh setiap Ahli Dewan Undangan Negeri s</w:t>
            </w:r>
            <w:r>
              <w:rPr>
                <w:rFonts w:ascii="Arial" w:hAnsi="Arial" w:cs="Arial"/>
                <w:spacing w:val="-2"/>
                <w:sz w:val="20"/>
                <w:szCs w:val="20"/>
              </w:rPr>
              <w:t>e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p</w:t>
            </w:r>
            <w:r>
              <w:rPr>
                <w:rFonts w:ascii="Arial" w:hAnsi="Arial" w:cs="Arial"/>
                <w:spacing w:val="-2"/>
                <w:sz w:val="20"/>
                <w:szCs w:val="20"/>
              </w:rPr>
              <w:t>er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t</w:t>
            </w:r>
            <w:r>
              <w:rPr>
                <w:rFonts w:ascii="Arial" w:hAnsi="Arial" w:cs="Arial"/>
                <w:spacing w:val="-2"/>
                <w:sz w:val="20"/>
                <w:szCs w:val="20"/>
              </w:rPr>
              <w:t>i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A72353">
              <w:rPr>
                <w:rFonts w:ascii="Arial" w:hAnsi="Arial" w:cs="Arial"/>
                <w:b/>
                <w:spacing w:val="-2"/>
                <w:sz w:val="20"/>
                <w:szCs w:val="20"/>
              </w:rPr>
              <w:t>BN, DAP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.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Negeri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740" w:hanging="36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-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ab/>
              <w:t>Negeri yang diwakili oleh setiap Ahli Dewan Undangan Negeri s</w:t>
            </w:r>
            <w:r>
              <w:rPr>
                <w:rFonts w:ascii="Arial" w:hAnsi="Arial" w:cs="Arial"/>
                <w:spacing w:val="-2"/>
                <w:sz w:val="20"/>
                <w:szCs w:val="20"/>
              </w:rPr>
              <w:t>e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p</w:t>
            </w:r>
            <w:r>
              <w:rPr>
                <w:rFonts w:ascii="Arial" w:hAnsi="Arial" w:cs="Arial"/>
                <w:spacing w:val="-2"/>
                <w:sz w:val="20"/>
                <w:szCs w:val="20"/>
              </w:rPr>
              <w:t>er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t</w:t>
            </w:r>
            <w:r>
              <w:rPr>
                <w:rFonts w:ascii="Arial" w:hAnsi="Arial" w:cs="Arial"/>
                <w:spacing w:val="-2"/>
                <w:sz w:val="20"/>
                <w:szCs w:val="20"/>
              </w:rPr>
              <w:t>i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A72353">
              <w:rPr>
                <w:rFonts w:ascii="Arial" w:hAnsi="Arial" w:cs="Arial"/>
                <w:b/>
                <w:spacing w:val="-2"/>
                <w:sz w:val="20"/>
                <w:szCs w:val="20"/>
              </w:rPr>
              <w:t>Johor, Kedah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.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 xml:space="preserve">Pengesahan Parlimen 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740" w:hanging="36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-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ab/>
              <w:t>Pengesahan Parlimen hanya</w:t>
            </w:r>
            <w:r w:rsidR="007E6A47">
              <w:rPr>
                <w:rFonts w:ascii="Arial" w:hAnsi="Arial" w:cs="Arial"/>
                <w:spacing w:val="-2"/>
                <w:sz w:val="20"/>
                <w:szCs w:val="20"/>
              </w:rPr>
              <w:t xml:space="preserve"> digunakan didalam Sistem SoalJawab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 xml:space="preserve"> Parlimen sahaja.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Salinan Penyediaan Akhir Palimen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740" w:hanging="36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-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ab/>
              <w:t>Satu salinan jawapan akhir parlimen akan dihantar melalui emel kepada pegawai BCP, PPPB dan pegawai-pegawai yang terlibat</w:t>
            </w:r>
            <w:r w:rsidR="00A73846">
              <w:rPr>
                <w:rFonts w:ascii="Arial" w:hAnsi="Arial" w:cs="Arial"/>
                <w:spacing w:val="-2"/>
                <w:sz w:val="20"/>
                <w:szCs w:val="20"/>
              </w:rPr>
              <w:t>.</w:t>
            </w: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</w:p>
          <w:p w:rsidR="00A72353" w:rsidRPr="00A72353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Pengesahan Jawapan  Akhir Parlimen</w:t>
            </w:r>
          </w:p>
          <w:p w:rsidR="0009433B" w:rsidRPr="00246D81" w:rsidRDefault="00A72353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autoSpaceDE/>
              <w:snapToGrid w:val="0"/>
              <w:ind w:left="38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>-</w:t>
            </w:r>
            <w:r w:rsidRPr="00A72353">
              <w:rPr>
                <w:rFonts w:ascii="Arial" w:hAnsi="Arial" w:cs="Arial"/>
                <w:spacing w:val="-2"/>
                <w:sz w:val="20"/>
                <w:szCs w:val="20"/>
              </w:rPr>
              <w:tab/>
              <w:t>Jawapan akhir yang disahkan oleh MKll/PTTK MK</w:t>
            </w:r>
          </w:p>
        </w:tc>
      </w:tr>
      <w:tr w:rsidR="00502B30" w:rsidRPr="00246D81" w:rsidTr="00C65378">
        <w:trPr>
          <w:cantSplit/>
        </w:trPr>
        <w:tc>
          <w:tcPr>
            <w:tcW w:w="2385" w:type="dxa"/>
            <w:tcBorders>
              <w:top w:val="single" w:sz="4" w:space="0" w:color="auto"/>
              <w:left w:val="single" w:sz="1" w:space="0" w:color="000000"/>
            </w:tcBorders>
          </w:tcPr>
          <w:p w:rsidR="00502B30" w:rsidRPr="00246D81" w:rsidRDefault="00502B30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lastRenderedPageBreak/>
              <w:t xml:space="preserve">Kod </w:t>
            </w:r>
          </w:p>
        </w:tc>
        <w:tc>
          <w:tcPr>
            <w:tcW w:w="6149" w:type="dxa"/>
            <w:tcBorders>
              <w:top w:val="single" w:sz="4" w:space="0" w:color="auto"/>
              <w:left w:val="single" w:sz="1" w:space="0" w:color="000000"/>
              <w:right w:val="single" w:sz="1" w:space="0" w:color="000000"/>
            </w:tcBorders>
          </w:tcPr>
          <w:p w:rsidR="00502B30" w:rsidRPr="00246D81" w:rsidRDefault="00502B30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autoSpaceDE/>
              <w:snapToGrid w:val="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246D81">
              <w:rPr>
                <w:rFonts w:ascii="Arial" w:hAnsi="Arial" w:cs="Arial"/>
                <w:spacing w:val="-2"/>
                <w:sz w:val="20"/>
                <w:szCs w:val="20"/>
              </w:rPr>
              <w:t xml:space="preserve">Kod bagi </w:t>
            </w:r>
            <w:r w:rsidRPr="00246D81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>Butiran</w:t>
            </w:r>
            <w:r w:rsidRPr="00246D81">
              <w:rPr>
                <w:rFonts w:ascii="Arial" w:hAnsi="Arial" w:cs="Arial"/>
                <w:spacing w:val="-2"/>
                <w:sz w:val="20"/>
                <w:szCs w:val="20"/>
              </w:rPr>
              <w:t xml:space="preserve"> sekiranya ada</w:t>
            </w:r>
          </w:p>
        </w:tc>
      </w:tr>
      <w:tr w:rsidR="00502B30" w:rsidRPr="00246D81" w:rsidTr="00C65378">
        <w:trPr>
          <w:cantSplit/>
        </w:trPr>
        <w:tc>
          <w:tcPr>
            <w:tcW w:w="238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502B30" w:rsidRPr="00246D81" w:rsidRDefault="00502B30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Butiran </w:t>
            </w:r>
          </w:p>
        </w:tc>
        <w:tc>
          <w:tcPr>
            <w:tcW w:w="614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02B30" w:rsidRPr="00246D81" w:rsidRDefault="00502B30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autoSpaceDE/>
              <w:snapToGrid w:val="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246D81">
              <w:rPr>
                <w:rFonts w:ascii="Arial" w:hAnsi="Arial" w:cs="Arial"/>
                <w:spacing w:val="-2"/>
                <w:sz w:val="20"/>
                <w:szCs w:val="20"/>
              </w:rPr>
              <w:t xml:space="preserve">Senarai pilihan bagi maklumat yang ada di </w:t>
            </w:r>
            <w:r w:rsidRPr="00246D81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>Kategori</w:t>
            </w:r>
            <w:r w:rsidRPr="00246D81">
              <w:rPr>
                <w:rFonts w:ascii="Arial" w:hAnsi="Arial" w:cs="Arial"/>
                <w:spacing w:val="-2"/>
                <w:sz w:val="20"/>
                <w:szCs w:val="20"/>
              </w:rPr>
              <w:t xml:space="preserve">. Sebagai contoh bagi setiap kategori </w:t>
            </w:r>
            <w:r w:rsidR="00652FBD" w:rsidRPr="00246D81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>Kawasan Parlimen</w:t>
            </w:r>
            <w:r w:rsidRPr="00246D81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246D81">
              <w:rPr>
                <w:rFonts w:ascii="Arial" w:hAnsi="Arial" w:cs="Arial"/>
                <w:spacing w:val="-2"/>
                <w:sz w:val="20"/>
                <w:szCs w:val="20"/>
              </w:rPr>
              <w:t xml:space="preserve">maklumat yang mungkin dimasukkan ialah </w:t>
            </w:r>
            <w:r w:rsidR="00652FBD" w:rsidRPr="00246D81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>Kepala Batas</w:t>
            </w:r>
            <w:r w:rsidRPr="00246D81">
              <w:rPr>
                <w:rFonts w:ascii="Arial" w:hAnsi="Arial" w:cs="Arial"/>
                <w:spacing w:val="-2"/>
                <w:sz w:val="20"/>
                <w:szCs w:val="20"/>
              </w:rPr>
              <w:t>.</w:t>
            </w:r>
          </w:p>
        </w:tc>
      </w:tr>
      <w:tr w:rsidR="00502B30" w:rsidRPr="00246D81" w:rsidTr="00C65378">
        <w:trPr>
          <w:cantSplit/>
        </w:trPr>
        <w:tc>
          <w:tcPr>
            <w:tcW w:w="2385" w:type="dxa"/>
            <w:tcBorders>
              <w:left w:val="single" w:sz="1" w:space="0" w:color="000000"/>
              <w:bottom w:val="single" w:sz="1" w:space="0" w:color="000000"/>
            </w:tcBorders>
          </w:tcPr>
          <w:p w:rsidR="00502B30" w:rsidRPr="00246D81" w:rsidRDefault="00502B30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>Butang “Kemaskini”</w:t>
            </w:r>
          </w:p>
        </w:tc>
        <w:tc>
          <w:tcPr>
            <w:tcW w:w="614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02B30" w:rsidRPr="00246D81" w:rsidRDefault="00502B30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autoSpaceDE/>
              <w:snapToGrid w:val="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246D81">
              <w:rPr>
                <w:rFonts w:ascii="Arial" w:hAnsi="Arial" w:cs="Arial"/>
                <w:spacing w:val="-2"/>
                <w:sz w:val="20"/>
                <w:szCs w:val="20"/>
              </w:rPr>
              <w:t xml:space="preserve">Ada semasa </w:t>
            </w:r>
            <w:r w:rsidRPr="00246D81">
              <w:rPr>
                <w:rFonts w:ascii="Arial" w:hAnsi="Arial" w:cs="Arial"/>
                <w:i/>
                <w:iCs/>
                <w:spacing w:val="-2"/>
                <w:sz w:val="20"/>
                <w:szCs w:val="20"/>
              </w:rPr>
              <w:t>read mode</w:t>
            </w:r>
            <w:r w:rsidRPr="00246D81">
              <w:rPr>
                <w:rFonts w:ascii="Arial" w:hAnsi="Arial" w:cs="Arial"/>
                <w:spacing w:val="-2"/>
                <w:sz w:val="20"/>
                <w:szCs w:val="20"/>
              </w:rPr>
              <w:t>. Digunakan untuk mengemaskini rekod.</w:t>
            </w:r>
          </w:p>
        </w:tc>
      </w:tr>
      <w:tr w:rsidR="00502B30" w:rsidRPr="00246D81" w:rsidTr="00C65378">
        <w:trPr>
          <w:cantSplit/>
        </w:trPr>
        <w:tc>
          <w:tcPr>
            <w:tcW w:w="2385" w:type="dxa"/>
            <w:tcBorders>
              <w:left w:val="single" w:sz="1" w:space="0" w:color="000000"/>
              <w:bottom w:val="single" w:sz="1" w:space="0" w:color="000000"/>
            </w:tcBorders>
          </w:tcPr>
          <w:p w:rsidR="00502B30" w:rsidRPr="00246D81" w:rsidRDefault="00502B30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46D81">
              <w:rPr>
                <w:rFonts w:ascii="Arial" w:hAnsi="Arial" w:cs="Arial"/>
                <w:sz w:val="20"/>
                <w:szCs w:val="20"/>
              </w:rPr>
              <w:t xml:space="preserve">Butang “Simpan” </w:t>
            </w:r>
          </w:p>
        </w:tc>
        <w:tc>
          <w:tcPr>
            <w:tcW w:w="614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02B30" w:rsidRPr="00246D81" w:rsidRDefault="00502B30" w:rsidP="00B11421">
            <w:pPr>
              <w:pStyle w:val="DefaultText"/>
              <w:tabs>
                <w:tab w:val="left" w:pos="720"/>
                <w:tab w:val="left" w:pos="810"/>
              </w:tabs>
              <w:suppressAutoHyphens w:val="0"/>
              <w:autoSpaceDE/>
              <w:snapToGrid w:val="0"/>
              <w:rPr>
                <w:rFonts w:ascii="Arial" w:hAnsi="Arial" w:cs="Arial"/>
                <w:spacing w:val="-2"/>
                <w:sz w:val="20"/>
                <w:szCs w:val="20"/>
              </w:rPr>
            </w:pPr>
            <w:r w:rsidRPr="00246D81">
              <w:rPr>
                <w:rFonts w:ascii="Arial" w:hAnsi="Arial" w:cs="Arial"/>
                <w:spacing w:val="-2"/>
                <w:sz w:val="20"/>
                <w:szCs w:val="20"/>
              </w:rPr>
              <w:t xml:space="preserve">Ada semasa </w:t>
            </w:r>
            <w:r w:rsidRPr="00246D81">
              <w:rPr>
                <w:rFonts w:ascii="Arial" w:hAnsi="Arial" w:cs="Arial"/>
                <w:i/>
                <w:iCs/>
                <w:spacing w:val="-2"/>
                <w:sz w:val="20"/>
                <w:szCs w:val="20"/>
              </w:rPr>
              <w:t>edit mode</w:t>
            </w:r>
            <w:r w:rsidRPr="00246D81">
              <w:rPr>
                <w:rFonts w:ascii="Arial" w:hAnsi="Arial" w:cs="Arial"/>
                <w:spacing w:val="-2"/>
                <w:sz w:val="20"/>
                <w:szCs w:val="20"/>
              </w:rPr>
              <w:t>. Untuk simpan rekod katakunci.</w:t>
            </w:r>
          </w:p>
        </w:tc>
      </w:tr>
      <w:tr w:rsidR="00502B30" w:rsidRPr="00246D81" w:rsidTr="00C65378">
        <w:trPr>
          <w:cantSplit/>
        </w:trPr>
        <w:tc>
          <w:tcPr>
            <w:tcW w:w="2385" w:type="dxa"/>
            <w:tcBorders>
              <w:left w:val="single" w:sz="1" w:space="0" w:color="000000"/>
              <w:bottom w:val="single" w:sz="1" w:space="0" w:color="000000"/>
            </w:tcBorders>
          </w:tcPr>
          <w:p w:rsidR="00502B30" w:rsidRPr="00246D81" w:rsidRDefault="00502B30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Butang “Keluar”</w:t>
            </w:r>
          </w:p>
        </w:tc>
        <w:tc>
          <w:tcPr>
            <w:tcW w:w="614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02B30" w:rsidRPr="00246D81" w:rsidRDefault="00502B30" w:rsidP="00B11421">
            <w:pPr>
              <w:tabs>
                <w:tab w:val="left" w:pos="720"/>
                <w:tab w:val="left" w:pos="810"/>
              </w:tabs>
              <w:snapToGri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46D81">
              <w:rPr>
                <w:rFonts w:ascii="Arial" w:hAnsi="Arial" w:cs="Arial"/>
                <w:color w:val="000000"/>
                <w:spacing w:val="-2"/>
                <w:sz w:val="20"/>
                <w:szCs w:val="20"/>
              </w:rPr>
              <w:t xml:space="preserve">Ada semasa </w:t>
            </w:r>
            <w:r w:rsidRPr="00246D81">
              <w:rPr>
                <w:rFonts w:ascii="Arial" w:hAnsi="Arial" w:cs="Arial"/>
                <w:i/>
                <w:iCs/>
                <w:color w:val="000000"/>
                <w:spacing w:val="-2"/>
                <w:sz w:val="20"/>
                <w:szCs w:val="20"/>
              </w:rPr>
              <w:t>read</w:t>
            </w:r>
            <w:r w:rsidRPr="00246D81">
              <w:rPr>
                <w:rFonts w:ascii="Arial" w:hAnsi="Arial" w:cs="Arial"/>
                <w:color w:val="000000"/>
                <w:spacing w:val="-2"/>
                <w:sz w:val="20"/>
                <w:szCs w:val="20"/>
              </w:rPr>
              <w:t xml:space="preserve"> dan </w:t>
            </w:r>
            <w:r w:rsidRPr="00246D81">
              <w:rPr>
                <w:rFonts w:ascii="Arial" w:hAnsi="Arial" w:cs="Arial"/>
                <w:i/>
                <w:iCs/>
                <w:color w:val="000000"/>
                <w:spacing w:val="-2"/>
                <w:sz w:val="20"/>
                <w:szCs w:val="20"/>
              </w:rPr>
              <w:t>edit mode</w:t>
            </w:r>
            <w:r w:rsidRPr="00246D81">
              <w:rPr>
                <w:rFonts w:ascii="Arial" w:hAnsi="Arial" w:cs="Arial"/>
                <w:color w:val="000000"/>
                <w:spacing w:val="-2"/>
                <w:sz w:val="20"/>
                <w:szCs w:val="20"/>
              </w:rPr>
              <w:t xml:space="preserve">. </w:t>
            </w:r>
            <w:r w:rsidRPr="00246D81">
              <w:rPr>
                <w:rFonts w:ascii="Arial" w:hAnsi="Arial" w:cs="Arial"/>
                <w:color w:val="000000"/>
                <w:sz w:val="20"/>
                <w:szCs w:val="20"/>
              </w:rPr>
              <w:t>Kembali ke muka depan sistem. Keluar tanpa menyimpan rekod.</w:t>
            </w:r>
          </w:p>
        </w:tc>
      </w:tr>
    </w:tbl>
    <w:p w:rsidR="00502B30" w:rsidRPr="00246D81" w:rsidRDefault="00502B30" w:rsidP="00B11421">
      <w:pPr>
        <w:tabs>
          <w:tab w:val="left" w:pos="720"/>
          <w:tab w:val="left" w:pos="810"/>
        </w:tabs>
        <w:spacing w:line="360" w:lineRule="auto"/>
        <w:ind w:firstLine="720"/>
        <w:jc w:val="center"/>
        <w:rPr>
          <w:rFonts w:ascii="Arial" w:hAnsi="Arial" w:cs="Arial"/>
          <w:color w:val="000000"/>
          <w:sz w:val="20"/>
          <w:szCs w:val="20"/>
        </w:rPr>
      </w:pPr>
      <w:r w:rsidRPr="00246D81">
        <w:rPr>
          <w:rFonts w:ascii="Arial" w:hAnsi="Arial" w:cs="Arial"/>
          <w:color w:val="000000"/>
          <w:sz w:val="20"/>
          <w:szCs w:val="20"/>
        </w:rPr>
        <w:t xml:space="preserve">Jadual </w:t>
      </w:r>
      <w:r w:rsidR="00105737" w:rsidRPr="00246D81">
        <w:rPr>
          <w:rFonts w:ascii="Arial" w:hAnsi="Arial" w:cs="Arial"/>
          <w:color w:val="000000"/>
          <w:sz w:val="20"/>
          <w:szCs w:val="20"/>
        </w:rPr>
        <w:t>1</w:t>
      </w:r>
      <w:r w:rsidRPr="00246D81">
        <w:rPr>
          <w:rFonts w:ascii="Arial" w:hAnsi="Arial" w:cs="Arial"/>
          <w:color w:val="000000"/>
          <w:sz w:val="20"/>
          <w:szCs w:val="20"/>
        </w:rPr>
        <w:t>: Keterangan mengenai medan dan butang yang terdapat dalam rekod Katakunci</w:t>
      </w:r>
    </w:p>
    <w:p w:rsidR="00502B30" w:rsidRPr="00246D81" w:rsidRDefault="00502B3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502B30" w:rsidRPr="00246D81" w:rsidRDefault="0081312C" w:rsidP="00B11421">
      <w:pPr>
        <w:tabs>
          <w:tab w:val="left" w:pos="720"/>
          <w:tab w:val="left" w:pos="810"/>
        </w:tabs>
        <w:ind w:firstLine="720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>
            <wp:extent cx="5486400" cy="1524019"/>
            <wp:effectExtent l="19050" t="0" r="0" b="0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5667" r="1721" b="47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2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B30" w:rsidRPr="00246D81" w:rsidRDefault="00502B30" w:rsidP="00B11421">
      <w:pPr>
        <w:tabs>
          <w:tab w:val="left" w:pos="720"/>
          <w:tab w:val="left" w:pos="810"/>
        </w:tabs>
        <w:spacing w:line="360" w:lineRule="auto"/>
        <w:jc w:val="center"/>
        <w:rPr>
          <w:rFonts w:ascii="Arial" w:hAnsi="Arial" w:cs="Arial"/>
          <w:i/>
          <w:iCs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 xml:space="preserve">Gambarajah </w:t>
      </w:r>
      <w:r w:rsidR="00B67765" w:rsidRPr="00246D81">
        <w:rPr>
          <w:rFonts w:ascii="Arial" w:hAnsi="Arial" w:cs="Arial"/>
          <w:sz w:val="20"/>
          <w:szCs w:val="20"/>
        </w:rPr>
        <w:t>9</w:t>
      </w:r>
      <w:r w:rsidRPr="00246D81">
        <w:rPr>
          <w:rFonts w:ascii="Arial" w:hAnsi="Arial" w:cs="Arial"/>
          <w:sz w:val="20"/>
          <w:szCs w:val="20"/>
        </w:rPr>
        <w:t xml:space="preserve">: Skrin rekod Katakunci semasa </w:t>
      </w:r>
      <w:r w:rsidR="0001589C" w:rsidRPr="00246D81">
        <w:rPr>
          <w:rFonts w:ascii="Arial" w:hAnsi="Arial" w:cs="Arial"/>
          <w:i/>
          <w:iCs/>
          <w:sz w:val="20"/>
          <w:szCs w:val="20"/>
        </w:rPr>
        <w:t>read mode</w:t>
      </w:r>
    </w:p>
    <w:p w:rsidR="00502B30" w:rsidRPr="00246D81" w:rsidRDefault="00502B30" w:rsidP="00B11421">
      <w:pPr>
        <w:tabs>
          <w:tab w:val="left" w:pos="720"/>
          <w:tab w:val="left" w:pos="810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:rsidR="00502B30" w:rsidRPr="00246D81" w:rsidRDefault="00502B30" w:rsidP="00B11421">
      <w:pPr>
        <w:tabs>
          <w:tab w:val="left" w:pos="720"/>
          <w:tab w:val="left" w:pos="810"/>
        </w:tabs>
        <w:spacing w:line="360" w:lineRule="auto"/>
        <w:ind w:left="180" w:hanging="180"/>
        <w:jc w:val="center"/>
        <w:rPr>
          <w:rFonts w:ascii="Arial" w:hAnsi="Arial" w:cs="Arial"/>
          <w:sz w:val="20"/>
          <w:szCs w:val="20"/>
        </w:rPr>
      </w:pPr>
    </w:p>
    <w:p w:rsidR="0001589C" w:rsidRPr="00246D81" w:rsidRDefault="0081312C" w:rsidP="00B11421">
      <w:pPr>
        <w:tabs>
          <w:tab w:val="left" w:pos="720"/>
          <w:tab w:val="left" w:pos="810"/>
        </w:tabs>
        <w:spacing w:line="360" w:lineRule="auto"/>
        <w:ind w:firstLine="720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>
            <wp:extent cx="5486400" cy="1555232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4700" r="2157" b="48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5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B30" w:rsidRPr="00246D81" w:rsidRDefault="00502B30" w:rsidP="00B11421">
      <w:pPr>
        <w:tabs>
          <w:tab w:val="left" w:pos="720"/>
          <w:tab w:val="left" w:pos="810"/>
          <w:tab w:val="left" w:pos="1260"/>
        </w:tabs>
        <w:spacing w:line="360" w:lineRule="auto"/>
        <w:jc w:val="center"/>
        <w:rPr>
          <w:rFonts w:ascii="Arial" w:hAnsi="Arial" w:cs="Arial"/>
          <w:i/>
          <w:iCs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 xml:space="preserve">Gambarajah </w:t>
      </w:r>
      <w:r w:rsidR="00B67765" w:rsidRPr="00246D81">
        <w:rPr>
          <w:rFonts w:ascii="Arial" w:hAnsi="Arial" w:cs="Arial"/>
          <w:sz w:val="20"/>
          <w:szCs w:val="20"/>
        </w:rPr>
        <w:t>10</w:t>
      </w:r>
      <w:r w:rsidRPr="00246D81">
        <w:rPr>
          <w:rFonts w:ascii="Arial" w:hAnsi="Arial" w:cs="Arial"/>
          <w:sz w:val="20"/>
          <w:szCs w:val="20"/>
        </w:rPr>
        <w:t xml:space="preserve">: Skrin rekod Katakunci semasa </w:t>
      </w:r>
      <w:r w:rsidR="0001589C" w:rsidRPr="00246D81">
        <w:rPr>
          <w:rFonts w:ascii="Arial" w:hAnsi="Arial" w:cs="Arial"/>
          <w:i/>
          <w:iCs/>
          <w:sz w:val="20"/>
          <w:szCs w:val="20"/>
        </w:rPr>
        <w:t xml:space="preserve">edit </w:t>
      </w:r>
      <w:r w:rsidRPr="00246D81">
        <w:rPr>
          <w:rFonts w:ascii="Arial" w:hAnsi="Arial" w:cs="Arial"/>
          <w:i/>
          <w:iCs/>
          <w:sz w:val="20"/>
          <w:szCs w:val="20"/>
        </w:rPr>
        <w:t xml:space="preserve"> mode</w:t>
      </w:r>
    </w:p>
    <w:p w:rsidR="00502B30" w:rsidRDefault="00502B3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FA2DAD" w:rsidRDefault="00FA2DAD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FA2DAD" w:rsidRDefault="00FA2DAD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FA2DAD" w:rsidRDefault="00FA2DAD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FA2DAD" w:rsidRDefault="00FA2DAD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FA2DAD" w:rsidRDefault="00FA2DAD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FA2DAD" w:rsidRDefault="00FA2DAD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FA2DAD" w:rsidRPr="00246D81" w:rsidRDefault="00FA2DAD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502B30" w:rsidRPr="00246D81" w:rsidRDefault="00502B30" w:rsidP="00B11421">
      <w:pPr>
        <w:pStyle w:val="Heading3"/>
        <w:numPr>
          <w:ilvl w:val="2"/>
          <w:numId w:val="16"/>
        </w:numPr>
        <w:tabs>
          <w:tab w:val="left" w:pos="720"/>
          <w:tab w:val="left" w:pos="810"/>
        </w:tabs>
        <w:spacing w:before="0" w:after="0" w:line="360" w:lineRule="auto"/>
        <w:rPr>
          <w:sz w:val="20"/>
          <w:szCs w:val="20"/>
        </w:rPr>
      </w:pPr>
      <w:r w:rsidRPr="00246D81">
        <w:rPr>
          <w:sz w:val="20"/>
          <w:szCs w:val="20"/>
        </w:rPr>
        <w:t>Senarai Paparan Katakunci</w:t>
      </w:r>
    </w:p>
    <w:p w:rsidR="00502B30" w:rsidRPr="00246D81" w:rsidRDefault="00502B30" w:rsidP="00B11421">
      <w:pPr>
        <w:pStyle w:val="DefaultText"/>
        <w:tabs>
          <w:tab w:val="left" w:pos="720"/>
          <w:tab w:val="left" w:pos="810"/>
        </w:tabs>
        <w:ind w:left="1440"/>
        <w:jc w:val="both"/>
        <w:rPr>
          <w:rFonts w:ascii="Arial" w:hAnsi="Arial" w:cs="Arial"/>
          <w:sz w:val="20"/>
          <w:szCs w:val="20"/>
        </w:rPr>
      </w:pPr>
    </w:p>
    <w:p w:rsidR="00502B30" w:rsidRPr="00246D81" w:rsidRDefault="00502B30" w:rsidP="00B11421">
      <w:pPr>
        <w:pStyle w:val="DefaultText"/>
        <w:tabs>
          <w:tab w:val="left" w:pos="720"/>
          <w:tab w:val="left" w:pos="810"/>
        </w:tabs>
        <w:ind w:left="720" w:right="60"/>
        <w:jc w:val="both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sz w:val="20"/>
          <w:szCs w:val="20"/>
        </w:rPr>
        <w:t xml:space="preserve">Senarai paparan ini merupakan susunan rekod-rekod Katakunci mengikut kategori tertentu. Di bawah disenaraikan </w:t>
      </w:r>
      <w:r w:rsidR="0001589C" w:rsidRPr="00246D81">
        <w:rPr>
          <w:rFonts w:ascii="Arial" w:hAnsi="Arial" w:cs="Arial"/>
          <w:sz w:val="20"/>
          <w:szCs w:val="20"/>
        </w:rPr>
        <w:t xml:space="preserve"> </w:t>
      </w:r>
      <w:r w:rsidRPr="00246D81">
        <w:rPr>
          <w:rFonts w:ascii="Arial" w:hAnsi="Arial" w:cs="Arial"/>
          <w:sz w:val="20"/>
          <w:szCs w:val="20"/>
        </w:rPr>
        <w:t xml:space="preserve"> kategori paparan yang disediakan.</w:t>
      </w:r>
      <w:r w:rsidR="0001589C" w:rsidRPr="00246D81">
        <w:rPr>
          <w:rFonts w:ascii="Arial" w:hAnsi="Arial" w:cs="Arial"/>
          <w:sz w:val="20"/>
          <w:szCs w:val="20"/>
        </w:rPr>
        <w:t xml:space="preserve"> Pilih ketegori yang dikehendaki</w:t>
      </w:r>
    </w:p>
    <w:p w:rsidR="00502B30" w:rsidRPr="00246D81" w:rsidRDefault="00502B30" w:rsidP="00B11421">
      <w:pPr>
        <w:pStyle w:val="DefaultText"/>
        <w:tabs>
          <w:tab w:val="left" w:pos="720"/>
          <w:tab w:val="left" w:pos="810"/>
        </w:tabs>
        <w:ind w:left="2880"/>
        <w:jc w:val="both"/>
        <w:rPr>
          <w:rFonts w:ascii="Arial" w:hAnsi="Arial" w:cs="Arial"/>
          <w:sz w:val="20"/>
          <w:szCs w:val="20"/>
        </w:rPr>
      </w:pPr>
    </w:p>
    <w:p w:rsidR="00855810" w:rsidRPr="00246D81" w:rsidRDefault="00855810" w:rsidP="00B11421">
      <w:pPr>
        <w:tabs>
          <w:tab w:val="left" w:pos="720"/>
          <w:tab w:val="left" w:pos="810"/>
        </w:tabs>
        <w:rPr>
          <w:rFonts w:ascii="Arial" w:hAnsi="Arial" w:cs="Arial"/>
          <w:sz w:val="20"/>
          <w:szCs w:val="20"/>
        </w:rPr>
      </w:pPr>
    </w:p>
    <w:p w:rsidR="00855810" w:rsidRPr="00246D81" w:rsidRDefault="000816AD" w:rsidP="00B11421">
      <w:pPr>
        <w:tabs>
          <w:tab w:val="left" w:pos="720"/>
          <w:tab w:val="left" w:pos="810"/>
        </w:tabs>
        <w:jc w:val="center"/>
        <w:rPr>
          <w:rFonts w:ascii="Arial" w:hAnsi="Arial" w:cs="Arial"/>
          <w:sz w:val="20"/>
          <w:szCs w:val="20"/>
        </w:rPr>
      </w:pPr>
      <w:r w:rsidRPr="00246D81"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>
            <wp:extent cx="1028700" cy="114300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1136" r="81250" b="62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143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sectPr w:rsidR="00855810" w:rsidRPr="00246D81" w:rsidSect="002E0F7D">
      <w:footerReference w:type="even" r:id="rId24"/>
      <w:footerReference w:type="default" r:id="rId25"/>
      <w:pgSz w:w="12240" w:h="15840"/>
      <w:pgMar w:top="1440" w:right="1800" w:bottom="90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6B58" w:rsidRDefault="00C16B58">
      <w:r>
        <w:separator/>
      </w:r>
    </w:p>
  </w:endnote>
  <w:endnote w:type="continuationSeparator" w:id="1">
    <w:p w:rsidR="00C16B58" w:rsidRDefault="00C16B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19ED" w:rsidRDefault="007A603A" w:rsidP="002E0F7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F619ED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619ED" w:rsidRDefault="00F619ED" w:rsidP="002E0F7D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19ED" w:rsidRDefault="007A603A" w:rsidP="002E0F7D">
    <w:pPr>
      <w:pStyle w:val="Footer"/>
      <w:framePr w:wrap="around" w:vAnchor="text" w:hAnchor="margin" w:xAlign="right" w:y="1"/>
      <w:jc w:val="right"/>
      <w:rPr>
        <w:rStyle w:val="PageNumber"/>
      </w:rPr>
    </w:pPr>
    <w:r>
      <w:rPr>
        <w:rStyle w:val="PageNumber"/>
      </w:rPr>
      <w:fldChar w:fldCharType="begin"/>
    </w:r>
    <w:r w:rsidR="00F619ED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042F9">
      <w:rPr>
        <w:rStyle w:val="PageNumber"/>
        <w:noProof/>
      </w:rPr>
      <w:t>4</w:t>
    </w:r>
    <w:r>
      <w:rPr>
        <w:rStyle w:val="PageNumber"/>
      </w:rPr>
      <w:fldChar w:fldCharType="end"/>
    </w:r>
  </w:p>
  <w:p w:rsidR="00F619ED" w:rsidRDefault="00F619ED" w:rsidP="002E0F7D">
    <w:pPr>
      <w:pStyle w:val="Footer"/>
      <w:framePr w:wrap="around" w:vAnchor="text" w:hAnchor="margin" w:xAlign="right" w:y="1"/>
      <w:ind w:right="360" w:firstLine="360"/>
      <w:rPr>
        <w:rStyle w:val="PageNumber"/>
      </w:rPr>
    </w:pPr>
  </w:p>
  <w:p w:rsidR="00F619ED" w:rsidRDefault="00F619ED" w:rsidP="002E0F7D">
    <w:pPr>
      <w:pStyle w:val="Footer"/>
      <w:ind w:right="360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6B58" w:rsidRDefault="00C16B58">
      <w:r>
        <w:separator/>
      </w:r>
    </w:p>
  </w:footnote>
  <w:footnote w:type="continuationSeparator" w:id="1">
    <w:p w:rsidR="00C16B58" w:rsidRDefault="00C16B5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singleLevel"/>
    <w:tmpl w:val="00000001"/>
    <w:name w:val="WW8Num5"/>
    <w:lvl w:ilvl="0">
      <w:start w:val="1"/>
      <w:numFmt w:val="bullet"/>
      <w:lvlText w:val="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</w:abstractNum>
  <w:abstractNum w:abstractNumId="1">
    <w:nsid w:val="00000004"/>
    <w:multiLevelType w:val="multilevel"/>
    <w:tmpl w:val="00000004"/>
    <w:lvl w:ilvl="0">
      <w:start w:val="1"/>
      <w:numFmt w:val="decimal"/>
      <w:lvlText w:val="%1"/>
      <w:lvlJc w:val="left"/>
      <w:pPr>
        <w:tabs>
          <w:tab w:val="num" w:pos="388"/>
        </w:tabs>
        <w:ind w:left="388" w:hanging="288"/>
      </w:pPr>
    </w:lvl>
    <w:lvl w:ilvl="1">
      <w:start w:val="1"/>
      <w:numFmt w:val="decimal"/>
      <w:lvlText w:val="%1.%2"/>
      <w:lvlJc w:val="left"/>
      <w:pPr>
        <w:tabs>
          <w:tab w:val="num" w:pos="100"/>
        </w:tabs>
        <w:ind w:left="100" w:firstLine="0"/>
      </w:pPr>
    </w:lvl>
    <w:lvl w:ilvl="2">
      <w:start w:val="1"/>
      <w:numFmt w:val="decimal"/>
      <w:lvlText w:val="%1.%2.%3"/>
      <w:lvlJc w:val="left"/>
      <w:pPr>
        <w:tabs>
          <w:tab w:val="num" w:pos="100"/>
        </w:tabs>
        <w:ind w:left="100" w:firstLine="0"/>
      </w:pPr>
    </w:lvl>
    <w:lvl w:ilvl="3">
      <w:start w:val="1"/>
      <w:numFmt w:val="decimal"/>
      <w:lvlText w:val="%1.%2.%3.%4"/>
      <w:lvlJc w:val="left"/>
      <w:pPr>
        <w:tabs>
          <w:tab w:val="num" w:pos="100"/>
        </w:tabs>
        <w:ind w:left="100" w:firstLine="0"/>
      </w:pPr>
    </w:lvl>
    <w:lvl w:ilvl="4">
      <w:start w:val="1"/>
      <w:numFmt w:val="decimal"/>
      <w:lvlText w:val="%1.%2.%3.%4.%5"/>
      <w:lvlJc w:val="left"/>
      <w:pPr>
        <w:tabs>
          <w:tab w:val="num" w:pos="100"/>
        </w:tabs>
        <w:ind w:left="100" w:firstLine="0"/>
      </w:pPr>
    </w:lvl>
    <w:lvl w:ilvl="5">
      <w:start w:val="1"/>
      <w:numFmt w:val="decimal"/>
      <w:lvlText w:val="%1.%2.%3.%4.%5.%6"/>
      <w:lvlJc w:val="left"/>
      <w:pPr>
        <w:tabs>
          <w:tab w:val="num" w:pos="100"/>
        </w:tabs>
        <w:ind w:left="100" w:firstLine="0"/>
      </w:pPr>
    </w:lvl>
    <w:lvl w:ilvl="6">
      <w:start w:val="1"/>
      <w:numFmt w:val="decimal"/>
      <w:lvlText w:val="%1.%2.%3.%4.%5.%6.%7"/>
      <w:lvlJc w:val="left"/>
      <w:pPr>
        <w:tabs>
          <w:tab w:val="num" w:pos="100"/>
        </w:tabs>
        <w:ind w:left="10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100"/>
        </w:tabs>
        <w:ind w:left="10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100"/>
        </w:tabs>
        <w:ind w:left="100" w:firstLine="0"/>
      </w:pPr>
    </w:lvl>
  </w:abstractNum>
  <w:abstractNum w:abstractNumId="2">
    <w:nsid w:val="0000000B"/>
    <w:multiLevelType w:val="multilevel"/>
    <w:tmpl w:val="0000000B"/>
    <w:lvl w:ilvl="0">
      <w:start w:val="1"/>
      <w:numFmt w:val="low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Roman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Roman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Roman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Roman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328553B"/>
    <w:multiLevelType w:val="hybridMultilevel"/>
    <w:tmpl w:val="D41A7EEC"/>
    <w:lvl w:ilvl="0" w:tplc="79BCAA4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6B4EDE"/>
    <w:multiLevelType w:val="hybridMultilevel"/>
    <w:tmpl w:val="AB7C5140"/>
    <w:lvl w:ilvl="0" w:tplc="C8BC83F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F75F3E"/>
    <w:multiLevelType w:val="hybridMultilevel"/>
    <w:tmpl w:val="F88CC4A8"/>
    <w:lvl w:ilvl="0" w:tplc="F08A9EC8">
      <w:start w:val="1"/>
      <w:numFmt w:val="lowerLetter"/>
      <w:lvlText w:val="%1)"/>
      <w:lvlJc w:val="left"/>
      <w:pPr>
        <w:tabs>
          <w:tab w:val="num" w:pos="870"/>
        </w:tabs>
        <w:ind w:left="870" w:hanging="4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30"/>
        </w:tabs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50"/>
        </w:tabs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90"/>
        </w:tabs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10"/>
        </w:tabs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50"/>
        </w:tabs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70"/>
        </w:tabs>
        <w:ind w:left="6570" w:hanging="180"/>
      </w:pPr>
    </w:lvl>
  </w:abstractNum>
  <w:abstractNum w:abstractNumId="6">
    <w:nsid w:val="22B53386"/>
    <w:multiLevelType w:val="multilevel"/>
    <w:tmpl w:val="0000000B"/>
    <w:lvl w:ilvl="0">
      <w:start w:val="1"/>
      <w:numFmt w:val="low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Roman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Roman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Roman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Roman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236046E9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lowerLetter"/>
      <w:lvlText w:val="%2)"/>
      <w:lvlJc w:val="left"/>
      <w:pPr>
        <w:tabs>
          <w:tab w:val="num" w:pos="2869"/>
        </w:tabs>
        <w:ind w:left="2869" w:hanging="360"/>
      </w:pPr>
    </w:lvl>
    <w:lvl w:ilvl="2">
      <w:start w:val="1"/>
      <w:numFmt w:val="lowerRoman"/>
      <w:lvlText w:val="%3."/>
      <w:lvlJc w:val="right"/>
      <w:pPr>
        <w:tabs>
          <w:tab w:val="num" w:pos="3589"/>
        </w:tabs>
        <w:ind w:left="3589" w:hanging="180"/>
      </w:pPr>
    </w:lvl>
    <w:lvl w:ilvl="3">
      <w:start w:val="1"/>
      <w:numFmt w:val="decimal"/>
      <w:lvlText w:val="%4."/>
      <w:lvlJc w:val="left"/>
      <w:pPr>
        <w:tabs>
          <w:tab w:val="num" w:pos="4309"/>
        </w:tabs>
        <w:ind w:left="4309" w:hanging="360"/>
      </w:pPr>
    </w:lvl>
    <w:lvl w:ilvl="4">
      <w:start w:val="1"/>
      <w:numFmt w:val="lowerLetter"/>
      <w:lvlText w:val="%5."/>
      <w:lvlJc w:val="left"/>
      <w:pPr>
        <w:tabs>
          <w:tab w:val="num" w:pos="5029"/>
        </w:tabs>
        <w:ind w:left="5029" w:hanging="360"/>
      </w:pPr>
    </w:lvl>
    <w:lvl w:ilvl="5">
      <w:start w:val="1"/>
      <w:numFmt w:val="lowerRoman"/>
      <w:lvlText w:val="%6."/>
      <w:lvlJc w:val="right"/>
      <w:pPr>
        <w:tabs>
          <w:tab w:val="num" w:pos="5749"/>
        </w:tabs>
        <w:ind w:left="5749" w:hanging="180"/>
      </w:pPr>
    </w:lvl>
    <w:lvl w:ilvl="6">
      <w:start w:val="1"/>
      <w:numFmt w:val="decimal"/>
      <w:lvlText w:val="%7."/>
      <w:lvlJc w:val="left"/>
      <w:pPr>
        <w:tabs>
          <w:tab w:val="num" w:pos="6469"/>
        </w:tabs>
        <w:ind w:left="6469" w:hanging="360"/>
      </w:pPr>
    </w:lvl>
    <w:lvl w:ilvl="7">
      <w:start w:val="1"/>
      <w:numFmt w:val="lowerLetter"/>
      <w:lvlText w:val="%8."/>
      <w:lvlJc w:val="left"/>
      <w:pPr>
        <w:tabs>
          <w:tab w:val="num" w:pos="7189"/>
        </w:tabs>
        <w:ind w:left="7189" w:hanging="360"/>
      </w:pPr>
    </w:lvl>
    <w:lvl w:ilvl="8">
      <w:start w:val="1"/>
      <w:numFmt w:val="lowerRoman"/>
      <w:lvlText w:val="%9."/>
      <w:lvlJc w:val="right"/>
      <w:pPr>
        <w:tabs>
          <w:tab w:val="num" w:pos="7909"/>
        </w:tabs>
        <w:ind w:left="7909" w:hanging="180"/>
      </w:pPr>
    </w:lvl>
  </w:abstractNum>
  <w:abstractNum w:abstractNumId="8">
    <w:nsid w:val="25223D76"/>
    <w:multiLevelType w:val="multilevel"/>
    <w:tmpl w:val="0000000B"/>
    <w:lvl w:ilvl="0">
      <w:start w:val="1"/>
      <w:numFmt w:val="low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Roman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Roman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Roman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Roman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29277243"/>
    <w:multiLevelType w:val="hybridMultilevel"/>
    <w:tmpl w:val="1028147E"/>
    <w:lvl w:ilvl="0" w:tplc="FF6EAD3A">
      <w:start w:val="1"/>
      <w:numFmt w:val="lowerLetter"/>
      <w:lvlText w:val="%1)"/>
      <w:lvlJc w:val="left"/>
      <w:pPr>
        <w:tabs>
          <w:tab w:val="num" w:pos="870"/>
        </w:tabs>
        <w:ind w:left="87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90"/>
        </w:tabs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30"/>
        </w:tabs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50"/>
        </w:tabs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70"/>
        </w:tabs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90"/>
        </w:tabs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10"/>
        </w:tabs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30"/>
        </w:tabs>
        <w:ind w:left="6630" w:hanging="180"/>
      </w:pPr>
    </w:lvl>
  </w:abstractNum>
  <w:abstractNum w:abstractNumId="10">
    <w:nsid w:val="29346605"/>
    <w:multiLevelType w:val="multilevel"/>
    <w:tmpl w:val="0000000B"/>
    <w:lvl w:ilvl="0">
      <w:start w:val="1"/>
      <w:numFmt w:val="low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Roman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Roman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Roman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Roman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nsid w:val="39D72D2D"/>
    <w:multiLevelType w:val="multilevel"/>
    <w:tmpl w:val="AD82DE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3ADE06FE"/>
    <w:multiLevelType w:val="multilevel"/>
    <w:tmpl w:val="0000000B"/>
    <w:lvl w:ilvl="0">
      <w:start w:val="1"/>
      <w:numFmt w:val="low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Roman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Roman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Roman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Roman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nsid w:val="3D7B51A3"/>
    <w:multiLevelType w:val="hybridMultilevel"/>
    <w:tmpl w:val="0FA0E624"/>
    <w:lvl w:ilvl="0" w:tplc="8BB2CE46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4D55AC"/>
    <w:multiLevelType w:val="multilevel"/>
    <w:tmpl w:val="0000000B"/>
    <w:lvl w:ilvl="0">
      <w:start w:val="1"/>
      <w:numFmt w:val="low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Roman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Roman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Roman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Roman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nsid w:val="4F1652F7"/>
    <w:multiLevelType w:val="hybridMultilevel"/>
    <w:tmpl w:val="10C01D86"/>
    <w:lvl w:ilvl="0" w:tplc="5F88734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5F3D3A"/>
    <w:multiLevelType w:val="hybridMultilevel"/>
    <w:tmpl w:val="5268DFEC"/>
    <w:lvl w:ilvl="0" w:tplc="D4984C4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3EB13D4"/>
    <w:multiLevelType w:val="multilevel"/>
    <w:tmpl w:val="0000000B"/>
    <w:lvl w:ilvl="0">
      <w:start w:val="1"/>
      <w:numFmt w:val="low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Roman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Roman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Roman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Roman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nsid w:val="55D33A42"/>
    <w:multiLevelType w:val="multilevel"/>
    <w:tmpl w:val="D8EA2650"/>
    <w:lvl w:ilvl="0">
      <w:start w:val="2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869"/>
        </w:tabs>
        <w:ind w:left="286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3589"/>
        </w:tabs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029"/>
        </w:tabs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749"/>
        </w:tabs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189"/>
        </w:tabs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909"/>
        </w:tabs>
        <w:ind w:left="7909" w:hanging="180"/>
      </w:pPr>
      <w:rPr>
        <w:rFonts w:hint="default"/>
      </w:rPr>
    </w:lvl>
  </w:abstractNum>
  <w:abstractNum w:abstractNumId="19">
    <w:nsid w:val="55E31B07"/>
    <w:multiLevelType w:val="multilevel"/>
    <w:tmpl w:val="0000000B"/>
    <w:lvl w:ilvl="0">
      <w:start w:val="1"/>
      <w:numFmt w:val="low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Roman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Roman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Roman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Roman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>
    <w:nsid w:val="5CB307BE"/>
    <w:multiLevelType w:val="multilevel"/>
    <w:tmpl w:val="715C6234"/>
    <w:lvl w:ilvl="0">
      <w:start w:val="1"/>
      <w:numFmt w:val="decimal"/>
      <w:pStyle w:val="Tajuk1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ajuk2"/>
      <w:lvlText w:val="%1.%2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pStyle w:val="Tajuk3"/>
      <w:lvlText w:val="%1.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Tajuk4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1">
    <w:nsid w:val="60294688"/>
    <w:multiLevelType w:val="multilevel"/>
    <w:tmpl w:val="0000000B"/>
    <w:lvl w:ilvl="0">
      <w:start w:val="1"/>
      <w:numFmt w:val="low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Roman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Roman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Roman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Roman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>
    <w:nsid w:val="63C13E95"/>
    <w:multiLevelType w:val="hybridMultilevel"/>
    <w:tmpl w:val="C040D2DC"/>
    <w:lvl w:ilvl="0" w:tplc="352080B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3CF38AA"/>
    <w:multiLevelType w:val="hybridMultilevel"/>
    <w:tmpl w:val="A41666B4"/>
    <w:lvl w:ilvl="0" w:tplc="5B0C6B4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B0917B0"/>
    <w:multiLevelType w:val="multilevel"/>
    <w:tmpl w:val="782A83F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sz w:val="18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  <w:sz w:val="18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  <w:sz w:val="18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  <w:sz w:val="18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  <w:sz w:val="18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  <w:sz w:val="18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  <w:sz w:val="18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  <w:sz w:val="18"/>
      </w:rPr>
    </w:lvl>
  </w:abstractNum>
  <w:abstractNum w:abstractNumId="25">
    <w:nsid w:val="6C996ACD"/>
    <w:multiLevelType w:val="hybridMultilevel"/>
    <w:tmpl w:val="3E8868A8"/>
    <w:lvl w:ilvl="0" w:tplc="27BEEC8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B36E46"/>
    <w:multiLevelType w:val="hybridMultilevel"/>
    <w:tmpl w:val="C2CE0EC6"/>
    <w:lvl w:ilvl="0" w:tplc="87C2A61A">
      <w:start w:val="1"/>
      <w:numFmt w:val="lowerLetter"/>
      <w:lvlText w:val="%1)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30"/>
        </w:tabs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50"/>
        </w:tabs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90"/>
        </w:tabs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10"/>
        </w:tabs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50"/>
        </w:tabs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70"/>
        </w:tabs>
        <w:ind w:left="6570" w:hanging="180"/>
      </w:pPr>
    </w:lvl>
  </w:abstractNum>
  <w:abstractNum w:abstractNumId="27">
    <w:nsid w:val="6FB6608C"/>
    <w:multiLevelType w:val="multilevel"/>
    <w:tmpl w:val="2E1682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745D5381"/>
    <w:multiLevelType w:val="hybridMultilevel"/>
    <w:tmpl w:val="4AE6DF30"/>
    <w:lvl w:ilvl="0" w:tplc="D1182AC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6A31432"/>
    <w:multiLevelType w:val="hybridMultilevel"/>
    <w:tmpl w:val="B4C8D9F8"/>
    <w:lvl w:ilvl="0" w:tplc="6C822EC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6"/>
  </w:num>
  <w:num w:numId="5">
    <w:abstractNumId w:val="5"/>
  </w:num>
  <w:num w:numId="6">
    <w:abstractNumId w:val="26"/>
  </w:num>
  <w:num w:numId="7">
    <w:abstractNumId w:val="9"/>
  </w:num>
  <w:num w:numId="8">
    <w:abstractNumId w:val="20"/>
  </w:num>
  <w:num w:numId="9">
    <w:abstractNumId w:val="7"/>
  </w:num>
  <w:num w:numId="10">
    <w:abstractNumId w:val="18"/>
  </w:num>
  <w:num w:numId="11">
    <w:abstractNumId w:val="24"/>
  </w:num>
  <w:num w:numId="12">
    <w:abstractNumId w:val="13"/>
  </w:num>
  <w:num w:numId="13">
    <w:abstractNumId w:val="3"/>
  </w:num>
  <w:num w:numId="14">
    <w:abstractNumId w:val="25"/>
  </w:num>
  <w:num w:numId="15">
    <w:abstractNumId w:val="27"/>
  </w:num>
  <w:num w:numId="16">
    <w:abstractNumId w:val="11"/>
  </w:num>
  <w:num w:numId="17">
    <w:abstractNumId w:val="29"/>
  </w:num>
  <w:num w:numId="18">
    <w:abstractNumId w:val="4"/>
  </w:num>
  <w:num w:numId="19">
    <w:abstractNumId w:val="28"/>
  </w:num>
  <w:num w:numId="20">
    <w:abstractNumId w:val="22"/>
  </w:num>
  <w:num w:numId="21">
    <w:abstractNumId w:val="23"/>
  </w:num>
  <w:num w:numId="22">
    <w:abstractNumId w:val="15"/>
  </w:num>
  <w:num w:numId="23">
    <w:abstractNumId w:val="12"/>
  </w:num>
  <w:num w:numId="24">
    <w:abstractNumId w:val="17"/>
  </w:num>
  <w:num w:numId="25">
    <w:abstractNumId w:val="14"/>
  </w:num>
  <w:num w:numId="26">
    <w:abstractNumId w:val="19"/>
  </w:num>
  <w:num w:numId="27">
    <w:abstractNumId w:val="6"/>
  </w:num>
  <w:num w:numId="28">
    <w:abstractNumId w:val="10"/>
  </w:num>
  <w:num w:numId="29">
    <w:abstractNumId w:val="21"/>
  </w:num>
  <w:num w:numId="3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stylePaneFormatFilter w:val="3F01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55810"/>
    <w:rsid w:val="0000307F"/>
    <w:rsid w:val="0000590C"/>
    <w:rsid w:val="00012C68"/>
    <w:rsid w:val="0001589C"/>
    <w:rsid w:val="00016789"/>
    <w:rsid w:val="00037B53"/>
    <w:rsid w:val="00047E21"/>
    <w:rsid w:val="00073DD3"/>
    <w:rsid w:val="000816AD"/>
    <w:rsid w:val="00086AC6"/>
    <w:rsid w:val="0009433B"/>
    <w:rsid w:val="000A08D0"/>
    <w:rsid w:val="000A7CC5"/>
    <w:rsid w:val="000C638B"/>
    <w:rsid w:val="000D71CF"/>
    <w:rsid w:val="000E08E2"/>
    <w:rsid w:val="000E3B45"/>
    <w:rsid w:val="000F35EC"/>
    <w:rsid w:val="00105737"/>
    <w:rsid w:val="001127DF"/>
    <w:rsid w:val="00116074"/>
    <w:rsid w:val="001228C8"/>
    <w:rsid w:val="00130610"/>
    <w:rsid w:val="00160387"/>
    <w:rsid w:val="00162421"/>
    <w:rsid w:val="00166072"/>
    <w:rsid w:val="001826F4"/>
    <w:rsid w:val="001A0ACC"/>
    <w:rsid w:val="001D24E2"/>
    <w:rsid w:val="001D797C"/>
    <w:rsid w:val="001F74F4"/>
    <w:rsid w:val="00200B6E"/>
    <w:rsid w:val="002060F1"/>
    <w:rsid w:val="00220459"/>
    <w:rsid w:val="00233BD8"/>
    <w:rsid w:val="0023491D"/>
    <w:rsid w:val="00236A02"/>
    <w:rsid w:val="0023761C"/>
    <w:rsid w:val="0024454C"/>
    <w:rsid w:val="00246D81"/>
    <w:rsid w:val="00255BA2"/>
    <w:rsid w:val="00264042"/>
    <w:rsid w:val="00274109"/>
    <w:rsid w:val="002B120A"/>
    <w:rsid w:val="002B4CC6"/>
    <w:rsid w:val="002C6709"/>
    <w:rsid w:val="002C7120"/>
    <w:rsid w:val="002D00D6"/>
    <w:rsid w:val="002E0F7D"/>
    <w:rsid w:val="002F285A"/>
    <w:rsid w:val="00304DD1"/>
    <w:rsid w:val="0033020B"/>
    <w:rsid w:val="00335D44"/>
    <w:rsid w:val="003543E3"/>
    <w:rsid w:val="003575BC"/>
    <w:rsid w:val="003617FD"/>
    <w:rsid w:val="00383206"/>
    <w:rsid w:val="003F2773"/>
    <w:rsid w:val="0040159A"/>
    <w:rsid w:val="00402255"/>
    <w:rsid w:val="0040543C"/>
    <w:rsid w:val="00423B14"/>
    <w:rsid w:val="00425FF7"/>
    <w:rsid w:val="00427F79"/>
    <w:rsid w:val="00434CD4"/>
    <w:rsid w:val="00440C2C"/>
    <w:rsid w:val="00444406"/>
    <w:rsid w:val="004678E9"/>
    <w:rsid w:val="0049356F"/>
    <w:rsid w:val="00496B3F"/>
    <w:rsid w:val="004A227E"/>
    <w:rsid w:val="004A5AC1"/>
    <w:rsid w:val="004C2172"/>
    <w:rsid w:val="004C759C"/>
    <w:rsid w:val="004C772E"/>
    <w:rsid w:val="004E1D6C"/>
    <w:rsid w:val="004E235B"/>
    <w:rsid w:val="004F1113"/>
    <w:rsid w:val="004F1802"/>
    <w:rsid w:val="00500B30"/>
    <w:rsid w:val="00502B30"/>
    <w:rsid w:val="00523ECF"/>
    <w:rsid w:val="0052516C"/>
    <w:rsid w:val="00541E48"/>
    <w:rsid w:val="00556546"/>
    <w:rsid w:val="00557CDB"/>
    <w:rsid w:val="005675A5"/>
    <w:rsid w:val="00574872"/>
    <w:rsid w:val="005A3239"/>
    <w:rsid w:val="005C3B7E"/>
    <w:rsid w:val="005C66DD"/>
    <w:rsid w:val="005D1711"/>
    <w:rsid w:val="005D62B7"/>
    <w:rsid w:val="005F5A34"/>
    <w:rsid w:val="00621B6D"/>
    <w:rsid w:val="006429B8"/>
    <w:rsid w:val="00643945"/>
    <w:rsid w:val="006521E7"/>
    <w:rsid w:val="00652CBA"/>
    <w:rsid w:val="00652FBD"/>
    <w:rsid w:val="00653D9E"/>
    <w:rsid w:val="00677AEC"/>
    <w:rsid w:val="00682B55"/>
    <w:rsid w:val="006934D6"/>
    <w:rsid w:val="0069685C"/>
    <w:rsid w:val="006C1648"/>
    <w:rsid w:val="006D048D"/>
    <w:rsid w:val="00711F77"/>
    <w:rsid w:val="00723321"/>
    <w:rsid w:val="00740C02"/>
    <w:rsid w:val="00744834"/>
    <w:rsid w:val="00750333"/>
    <w:rsid w:val="00751850"/>
    <w:rsid w:val="00772B7F"/>
    <w:rsid w:val="00792DB4"/>
    <w:rsid w:val="007A045D"/>
    <w:rsid w:val="007A603A"/>
    <w:rsid w:val="007B748C"/>
    <w:rsid w:val="007E6A47"/>
    <w:rsid w:val="0081312C"/>
    <w:rsid w:val="00827306"/>
    <w:rsid w:val="00833E26"/>
    <w:rsid w:val="00855810"/>
    <w:rsid w:val="00870AF7"/>
    <w:rsid w:val="0087156C"/>
    <w:rsid w:val="00887CB3"/>
    <w:rsid w:val="00890119"/>
    <w:rsid w:val="00892E4E"/>
    <w:rsid w:val="008A0267"/>
    <w:rsid w:val="008D336B"/>
    <w:rsid w:val="008E2B96"/>
    <w:rsid w:val="008F7F4F"/>
    <w:rsid w:val="00900050"/>
    <w:rsid w:val="009042F9"/>
    <w:rsid w:val="00904DC3"/>
    <w:rsid w:val="009143BD"/>
    <w:rsid w:val="00924F5D"/>
    <w:rsid w:val="0093732F"/>
    <w:rsid w:val="00945252"/>
    <w:rsid w:val="00952BF2"/>
    <w:rsid w:val="009561DB"/>
    <w:rsid w:val="00990EFD"/>
    <w:rsid w:val="009969EB"/>
    <w:rsid w:val="009A6042"/>
    <w:rsid w:val="009E26BD"/>
    <w:rsid w:val="009E46DC"/>
    <w:rsid w:val="009E7B10"/>
    <w:rsid w:val="009F5983"/>
    <w:rsid w:val="009F63C7"/>
    <w:rsid w:val="00A11457"/>
    <w:rsid w:val="00A179DF"/>
    <w:rsid w:val="00A72353"/>
    <w:rsid w:val="00A73846"/>
    <w:rsid w:val="00A92CA4"/>
    <w:rsid w:val="00A93E1D"/>
    <w:rsid w:val="00A97184"/>
    <w:rsid w:val="00AB76EE"/>
    <w:rsid w:val="00AC0E3C"/>
    <w:rsid w:val="00AE0774"/>
    <w:rsid w:val="00AE7FFE"/>
    <w:rsid w:val="00AF7945"/>
    <w:rsid w:val="00B11421"/>
    <w:rsid w:val="00B54D77"/>
    <w:rsid w:val="00B577F1"/>
    <w:rsid w:val="00B67765"/>
    <w:rsid w:val="00B96182"/>
    <w:rsid w:val="00BA34E2"/>
    <w:rsid w:val="00BB7141"/>
    <w:rsid w:val="00BC1BEA"/>
    <w:rsid w:val="00BC5F33"/>
    <w:rsid w:val="00BC7980"/>
    <w:rsid w:val="00BD0390"/>
    <w:rsid w:val="00BE4C94"/>
    <w:rsid w:val="00BE63E0"/>
    <w:rsid w:val="00BE6D70"/>
    <w:rsid w:val="00BF22A9"/>
    <w:rsid w:val="00BF4506"/>
    <w:rsid w:val="00BF6360"/>
    <w:rsid w:val="00C11C49"/>
    <w:rsid w:val="00C16B58"/>
    <w:rsid w:val="00C2518C"/>
    <w:rsid w:val="00C27C58"/>
    <w:rsid w:val="00C3089E"/>
    <w:rsid w:val="00C455ED"/>
    <w:rsid w:val="00C53A54"/>
    <w:rsid w:val="00C65378"/>
    <w:rsid w:val="00C65BB5"/>
    <w:rsid w:val="00C848E9"/>
    <w:rsid w:val="00CA3B18"/>
    <w:rsid w:val="00CA77D9"/>
    <w:rsid w:val="00CB6963"/>
    <w:rsid w:val="00CC0A5C"/>
    <w:rsid w:val="00CD7BD4"/>
    <w:rsid w:val="00CE0209"/>
    <w:rsid w:val="00CE3E7D"/>
    <w:rsid w:val="00CE55AE"/>
    <w:rsid w:val="00D04346"/>
    <w:rsid w:val="00D304D8"/>
    <w:rsid w:val="00D833DC"/>
    <w:rsid w:val="00D96438"/>
    <w:rsid w:val="00D97A4C"/>
    <w:rsid w:val="00DB5103"/>
    <w:rsid w:val="00DC057A"/>
    <w:rsid w:val="00DF1699"/>
    <w:rsid w:val="00E109F8"/>
    <w:rsid w:val="00E211C2"/>
    <w:rsid w:val="00E36BB1"/>
    <w:rsid w:val="00E53BC0"/>
    <w:rsid w:val="00E7387C"/>
    <w:rsid w:val="00E73AD2"/>
    <w:rsid w:val="00E774B4"/>
    <w:rsid w:val="00E81520"/>
    <w:rsid w:val="00E841FF"/>
    <w:rsid w:val="00E91AD3"/>
    <w:rsid w:val="00E92E5D"/>
    <w:rsid w:val="00EC6DFF"/>
    <w:rsid w:val="00EF5628"/>
    <w:rsid w:val="00EF786F"/>
    <w:rsid w:val="00F15B6F"/>
    <w:rsid w:val="00F31D55"/>
    <w:rsid w:val="00F35F79"/>
    <w:rsid w:val="00F401F0"/>
    <w:rsid w:val="00F619ED"/>
    <w:rsid w:val="00F64393"/>
    <w:rsid w:val="00FA2DAD"/>
    <w:rsid w:val="00FB6A7A"/>
    <w:rsid w:val="00FB6C76"/>
    <w:rsid w:val="00FD3D27"/>
    <w:rsid w:val="00FF3E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55810"/>
    <w:pPr>
      <w:suppressAutoHyphens/>
    </w:pPr>
    <w:rPr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rsid w:val="00855810"/>
    <w:pPr>
      <w:keepNext/>
      <w:autoSpaceDE w:val="0"/>
      <w:spacing w:line="360" w:lineRule="auto"/>
      <w:outlineLvl w:val="0"/>
    </w:pPr>
    <w:rPr>
      <w:b/>
      <w:bCs/>
      <w:sz w:val="22"/>
    </w:rPr>
  </w:style>
  <w:style w:type="paragraph" w:styleId="Heading2">
    <w:name w:val="heading 2"/>
    <w:basedOn w:val="Normal"/>
    <w:next w:val="Normal"/>
    <w:qFormat/>
    <w:rsid w:val="0085581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0F35E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Text">
    <w:name w:val="Default Text"/>
    <w:basedOn w:val="Normal"/>
    <w:rsid w:val="00855810"/>
    <w:pPr>
      <w:autoSpaceDE w:val="0"/>
      <w:spacing w:line="360" w:lineRule="auto"/>
    </w:pPr>
  </w:style>
  <w:style w:type="paragraph" w:customStyle="1" w:styleId="Tajuk1">
    <w:name w:val="Tajuk1"/>
    <w:basedOn w:val="Normal"/>
    <w:rsid w:val="00B54D77"/>
    <w:pPr>
      <w:numPr>
        <w:numId w:val="8"/>
      </w:numPr>
      <w:suppressAutoHyphens w:val="0"/>
    </w:pPr>
    <w:rPr>
      <w:rFonts w:ascii="Verdana" w:hAnsi="Verdana"/>
      <w:b/>
      <w:sz w:val="18"/>
      <w:lang w:eastAsia="en-US"/>
    </w:rPr>
  </w:style>
  <w:style w:type="paragraph" w:customStyle="1" w:styleId="Tajuk2">
    <w:name w:val="Tajuk2"/>
    <w:basedOn w:val="Normal"/>
    <w:autoRedefine/>
    <w:rsid w:val="00B54D77"/>
    <w:pPr>
      <w:numPr>
        <w:ilvl w:val="1"/>
        <w:numId w:val="8"/>
      </w:numPr>
      <w:suppressAutoHyphens w:val="0"/>
      <w:ind w:hanging="900"/>
    </w:pPr>
    <w:rPr>
      <w:rFonts w:ascii="Verdana" w:hAnsi="Verdana"/>
      <w:b/>
      <w:sz w:val="18"/>
      <w:lang w:eastAsia="en-US"/>
    </w:rPr>
  </w:style>
  <w:style w:type="paragraph" w:customStyle="1" w:styleId="Tajuk3">
    <w:name w:val="Tajuk3"/>
    <w:basedOn w:val="Normal"/>
    <w:rsid w:val="00B54D77"/>
    <w:pPr>
      <w:numPr>
        <w:ilvl w:val="2"/>
        <w:numId w:val="8"/>
      </w:numPr>
      <w:suppressAutoHyphens w:val="0"/>
    </w:pPr>
    <w:rPr>
      <w:rFonts w:ascii="Verdana" w:hAnsi="Verdana"/>
      <w:b/>
      <w:sz w:val="18"/>
      <w:u w:val="single"/>
      <w:lang w:eastAsia="en-US"/>
    </w:rPr>
  </w:style>
  <w:style w:type="paragraph" w:customStyle="1" w:styleId="Tajuk4">
    <w:name w:val="Tajuk4"/>
    <w:basedOn w:val="Normal"/>
    <w:rsid w:val="00B54D77"/>
    <w:pPr>
      <w:numPr>
        <w:ilvl w:val="3"/>
        <w:numId w:val="8"/>
      </w:numPr>
      <w:suppressAutoHyphens w:val="0"/>
    </w:pPr>
    <w:rPr>
      <w:rFonts w:ascii="Arial" w:hAnsi="Arial"/>
      <w:b/>
      <w:i/>
      <w:sz w:val="20"/>
      <w:lang w:eastAsia="en-US"/>
    </w:rPr>
  </w:style>
  <w:style w:type="paragraph" w:styleId="Footer">
    <w:name w:val="footer"/>
    <w:basedOn w:val="Normal"/>
    <w:rsid w:val="00F6439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64393"/>
  </w:style>
  <w:style w:type="paragraph" w:styleId="Header">
    <w:name w:val="header"/>
    <w:basedOn w:val="Normal"/>
    <w:rsid w:val="00F64393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rsid w:val="002445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4454C"/>
    <w:rPr>
      <w:rFonts w:ascii="Tahoma" w:hAnsi="Tahoma" w:cs="Tahoma"/>
      <w:sz w:val="16"/>
      <w:szCs w:val="16"/>
      <w:lang w:eastAsia="ar-SA"/>
    </w:rPr>
  </w:style>
  <w:style w:type="paragraph" w:styleId="ListParagraph">
    <w:name w:val="List Paragraph"/>
    <w:basedOn w:val="Normal"/>
    <w:uiPriority w:val="34"/>
    <w:qFormat/>
    <w:rsid w:val="007B748C"/>
    <w:pPr>
      <w:ind w:left="720"/>
      <w:contextualSpacing/>
    </w:pPr>
  </w:style>
  <w:style w:type="character" w:styleId="Hyperlink">
    <w:name w:val="Hyperlink"/>
    <w:basedOn w:val="DefaultParagraphFont"/>
    <w:rsid w:val="00246D81"/>
    <w:rPr>
      <w:color w:val="0000FF" w:themeColor="hyperlink"/>
      <w:u w:val="single"/>
    </w:rPr>
  </w:style>
  <w:style w:type="table" w:styleId="TableGrid">
    <w:name w:val="Table Grid"/>
    <w:basedOn w:val="TableNormal"/>
    <w:rsid w:val="00246D8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ssjp.treasury.gov.my/tadbir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1519</TotalTime>
  <Pages>15</Pages>
  <Words>1253</Words>
  <Characters>7143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MOF</Company>
  <LinksUpToDate>false</LinksUpToDate>
  <CharactersWithSpaces>8380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zaidi.ahmad</dc:creator>
  <cp:keywords/>
  <dc:description/>
  <cp:lastModifiedBy> miza</cp:lastModifiedBy>
  <cp:revision>71</cp:revision>
  <cp:lastPrinted>2010-03-02T02:14:00Z</cp:lastPrinted>
  <dcterms:created xsi:type="dcterms:W3CDTF">2010-02-02T02:06:00Z</dcterms:created>
  <dcterms:modified xsi:type="dcterms:W3CDTF">2010-03-08T01:14:00Z</dcterms:modified>
</cp:coreProperties>
</file>