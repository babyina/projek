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9524FB" w:rsidRPr="00E22D41" w:rsidRDefault="009524FB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C9245C" w:rsidRPr="00E22D41" w:rsidRDefault="00796528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>
            <wp:extent cx="673100" cy="551815"/>
            <wp:effectExtent l="19050" t="0" r="0" b="0"/>
            <wp:docPr id="8" name="Picture 5" descr="logokeraja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okerajaan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32"/>
          <w:szCs w:val="32"/>
        </w:rPr>
      </w:pPr>
      <w:r w:rsidRPr="00E22D41">
        <w:rPr>
          <w:rFonts w:ascii="Arial" w:hAnsi="Arial" w:cs="Arial"/>
          <w:b/>
          <w:bCs/>
          <w:sz w:val="32"/>
          <w:szCs w:val="32"/>
        </w:rPr>
        <w:t xml:space="preserve">KEMENTERIAN </w:t>
      </w:r>
      <w:r w:rsidR="004C2DB5" w:rsidRPr="00E22D41">
        <w:rPr>
          <w:rFonts w:ascii="Arial" w:hAnsi="Arial" w:cs="Arial"/>
          <w:b/>
          <w:bCs/>
          <w:sz w:val="32"/>
          <w:szCs w:val="32"/>
        </w:rPr>
        <w:t xml:space="preserve">KEWANGAN </w:t>
      </w:r>
      <w:smartTag w:uri="urn:schemas-microsoft-com:office:smarttags" w:element="country-region">
        <w:smartTag w:uri="urn:schemas-microsoft-com:office:smarttags" w:element="place">
          <w:r w:rsidR="004C2DB5" w:rsidRPr="00E22D41">
            <w:rPr>
              <w:rFonts w:ascii="Arial" w:hAnsi="Arial" w:cs="Arial"/>
              <w:b/>
              <w:bCs/>
              <w:sz w:val="32"/>
              <w:szCs w:val="32"/>
            </w:rPr>
            <w:t>MALAYSIA</w:t>
          </w:r>
        </w:smartTag>
      </w:smartTag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C9245C" w:rsidRPr="00E22D41" w:rsidRDefault="00086C13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  <w:r w:rsidRPr="00086C13">
        <w:rPr>
          <w:rFonts w:ascii="Arial" w:hAnsi="Arial" w:cs="Arial"/>
          <w:b/>
          <w:bCs/>
          <w:sz w:val="20"/>
          <w:szCs w:val="20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222.7pt;height:33.5pt" adj=",10800" fillcolor="#3cf" strokecolor="#009" strokeweight="1pt">
            <v:shadow on="t" color="#009" offset="7pt,-7pt"/>
            <v:textpath style="font-family:&quot;Impact&quot;;font-size:28pt;v-text-spacing:52429f;v-text-kern:t" trim="t" fitpath="t" string="PANDUAN PENGGUNA"/>
          </v:shape>
        </w:pict>
      </w:r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C9245C" w:rsidRPr="00E22D41" w:rsidRDefault="00086C13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  <w:r w:rsidRPr="00086C13">
        <w:rPr>
          <w:rFonts w:ascii="Arial" w:hAnsi="Arial" w:cs="Arial"/>
          <w:b/>
          <w:bCs/>
          <w:sz w:val="20"/>
          <w:szCs w:val="20"/>
        </w:rPr>
        <w:pict>
          <v:shape id="_x0000_i1026" type="#_x0000_t136" style="width:75.35pt;height:29.3pt" adj=",10800" fillcolor="#3cf" strokecolor="#009" strokeweight="1pt">
            <v:shadow on="t" color="#009" offset="7pt,-7pt"/>
            <v:textpath style="font-family:&quot;Impact&quot;;font-size:24pt;v-text-spacing:52429f;v-text-kern:t" trim="t" fitpath="t" string="SISTEM "/>
          </v:shape>
        </w:pict>
      </w:r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C9245C" w:rsidRPr="00E22D41" w:rsidRDefault="00086C13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  <w:r w:rsidRPr="00086C13">
        <w:rPr>
          <w:rFonts w:ascii="Arial" w:hAnsi="Arial" w:cs="Arial"/>
          <w:b/>
          <w:bCs/>
          <w:sz w:val="20"/>
          <w:szCs w:val="20"/>
        </w:rPr>
        <w:pict>
          <v:shape id="_x0000_i1027" type="#_x0000_t136" style="width:333.2pt;height:20.1pt" adj=",10800" fillcolor="#3cf" strokecolor="#009" strokeweight="1pt">
            <v:shadow on="t" color="#009" offset="7pt,-7pt"/>
            <v:textpath style="font-family:&quot;Impact&quot;;font-size:28pt;v-text-spacing:52429f;v-text-kern:t" trim="t" fitpath="t" string="SOAL JAWAB PARLIMEN (SSJP)"/>
          </v:shape>
        </w:pict>
      </w:r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C9245C" w:rsidRPr="00E22D41" w:rsidRDefault="00086C13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  <w:r w:rsidRPr="00086C13">
        <w:rPr>
          <w:rFonts w:ascii="Arial" w:hAnsi="Arial" w:cs="Arial"/>
          <w:b/>
          <w:bCs/>
          <w:sz w:val="20"/>
          <w:szCs w:val="20"/>
        </w:rPr>
        <w:pict>
          <v:shape id="_x0000_i1028" type="#_x0000_t136" style="width:60.3pt;height:43.55pt" adj=",10800" fillcolor="#3cf" strokecolor="#009" strokeweight="1pt">
            <v:shadow on="t" color="#009" offset="7pt,-7pt"/>
            <v:textpath style="font-family:&quot;Impact&quot;;font-size:18pt;v-text-spacing:52429f;v-text-kern:t" trim="t" fitpath="t" string="Versi 2.0&#10;2010"/>
          </v:shape>
        </w:pict>
      </w:r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C9245C" w:rsidRPr="00E22D41" w:rsidRDefault="00C9245C" w:rsidP="00C9245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E22D41" w:rsidRDefault="00E22D41" w:rsidP="00CE0959">
      <w:pPr>
        <w:rPr>
          <w:rFonts w:ascii="Arial" w:hAnsi="Arial" w:cs="Arial"/>
          <w:b/>
          <w:bCs/>
          <w:sz w:val="20"/>
          <w:szCs w:val="20"/>
        </w:rPr>
      </w:pPr>
    </w:p>
    <w:p w:rsidR="00E22D41" w:rsidRDefault="00E22D41" w:rsidP="00CE0959">
      <w:pPr>
        <w:rPr>
          <w:rFonts w:ascii="Arial" w:hAnsi="Arial" w:cs="Arial"/>
          <w:b/>
          <w:bCs/>
          <w:sz w:val="20"/>
          <w:szCs w:val="20"/>
        </w:rPr>
      </w:pPr>
    </w:p>
    <w:p w:rsidR="00E22D41" w:rsidRDefault="00E22D41" w:rsidP="00CE0959">
      <w:pPr>
        <w:rPr>
          <w:rFonts w:ascii="Arial" w:hAnsi="Arial" w:cs="Arial"/>
          <w:b/>
          <w:bCs/>
          <w:sz w:val="20"/>
          <w:szCs w:val="20"/>
        </w:rPr>
      </w:pPr>
    </w:p>
    <w:p w:rsidR="00E22D41" w:rsidRDefault="00E22D41" w:rsidP="00CE0959">
      <w:pPr>
        <w:rPr>
          <w:rFonts w:ascii="Arial" w:hAnsi="Arial" w:cs="Arial"/>
          <w:b/>
          <w:bCs/>
          <w:sz w:val="20"/>
          <w:szCs w:val="20"/>
        </w:rPr>
      </w:pPr>
    </w:p>
    <w:p w:rsidR="00E22D41" w:rsidRDefault="00E22D41" w:rsidP="00CE0959">
      <w:pPr>
        <w:rPr>
          <w:rFonts w:ascii="Arial" w:hAnsi="Arial" w:cs="Arial"/>
          <w:b/>
          <w:bCs/>
          <w:sz w:val="20"/>
          <w:szCs w:val="20"/>
        </w:rPr>
      </w:pPr>
    </w:p>
    <w:p w:rsidR="00E22D41" w:rsidRDefault="00E22D41" w:rsidP="00CE0959">
      <w:pPr>
        <w:rPr>
          <w:rFonts w:ascii="Arial" w:hAnsi="Arial" w:cs="Arial"/>
          <w:b/>
          <w:bCs/>
          <w:sz w:val="20"/>
          <w:szCs w:val="20"/>
        </w:rPr>
      </w:pPr>
    </w:p>
    <w:p w:rsidR="00E22D41" w:rsidRDefault="00E22D41" w:rsidP="00CE0959">
      <w:pPr>
        <w:rPr>
          <w:rFonts w:ascii="Arial" w:hAnsi="Arial" w:cs="Arial"/>
          <w:b/>
          <w:bCs/>
          <w:sz w:val="20"/>
          <w:szCs w:val="20"/>
        </w:rPr>
      </w:pPr>
    </w:p>
    <w:p w:rsidR="00E22D41" w:rsidRDefault="00E22D41" w:rsidP="00CE0959">
      <w:pPr>
        <w:rPr>
          <w:rFonts w:ascii="Arial" w:hAnsi="Arial" w:cs="Arial"/>
          <w:b/>
          <w:bCs/>
          <w:sz w:val="20"/>
          <w:szCs w:val="20"/>
        </w:rPr>
      </w:pPr>
    </w:p>
    <w:p w:rsidR="00E22D41" w:rsidRDefault="00E22D41" w:rsidP="00CE0959">
      <w:pPr>
        <w:rPr>
          <w:rFonts w:ascii="Arial" w:hAnsi="Arial" w:cs="Arial"/>
          <w:b/>
          <w:bCs/>
          <w:sz w:val="20"/>
          <w:szCs w:val="20"/>
        </w:rPr>
      </w:pPr>
    </w:p>
    <w:p w:rsidR="00E22D41" w:rsidRDefault="00E22D41" w:rsidP="00CE0959">
      <w:pPr>
        <w:rPr>
          <w:rFonts w:ascii="Arial" w:hAnsi="Arial" w:cs="Arial"/>
          <w:b/>
          <w:bCs/>
          <w:sz w:val="20"/>
          <w:szCs w:val="20"/>
        </w:rPr>
      </w:pPr>
    </w:p>
    <w:p w:rsidR="00E22D41" w:rsidRDefault="00E22D41" w:rsidP="00CE0959">
      <w:pPr>
        <w:rPr>
          <w:rFonts w:ascii="Arial" w:hAnsi="Arial" w:cs="Arial"/>
          <w:b/>
          <w:bCs/>
          <w:sz w:val="20"/>
          <w:szCs w:val="20"/>
        </w:rPr>
      </w:pPr>
    </w:p>
    <w:p w:rsidR="00E22D41" w:rsidRDefault="00E22D41" w:rsidP="00CE0959">
      <w:pPr>
        <w:rPr>
          <w:rFonts w:ascii="Arial" w:hAnsi="Arial" w:cs="Arial"/>
          <w:b/>
          <w:bCs/>
          <w:sz w:val="20"/>
          <w:szCs w:val="20"/>
        </w:rPr>
      </w:pPr>
    </w:p>
    <w:p w:rsidR="00CE0959" w:rsidRPr="00E22D41" w:rsidRDefault="00CE0959" w:rsidP="00CE0959">
      <w:pPr>
        <w:rPr>
          <w:rFonts w:ascii="Arial" w:hAnsi="Arial" w:cs="Arial"/>
          <w:b/>
          <w:bCs/>
          <w:sz w:val="20"/>
          <w:szCs w:val="20"/>
        </w:rPr>
      </w:pPr>
      <w:r w:rsidRPr="00E22D41">
        <w:rPr>
          <w:rFonts w:ascii="Arial" w:hAnsi="Arial" w:cs="Arial"/>
          <w:b/>
          <w:bCs/>
          <w:sz w:val="20"/>
          <w:szCs w:val="20"/>
        </w:rPr>
        <w:t>KANDUNGAN</w:t>
      </w:r>
    </w:p>
    <w:p w:rsidR="00CE0959" w:rsidRPr="00E22D41" w:rsidRDefault="00CE0959" w:rsidP="00CE0959">
      <w:pPr>
        <w:rPr>
          <w:rFonts w:ascii="Arial" w:hAnsi="Arial" w:cs="Arial"/>
          <w:b/>
          <w:bCs/>
          <w:sz w:val="20"/>
          <w:szCs w:val="20"/>
        </w:rPr>
      </w:pPr>
    </w:p>
    <w:p w:rsidR="00CE0959" w:rsidRPr="00E22D41" w:rsidRDefault="00CE0959" w:rsidP="00CE0959">
      <w:pPr>
        <w:rPr>
          <w:rFonts w:ascii="Arial" w:hAnsi="Arial" w:cs="Arial"/>
          <w:b/>
          <w:bCs/>
          <w:sz w:val="20"/>
          <w:szCs w:val="20"/>
        </w:rPr>
      </w:pPr>
    </w:p>
    <w:tbl>
      <w:tblPr>
        <w:tblStyle w:val="TableGrid"/>
        <w:tblW w:w="0" w:type="auto"/>
        <w:jc w:val="center"/>
        <w:tblLook w:val="04A0"/>
      </w:tblPr>
      <w:tblGrid>
        <w:gridCol w:w="828"/>
        <w:gridCol w:w="6266"/>
        <w:gridCol w:w="1762"/>
      </w:tblGrid>
      <w:tr w:rsidR="006C71DB" w:rsidTr="00A66BCA">
        <w:trPr>
          <w:trHeight w:val="432"/>
          <w:jc w:val="center"/>
        </w:trPr>
        <w:tc>
          <w:tcPr>
            <w:tcW w:w="828" w:type="dxa"/>
            <w:vAlign w:val="center"/>
          </w:tcPr>
          <w:p w:rsidR="006C71DB" w:rsidRPr="006C71DB" w:rsidRDefault="006C71DB" w:rsidP="006C71DB">
            <w:pPr>
              <w:pStyle w:val="Tajuk4"/>
              <w:numPr>
                <w:ilvl w:val="0"/>
                <w:numId w:val="0"/>
              </w:numPr>
              <w:jc w:val="center"/>
              <w:rPr>
                <w:rFonts w:cs="Arial"/>
                <w:i w:val="0"/>
                <w:szCs w:val="20"/>
              </w:rPr>
            </w:pPr>
            <w:r w:rsidRPr="006C71DB">
              <w:rPr>
                <w:rFonts w:cs="Arial"/>
                <w:i w:val="0"/>
                <w:szCs w:val="20"/>
              </w:rPr>
              <w:t>BIL</w:t>
            </w:r>
          </w:p>
        </w:tc>
        <w:tc>
          <w:tcPr>
            <w:tcW w:w="6266" w:type="dxa"/>
            <w:vAlign w:val="center"/>
          </w:tcPr>
          <w:p w:rsidR="006C71DB" w:rsidRPr="006C71DB" w:rsidRDefault="006C71DB" w:rsidP="006C71DB">
            <w:pPr>
              <w:pStyle w:val="Tajuk4"/>
              <w:numPr>
                <w:ilvl w:val="0"/>
                <w:numId w:val="0"/>
              </w:numPr>
              <w:jc w:val="center"/>
              <w:rPr>
                <w:rFonts w:cs="Arial"/>
                <w:i w:val="0"/>
                <w:szCs w:val="20"/>
              </w:rPr>
            </w:pPr>
            <w:r w:rsidRPr="006C71DB">
              <w:rPr>
                <w:rFonts w:cs="Arial"/>
                <w:i w:val="0"/>
                <w:szCs w:val="20"/>
              </w:rPr>
              <w:t>TAJUK</w:t>
            </w:r>
          </w:p>
        </w:tc>
        <w:tc>
          <w:tcPr>
            <w:tcW w:w="1762" w:type="dxa"/>
            <w:vAlign w:val="center"/>
          </w:tcPr>
          <w:p w:rsidR="006C71DB" w:rsidRPr="006C71DB" w:rsidRDefault="006C71DB" w:rsidP="006C71DB">
            <w:pPr>
              <w:pStyle w:val="Tajuk4"/>
              <w:numPr>
                <w:ilvl w:val="0"/>
                <w:numId w:val="0"/>
              </w:numPr>
              <w:jc w:val="center"/>
              <w:rPr>
                <w:rFonts w:cs="Arial"/>
                <w:i w:val="0"/>
                <w:szCs w:val="20"/>
              </w:rPr>
            </w:pPr>
            <w:r w:rsidRPr="006C71DB">
              <w:rPr>
                <w:rFonts w:cs="Arial"/>
                <w:i w:val="0"/>
                <w:szCs w:val="20"/>
              </w:rPr>
              <w:t>M/S</w:t>
            </w:r>
          </w:p>
        </w:tc>
      </w:tr>
      <w:tr w:rsidR="006C71DB" w:rsidTr="00A66BCA">
        <w:trPr>
          <w:trHeight w:val="432"/>
          <w:jc w:val="center"/>
        </w:trPr>
        <w:tc>
          <w:tcPr>
            <w:tcW w:w="828" w:type="dxa"/>
            <w:vAlign w:val="center"/>
          </w:tcPr>
          <w:p w:rsidR="006C71DB" w:rsidRDefault="006C71DB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1.0</w:t>
            </w:r>
          </w:p>
        </w:tc>
        <w:tc>
          <w:tcPr>
            <w:tcW w:w="6266" w:type="dxa"/>
            <w:vAlign w:val="center"/>
          </w:tcPr>
          <w:p w:rsidR="006C71DB" w:rsidRDefault="006C71DB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PENGENALAN</w:t>
            </w:r>
          </w:p>
        </w:tc>
        <w:tc>
          <w:tcPr>
            <w:tcW w:w="1762" w:type="dxa"/>
            <w:vAlign w:val="center"/>
          </w:tcPr>
          <w:p w:rsidR="006C71DB" w:rsidRDefault="006C71DB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1</w:t>
            </w:r>
          </w:p>
        </w:tc>
      </w:tr>
      <w:tr w:rsidR="006C71DB" w:rsidTr="00A66BCA">
        <w:trPr>
          <w:trHeight w:val="432"/>
          <w:jc w:val="center"/>
        </w:trPr>
        <w:tc>
          <w:tcPr>
            <w:tcW w:w="828" w:type="dxa"/>
            <w:vAlign w:val="center"/>
          </w:tcPr>
          <w:p w:rsidR="006C71DB" w:rsidRDefault="006C71DB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2.0</w:t>
            </w:r>
          </w:p>
        </w:tc>
        <w:tc>
          <w:tcPr>
            <w:tcW w:w="6266" w:type="dxa"/>
            <w:vAlign w:val="center"/>
          </w:tcPr>
          <w:p w:rsidR="006C71DB" w:rsidRDefault="006C71DB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KEPERLUAN SISTEM SSJP</w:t>
            </w:r>
          </w:p>
        </w:tc>
        <w:tc>
          <w:tcPr>
            <w:tcW w:w="1762" w:type="dxa"/>
            <w:vAlign w:val="center"/>
          </w:tcPr>
          <w:p w:rsidR="006C71DB" w:rsidRDefault="006C71DB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1</w:t>
            </w:r>
          </w:p>
        </w:tc>
      </w:tr>
      <w:tr w:rsidR="006C71DB" w:rsidTr="00A66BCA">
        <w:trPr>
          <w:trHeight w:val="432"/>
          <w:jc w:val="center"/>
        </w:trPr>
        <w:tc>
          <w:tcPr>
            <w:tcW w:w="828" w:type="dxa"/>
            <w:vAlign w:val="center"/>
          </w:tcPr>
          <w:p w:rsidR="006C71DB" w:rsidRDefault="006C71DB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3.0</w:t>
            </w:r>
          </w:p>
        </w:tc>
        <w:tc>
          <w:tcPr>
            <w:tcW w:w="6266" w:type="dxa"/>
            <w:vAlign w:val="center"/>
          </w:tcPr>
          <w:p w:rsidR="006C71DB" w:rsidRDefault="006C71DB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LANGKAH-LANGKAH UNTUK MEMBUKA SISTEM SSJP</w:t>
            </w:r>
          </w:p>
        </w:tc>
        <w:tc>
          <w:tcPr>
            <w:tcW w:w="1762" w:type="dxa"/>
            <w:vAlign w:val="center"/>
          </w:tcPr>
          <w:p w:rsidR="006C71DB" w:rsidRDefault="006C71DB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1</w:t>
            </w:r>
          </w:p>
        </w:tc>
      </w:tr>
      <w:tr w:rsidR="006C71DB" w:rsidTr="00A66BCA">
        <w:trPr>
          <w:trHeight w:val="432"/>
          <w:jc w:val="center"/>
        </w:trPr>
        <w:tc>
          <w:tcPr>
            <w:tcW w:w="828" w:type="dxa"/>
            <w:vAlign w:val="center"/>
          </w:tcPr>
          <w:p w:rsidR="006C71DB" w:rsidRPr="009B1429" w:rsidRDefault="006C71DB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i w:val="0"/>
                <w:szCs w:val="20"/>
              </w:rPr>
            </w:pPr>
            <w:r w:rsidRPr="009B1429">
              <w:rPr>
                <w:rFonts w:cs="Arial"/>
                <w:i w:val="0"/>
                <w:szCs w:val="20"/>
              </w:rPr>
              <w:t>3.1</w:t>
            </w:r>
          </w:p>
        </w:tc>
        <w:tc>
          <w:tcPr>
            <w:tcW w:w="6266" w:type="dxa"/>
            <w:vAlign w:val="center"/>
          </w:tcPr>
          <w:p w:rsidR="006C71DB" w:rsidRPr="009B1429" w:rsidRDefault="006C71DB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i w:val="0"/>
                <w:szCs w:val="20"/>
              </w:rPr>
            </w:pPr>
            <w:r w:rsidRPr="009B1429">
              <w:rPr>
                <w:rFonts w:cs="Arial"/>
                <w:i w:val="0"/>
                <w:szCs w:val="20"/>
              </w:rPr>
              <w:t>MODUL SOAL JAWAB PARLIMEN</w:t>
            </w:r>
          </w:p>
        </w:tc>
        <w:tc>
          <w:tcPr>
            <w:tcW w:w="1762" w:type="dxa"/>
            <w:vAlign w:val="center"/>
          </w:tcPr>
          <w:p w:rsidR="006C71DB" w:rsidRPr="009B1429" w:rsidRDefault="006C71DB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i w:val="0"/>
                <w:szCs w:val="20"/>
              </w:rPr>
            </w:pPr>
            <w:r w:rsidRPr="009B1429">
              <w:rPr>
                <w:rFonts w:cs="Arial"/>
                <w:i w:val="0"/>
                <w:szCs w:val="20"/>
              </w:rPr>
              <w:t>3</w:t>
            </w:r>
          </w:p>
        </w:tc>
      </w:tr>
      <w:tr w:rsidR="006C71DB" w:rsidTr="00A66BCA">
        <w:trPr>
          <w:trHeight w:val="432"/>
          <w:jc w:val="center"/>
        </w:trPr>
        <w:tc>
          <w:tcPr>
            <w:tcW w:w="828" w:type="dxa"/>
            <w:vAlign w:val="center"/>
          </w:tcPr>
          <w:p w:rsidR="006C71DB" w:rsidRDefault="006C71DB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3.1.1</w:t>
            </w:r>
          </w:p>
        </w:tc>
        <w:tc>
          <w:tcPr>
            <w:tcW w:w="6266" w:type="dxa"/>
            <w:vAlign w:val="center"/>
          </w:tcPr>
          <w:p w:rsidR="006C71DB" w:rsidRDefault="006C71DB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Proses Memasukkan Soalan Oleh Bahagian Perancangan Korporat</w:t>
            </w:r>
          </w:p>
        </w:tc>
        <w:tc>
          <w:tcPr>
            <w:tcW w:w="1762" w:type="dxa"/>
            <w:vAlign w:val="center"/>
          </w:tcPr>
          <w:p w:rsidR="006C71DB" w:rsidRDefault="006C71DB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3</w:t>
            </w:r>
          </w:p>
        </w:tc>
      </w:tr>
      <w:tr w:rsidR="006C71DB" w:rsidTr="00A66BCA">
        <w:trPr>
          <w:trHeight w:val="432"/>
          <w:jc w:val="center"/>
        </w:trPr>
        <w:tc>
          <w:tcPr>
            <w:tcW w:w="828" w:type="dxa"/>
            <w:vAlign w:val="center"/>
          </w:tcPr>
          <w:p w:rsidR="006C71DB" w:rsidRDefault="006C71DB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3.</w:t>
            </w:r>
            <w:r w:rsidR="005229CE">
              <w:rPr>
                <w:rFonts w:cs="Arial"/>
                <w:b w:val="0"/>
                <w:i w:val="0"/>
                <w:szCs w:val="20"/>
              </w:rPr>
              <w:t>2.1</w:t>
            </w:r>
          </w:p>
        </w:tc>
        <w:tc>
          <w:tcPr>
            <w:tcW w:w="6266" w:type="dxa"/>
            <w:vAlign w:val="center"/>
          </w:tcPr>
          <w:p w:rsidR="006C71DB" w:rsidRDefault="005229CE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Proses Menjawab Soalan Oleh Bahagian/Agensi MOF</w:t>
            </w:r>
          </w:p>
        </w:tc>
        <w:tc>
          <w:tcPr>
            <w:tcW w:w="1762" w:type="dxa"/>
            <w:vAlign w:val="center"/>
          </w:tcPr>
          <w:p w:rsidR="006C71DB" w:rsidRDefault="005229CE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7</w:t>
            </w:r>
          </w:p>
        </w:tc>
      </w:tr>
      <w:tr w:rsidR="00A66BCA" w:rsidTr="00A66BCA">
        <w:trPr>
          <w:trHeight w:val="432"/>
          <w:jc w:val="center"/>
        </w:trPr>
        <w:tc>
          <w:tcPr>
            <w:tcW w:w="828" w:type="dxa"/>
            <w:vAlign w:val="center"/>
          </w:tcPr>
          <w:p w:rsidR="00A66BCA" w:rsidRDefault="00A66BCA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3.2.2</w:t>
            </w:r>
          </w:p>
        </w:tc>
        <w:tc>
          <w:tcPr>
            <w:tcW w:w="6266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Proses Penghantaran Semula Soalan Oleh Bahagian Perancangan Korporat</w:t>
            </w:r>
          </w:p>
        </w:tc>
        <w:tc>
          <w:tcPr>
            <w:tcW w:w="1762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13</w:t>
            </w:r>
          </w:p>
        </w:tc>
      </w:tr>
      <w:tr w:rsidR="00A66BCA" w:rsidTr="00A66BCA">
        <w:trPr>
          <w:trHeight w:val="432"/>
          <w:jc w:val="center"/>
        </w:trPr>
        <w:tc>
          <w:tcPr>
            <w:tcW w:w="828" w:type="dxa"/>
            <w:vAlign w:val="center"/>
          </w:tcPr>
          <w:p w:rsidR="00A66BCA" w:rsidRDefault="00A66BCA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3.2.3</w:t>
            </w:r>
          </w:p>
        </w:tc>
        <w:tc>
          <w:tcPr>
            <w:tcW w:w="6266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Proses Penyemakan Jawapan di Peringkat TKSP</w:t>
            </w:r>
          </w:p>
        </w:tc>
        <w:tc>
          <w:tcPr>
            <w:tcW w:w="1762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16</w:t>
            </w:r>
          </w:p>
        </w:tc>
      </w:tr>
      <w:tr w:rsidR="00A66BCA" w:rsidTr="00A66BCA">
        <w:trPr>
          <w:trHeight w:val="432"/>
          <w:jc w:val="center"/>
        </w:trPr>
        <w:tc>
          <w:tcPr>
            <w:tcW w:w="828" w:type="dxa"/>
            <w:vAlign w:val="center"/>
          </w:tcPr>
          <w:p w:rsidR="00A66BCA" w:rsidRDefault="00A66BCA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3.2.4</w:t>
            </w:r>
          </w:p>
        </w:tc>
        <w:tc>
          <w:tcPr>
            <w:tcW w:w="6266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Pindaan Semula Jawapan Oleh Bahagian/Agensi  MOF</w:t>
            </w:r>
            <w:r w:rsidR="00DD7744">
              <w:rPr>
                <w:rFonts w:cs="Arial"/>
                <w:b w:val="0"/>
                <w:i w:val="0"/>
                <w:szCs w:val="20"/>
              </w:rPr>
              <w:t xml:space="preserve"> dari Tindakan TKSP</w:t>
            </w:r>
          </w:p>
        </w:tc>
        <w:tc>
          <w:tcPr>
            <w:tcW w:w="1762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19</w:t>
            </w:r>
          </w:p>
        </w:tc>
      </w:tr>
      <w:tr w:rsidR="00A66BCA" w:rsidTr="00A66BCA">
        <w:trPr>
          <w:trHeight w:val="432"/>
          <w:jc w:val="center"/>
        </w:trPr>
        <w:tc>
          <w:tcPr>
            <w:tcW w:w="828" w:type="dxa"/>
            <w:vAlign w:val="center"/>
          </w:tcPr>
          <w:p w:rsidR="00A66BCA" w:rsidRDefault="00A66BCA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3.2.5</w:t>
            </w:r>
          </w:p>
        </w:tc>
        <w:tc>
          <w:tcPr>
            <w:tcW w:w="6266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Proses Penyemakan Jawapan di Peringkat KSP</w:t>
            </w:r>
          </w:p>
        </w:tc>
        <w:tc>
          <w:tcPr>
            <w:tcW w:w="1762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21</w:t>
            </w:r>
          </w:p>
        </w:tc>
      </w:tr>
      <w:tr w:rsidR="00A66BCA" w:rsidTr="00A66BCA">
        <w:trPr>
          <w:trHeight w:val="432"/>
          <w:jc w:val="center"/>
        </w:trPr>
        <w:tc>
          <w:tcPr>
            <w:tcW w:w="828" w:type="dxa"/>
            <w:vAlign w:val="center"/>
          </w:tcPr>
          <w:p w:rsidR="00A66BCA" w:rsidRDefault="00A66BCA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3.2.6</w:t>
            </w:r>
          </w:p>
        </w:tc>
        <w:tc>
          <w:tcPr>
            <w:tcW w:w="6266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Pindaan Semula Jawapan Oleh Bahagian/Agensi  MOF</w:t>
            </w:r>
            <w:r w:rsidR="00DD7744">
              <w:rPr>
                <w:rFonts w:cs="Arial"/>
                <w:b w:val="0"/>
                <w:i w:val="0"/>
                <w:szCs w:val="20"/>
              </w:rPr>
              <w:t xml:space="preserve"> dari Tindakan KSP</w:t>
            </w:r>
          </w:p>
        </w:tc>
        <w:tc>
          <w:tcPr>
            <w:tcW w:w="1762" w:type="dxa"/>
            <w:vAlign w:val="center"/>
          </w:tcPr>
          <w:p w:rsidR="00A66BCA" w:rsidRDefault="00DD7744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24</w:t>
            </w:r>
          </w:p>
        </w:tc>
      </w:tr>
      <w:tr w:rsidR="00A66BCA" w:rsidTr="00A66BCA">
        <w:trPr>
          <w:trHeight w:val="432"/>
          <w:jc w:val="center"/>
        </w:trPr>
        <w:tc>
          <w:tcPr>
            <w:tcW w:w="828" w:type="dxa"/>
            <w:vAlign w:val="center"/>
          </w:tcPr>
          <w:p w:rsidR="00A66BCA" w:rsidRDefault="00A66BCA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3.2.7</w:t>
            </w:r>
          </w:p>
        </w:tc>
        <w:tc>
          <w:tcPr>
            <w:tcW w:w="6266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Proses Penyemakan di Peringkat MKll/SUSK MKll</w:t>
            </w:r>
          </w:p>
        </w:tc>
        <w:tc>
          <w:tcPr>
            <w:tcW w:w="1762" w:type="dxa"/>
            <w:vAlign w:val="center"/>
          </w:tcPr>
          <w:p w:rsidR="00A66BCA" w:rsidRDefault="00DD7744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26</w:t>
            </w:r>
          </w:p>
        </w:tc>
      </w:tr>
      <w:tr w:rsidR="00A66BCA" w:rsidTr="00A66BCA">
        <w:trPr>
          <w:trHeight w:val="432"/>
          <w:jc w:val="center"/>
        </w:trPr>
        <w:tc>
          <w:tcPr>
            <w:tcW w:w="828" w:type="dxa"/>
            <w:vAlign w:val="center"/>
          </w:tcPr>
          <w:p w:rsidR="00A66BCA" w:rsidRDefault="00A66BCA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3.2.8</w:t>
            </w:r>
          </w:p>
        </w:tc>
        <w:tc>
          <w:tcPr>
            <w:tcW w:w="6266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Pindaan Semula Jawapan Oleh Bahagian/Agensi  MO</w:t>
            </w:r>
            <w:r w:rsidR="00DD7744">
              <w:rPr>
                <w:rFonts w:cs="Arial"/>
                <w:b w:val="0"/>
                <w:i w:val="0"/>
                <w:szCs w:val="20"/>
              </w:rPr>
              <w:t>F dari Tindakan MKll/SUSK MKll</w:t>
            </w:r>
          </w:p>
        </w:tc>
        <w:tc>
          <w:tcPr>
            <w:tcW w:w="1762" w:type="dxa"/>
            <w:vAlign w:val="center"/>
          </w:tcPr>
          <w:p w:rsidR="00A66BCA" w:rsidRDefault="00DD7744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30</w:t>
            </w:r>
          </w:p>
        </w:tc>
      </w:tr>
      <w:tr w:rsidR="00A66BCA" w:rsidTr="00A66BCA">
        <w:trPr>
          <w:trHeight w:val="432"/>
          <w:jc w:val="center"/>
        </w:trPr>
        <w:tc>
          <w:tcPr>
            <w:tcW w:w="828" w:type="dxa"/>
            <w:vAlign w:val="center"/>
          </w:tcPr>
          <w:p w:rsidR="00A66BCA" w:rsidRDefault="00A66BCA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3.2.9</w:t>
            </w:r>
          </w:p>
        </w:tc>
        <w:tc>
          <w:tcPr>
            <w:tcW w:w="6266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Proses Melihat Jawapan Akhir</w:t>
            </w:r>
          </w:p>
        </w:tc>
        <w:tc>
          <w:tcPr>
            <w:tcW w:w="1762" w:type="dxa"/>
            <w:vAlign w:val="center"/>
          </w:tcPr>
          <w:p w:rsidR="00A66BCA" w:rsidRDefault="00DD7744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32</w:t>
            </w:r>
          </w:p>
        </w:tc>
      </w:tr>
      <w:tr w:rsidR="00A66BCA" w:rsidTr="00A66BCA">
        <w:trPr>
          <w:trHeight w:val="432"/>
          <w:jc w:val="center"/>
        </w:trPr>
        <w:tc>
          <w:tcPr>
            <w:tcW w:w="828" w:type="dxa"/>
            <w:vAlign w:val="center"/>
          </w:tcPr>
          <w:p w:rsidR="00A66BCA" w:rsidRDefault="00A66BCA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3.2.10</w:t>
            </w:r>
          </w:p>
        </w:tc>
        <w:tc>
          <w:tcPr>
            <w:tcW w:w="6266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Proses Carian</w:t>
            </w:r>
          </w:p>
        </w:tc>
        <w:tc>
          <w:tcPr>
            <w:tcW w:w="1762" w:type="dxa"/>
            <w:vAlign w:val="center"/>
          </w:tcPr>
          <w:p w:rsidR="00A66BCA" w:rsidRDefault="00DD7744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32</w:t>
            </w:r>
          </w:p>
        </w:tc>
      </w:tr>
      <w:tr w:rsidR="00A66BCA" w:rsidTr="00A66BCA">
        <w:trPr>
          <w:trHeight w:val="432"/>
          <w:jc w:val="center"/>
        </w:trPr>
        <w:tc>
          <w:tcPr>
            <w:tcW w:w="828" w:type="dxa"/>
            <w:vAlign w:val="center"/>
          </w:tcPr>
          <w:p w:rsidR="00A66BCA" w:rsidRDefault="00A66BCA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3.2.11</w:t>
            </w:r>
          </w:p>
        </w:tc>
        <w:tc>
          <w:tcPr>
            <w:tcW w:w="6266" w:type="dxa"/>
            <w:vAlign w:val="center"/>
          </w:tcPr>
          <w:p w:rsidR="00A66BCA" w:rsidRPr="009B1429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i w:val="0"/>
                <w:szCs w:val="20"/>
              </w:rPr>
            </w:pPr>
            <w:r w:rsidRPr="009B1429">
              <w:rPr>
                <w:rFonts w:cs="Arial"/>
                <w:i w:val="0"/>
                <w:szCs w:val="20"/>
              </w:rPr>
              <w:t>MODUL PROFIL</w:t>
            </w:r>
          </w:p>
        </w:tc>
        <w:tc>
          <w:tcPr>
            <w:tcW w:w="1762" w:type="dxa"/>
            <w:vAlign w:val="center"/>
          </w:tcPr>
          <w:p w:rsidR="00A66BCA" w:rsidRPr="009B1429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i w:val="0"/>
                <w:szCs w:val="20"/>
              </w:rPr>
            </w:pPr>
            <w:r w:rsidRPr="009B1429">
              <w:rPr>
                <w:rFonts w:cs="Arial"/>
                <w:i w:val="0"/>
                <w:szCs w:val="20"/>
              </w:rPr>
              <w:t>3</w:t>
            </w:r>
            <w:r>
              <w:rPr>
                <w:rFonts w:cs="Arial"/>
                <w:i w:val="0"/>
                <w:szCs w:val="20"/>
              </w:rPr>
              <w:t>4</w:t>
            </w:r>
          </w:p>
        </w:tc>
      </w:tr>
      <w:tr w:rsidR="00A66BCA" w:rsidTr="00A66BCA">
        <w:trPr>
          <w:trHeight w:val="432"/>
          <w:jc w:val="center"/>
        </w:trPr>
        <w:tc>
          <w:tcPr>
            <w:tcW w:w="828" w:type="dxa"/>
            <w:vAlign w:val="center"/>
          </w:tcPr>
          <w:p w:rsidR="00A66BCA" w:rsidRPr="009B1429" w:rsidRDefault="00A66BCA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i w:val="0"/>
                <w:szCs w:val="20"/>
              </w:rPr>
            </w:pPr>
            <w:r w:rsidRPr="009B1429">
              <w:rPr>
                <w:rFonts w:cs="Arial"/>
                <w:i w:val="0"/>
                <w:szCs w:val="20"/>
              </w:rPr>
              <w:t>4.1</w:t>
            </w:r>
          </w:p>
        </w:tc>
        <w:tc>
          <w:tcPr>
            <w:tcW w:w="6266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Rekod profil Ahli Dewan Rakyat</w:t>
            </w:r>
          </w:p>
        </w:tc>
        <w:tc>
          <w:tcPr>
            <w:tcW w:w="1762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34</w:t>
            </w:r>
          </w:p>
        </w:tc>
      </w:tr>
      <w:tr w:rsidR="00A66BCA" w:rsidTr="00A66BCA">
        <w:trPr>
          <w:trHeight w:val="432"/>
          <w:jc w:val="center"/>
        </w:trPr>
        <w:tc>
          <w:tcPr>
            <w:tcW w:w="828" w:type="dxa"/>
            <w:vAlign w:val="center"/>
          </w:tcPr>
          <w:p w:rsidR="00A66BCA" w:rsidRDefault="00A66BCA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4.1.1</w:t>
            </w:r>
          </w:p>
        </w:tc>
        <w:tc>
          <w:tcPr>
            <w:tcW w:w="6266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Kemasukan maklumat-Ahli Dewan Rakyat</w:t>
            </w:r>
          </w:p>
        </w:tc>
        <w:tc>
          <w:tcPr>
            <w:tcW w:w="1762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34</w:t>
            </w:r>
          </w:p>
        </w:tc>
      </w:tr>
      <w:tr w:rsidR="00A66BCA" w:rsidTr="00A66BCA">
        <w:trPr>
          <w:trHeight w:val="432"/>
          <w:jc w:val="center"/>
        </w:trPr>
        <w:tc>
          <w:tcPr>
            <w:tcW w:w="828" w:type="dxa"/>
            <w:vAlign w:val="center"/>
          </w:tcPr>
          <w:p w:rsidR="00A66BCA" w:rsidRDefault="00A66BCA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4.1.1.1</w:t>
            </w:r>
          </w:p>
        </w:tc>
        <w:tc>
          <w:tcPr>
            <w:tcW w:w="6266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Senarai Paparan ahli Dewan Rakyat</w:t>
            </w:r>
          </w:p>
        </w:tc>
        <w:tc>
          <w:tcPr>
            <w:tcW w:w="1762" w:type="dxa"/>
            <w:vAlign w:val="center"/>
          </w:tcPr>
          <w:p w:rsidR="00A66BCA" w:rsidRDefault="00DD7744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36</w:t>
            </w:r>
          </w:p>
        </w:tc>
      </w:tr>
      <w:tr w:rsidR="00A66BCA" w:rsidTr="00A66BCA">
        <w:trPr>
          <w:trHeight w:val="432"/>
          <w:jc w:val="center"/>
        </w:trPr>
        <w:tc>
          <w:tcPr>
            <w:tcW w:w="828" w:type="dxa"/>
            <w:vAlign w:val="center"/>
          </w:tcPr>
          <w:p w:rsidR="00A66BCA" w:rsidRDefault="00A66BCA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4.1.1.2</w:t>
            </w:r>
          </w:p>
        </w:tc>
        <w:tc>
          <w:tcPr>
            <w:tcW w:w="6266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Rekod Profil Ahli Dewan Negara</w:t>
            </w:r>
          </w:p>
        </w:tc>
        <w:tc>
          <w:tcPr>
            <w:tcW w:w="1762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36</w:t>
            </w:r>
          </w:p>
        </w:tc>
      </w:tr>
      <w:tr w:rsidR="00A66BCA" w:rsidTr="00A66BCA">
        <w:trPr>
          <w:trHeight w:val="432"/>
          <w:jc w:val="center"/>
        </w:trPr>
        <w:tc>
          <w:tcPr>
            <w:tcW w:w="828" w:type="dxa"/>
            <w:vAlign w:val="center"/>
          </w:tcPr>
          <w:p w:rsidR="00A66BCA" w:rsidRDefault="00A66BCA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4.1.2</w:t>
            </w:r>
          </w:p>
        </w:tc>
        <w:tc>
          <w:tcPr>
            <w:tcW w:w="6266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Kemasukan Maklumat-Ahli Dewan Negara</w:t>
            </w:r>
          </w:p>
        </w:tc>
        <w:tc>
          <w:tcPr>
            <w:tcW w:w="1762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36</w:t>
            </w:r>
          </w:p>
        </w:tc>
      </w:tr>
      <w:tr w:rsidR="00A66BCA" w:rsidTr="00A66BCA">
        <w:trPr>
          <w:trHeight w:val="432"/>
          <w:jc w:val="center"/>
        </w:trPr>
        <w:tc>
          <w:tcPr>
            <w:tcW w:w="828" w:type="dxa"/>
            <w:vAlign w:val="center"/>
          </w:tcPr>
          <w:p w:rsidR="00A66BCA" w:rsidRDefault="00A66BCA" w:rsidP="0032235F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4.1.2.1</w:t>
            </w:r>
          </w:p>
        </w:tc>
        <w:tc>
          <w:tcPr>
            <w:tcW w:w="6266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Senarai Ahli Dewan Negara</w:t>
            </w:r>
          </w:p>
        </w:tc>
        <w:tc>
          <w:tcPr>
            <w:tcW w:w="1762" w:type="dxa"/>
            <w:vAlign w:val="center"/>
          </w:tcPr>
          <w:p w:rsidR="00A66BCA" w:rsidRDefault="00A66BCA" w:rsidP="00AC6A75">
            <w:pPr>
              <w:pStyle w:val="Tajuk4"/>
              <w:numPr>
                <w:ilvl w:val="0"/>
                <w:numId w:val="0"/>
              </w:numPr>
              <w:rPr>
                <w:rFonts w:cs="Arial"/>
                <w:b w:val="0"/>
                <w:i w:val="0"/>
                <w:szCs w:val="20"/>
              </w:rPr>
            </w:pPr>
            <w:r>
              <w:rPr>
                <w:rFonts w:cs="Arial"/>
                <w:b w:val="0"/>
                <w:i w:val="0"/>
                <w:szCs w:val="20"/>
              </w:rPr>
              <w:t>37</w:t>
            </w:r>
          </w:p>
        </w:tc>
      </w:tr>
    </w:tbl>
    <w:p w:rsidR="00ED77BA" w:rsidRPr="00EF2FF3" w:rsidRDefault="00ED77BA" w:rsidP="0032235F">
      <w:pPr>
        <w:pStyle w:val="Tajuk4"/>
        <w:numPr>
          <w:ilvl w:val="0"/>
          <w:numId w:val="0"/>
        </w:numPr>
        <w:rPr>
          <w:rFonts w:cs="Arial"/>
          <w:b w:val="0"/>
          <w:i w:val="0"/>
          <w:szCs w:val="20"/>
        </w:rPr>
        <w:sectPr w:rsidR="00ED77BA" w:rsidRPr="00EF2FF3" w:rsidSect="00D54710">
          <w:headerReference w:type="default" r:id="rId8"/>
          <w:footerReference w:type="even" r:id="rId9"/>
          <w:footerReference w:type="default" r:id="rId10"/>
          <w:pgSz w:w="12240" w:h="15840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:rsidR="009759A8" w:rsidRPr="00E22D41" w:rsidRDefault="009759A8" w:rsidP="00F84D5D">
      <w:pPr>
        <w:pStyle w:val="Tajuk1"/>
        <w:rPr>
          <w:rFonts w:ascii="Arial" w:hAnsi="Arial" w:cs="Arial"/>
          <w:sz w:val="20"/>
          <w:szCs w:val="20"/>
        </w:rPr>
      </w:pPr>
      <w:bookmarkStart w:id="0" w:name="_Toc168463448"/>
      <w:r w:rsidRPr="00E22D41">
        <w:rPr>
          <w:rFonts w:ascii="Arial" w:hAnsi="Arial" w:cs="Arial"/>
          <w:sz w:val="20"/>
          <w:szCs w:val="20"/>
        </w:rPr>
        <w:lastRenderedPageBreak/>
        <w:t>PENGENALAN</w:t>
      </w:r>
      <w:bookmarkEnd w:id="0"/>
    </w:p>
    <w:p w:rsidR="00740858" w:rsidRPr="00E22D41" w:rsidRDefault="00740858" w:rsidP="00740858">
      <w:pPr>
        <w:rPr>
          <w:rFonts w:ascii="Arial" w:hAnsi="Arial" w:cs="Arial"/>
          <w:sz w:val="20"/>
          <w:szCs w:val="20"/>
        </w:rPr>
      </w:pPr>
    </w:p>
    <w:p w:rsidR="000809DC" w:rsidRPr="00E22D41" w:rsidRDefault="000809DC" w:rsidP="000809DC">
      <w:pPr>
        <w:spacing w:line="360" w:lineRule="auto"/>
        <w:ind w:left="720"/>
        <w:jc w:val="both"/>
        <w:rPr>
          <w:rFonts w:ascii="Arial" w:eastAsia="Lucida Sans Unicode" w:hAnsi="Arial" w:cs="Arial"/>
          <w:bCs/>
          <w:iCs/>
          <w:sz w:val="20"/>
          <w:szCs w:val="20"/>
        </w:rPr>
      </w:pPr>
      <w:r w:rsidRPr="00E22D41">
        <w:rPr>
          <w:rFonts w:ascii="Arial" w:eastAsia="Lucida Sans Unicode" w:hAnsi="Arial" w:cs="Arial"/>
          <w:bCs/>
          <w:iCs/>
          <w:sz w:val="20"/>
          <w:szCs w:val="20"/>
        </w:rPr>
        <w:t>Sistem Soal Jawab Parlimen (S</w:t>
      </w:r>
      <w:r w:rsidR="00D1424F" w:rsidRPr="00E22D41">
        <w:rPr>
          <w:rFonts w:ascii="Arial" w:eastAsia="Lucida Sans Unicode" w:hAnsi="Arial" w:cs="Arial"/>
          <w:bCs/>
          <w:iCs/>
          <w:sz w:val="20"/>
          <w:szCs w:val="20"/>
        </w:rPr>
        <w:t>SJ</w:t>
      </w:r>
      <w:r w:rsidRPr="00E22D41">
        <w:rPr>
          <w:rFonts w:ascii="Arial" w:eastAsia="Lucida Sans Unicode" w:hAnsi="Arial" w:cs="Arial"/>
          <w:bCs/>
          <w:iCs/>
          <w:sz w:val="20"/>
          <w:szCs w:val="20"/>
        </w:rPr>
        <w:t xml:space="preserve">P) adalah sistem yang mengendalikan urusan penyediaan Soal Jawab Parlimen yang dilakukan secara atas talian diantara Kementerian </w:t>
      </w:r>
      <w:r w:rsidR="00D1424F" w:rsidRPr="00E22D41">
        <w:rPr>
          <w:rFonts w:ascii="Arial" w:eastAsia="Lucida Sans Unicode" w:hAnsi="Arial" w:cs="Arial"/>
          <w:bCs/>
          <w:iCs/>
          <w:sz w:val="20"/>
          <w:szCs w:val="20"/>
        </w:rPr>
        <w:t>Kewangan Malaysia</w:t>
      </w:r>
      <w:r w:rsidRPr="00E22D41">
        <w:rPr>
          <w:rFonts w:ascii="Arial" w:eastAsia="Lucida Sans Unicode" w:hAnsi="Arial" w:cs="Arial"/>
          <w:bCs/>
          <w:iCs/>
          <w:sz w:val="20"/>
          <w:szCs w:val="20"/>
        </w:rPr>
        <w:t xml:space="preserve"> dan agensi-agensi (</w:t>
      </w:r>
      <w:r w:rsidR="00D1424F" w:rsidRPr="00E22D41">
        <w:rPr>
          <w:rFonts w:ascii="Arial" w:eastAsia="Lucida Sans Unicode" w:hAnsi="Arial" w:cs="Arial"/>
          <w:bCs/>
          <w:iCs/>
          <w:sz w:val="20"/>
          <w:szCs w:val="20"/>
        </w:rPr>
        <w:t>Jabatan Akauntan Negara dan Jabatan Pengurusan Penilaian Harta</w:t>
      </w:r>
      <w:r w:rsidRPr="00E22D41">
        <w:rPr>
          <w:rFonts w:ascii="Arial" w:eastAsia="Lucida Sans Unicode" w:hAnsi="Arial" w:cs="Arial"/>
          <w:bCs/>
          <w:iCs/>
          <w:sz w:val="20"/>
          <w:szCs w:val="20"/>
        </w:rPr>
        <w:t>) di bawah Kementerian.</w:t>
      </w:r>
    </w:p>
    <w:p w:rsidR="000809DC" w:rsidRPr="00E22D41" w:rsidRDefault="000809DC" w:rsidP="000809DC">
      <w:pPr>
        <w:spacing w:line="360" w:lineRule="auto"/>
        <w:ind w:left="720"/>
        <w:jc w:val="both"/>
        <w:rPr>
          <w:rFonts w:ascii="Arial" w:eastAsia="Lucida Sans Unicode" w:hAnsi="Arial" w:cs="Arial"/>
          <w:bCs/>
          <w:iCs/>
          <w:sz w:val="20"/>
          <w:szCs w:val="20"/>
        </w:rPr>
      </w:pPr>
    </w:p>
    <w:p w:rsidR="000809DC" w:rsidRPr="00E22D41" w:rsidRDefault="000809DC" w:rsidP="000809DC">
      <w:pPr>
        <w:spacing w:line="360" w:lineRule="auto"/>
        <w:ind w:left="720"/>
        <w:jc w:val="both"/>
        <w:rPr>
          <w:rFonts w:ascii="Arial" w:eastAsia="Lucida Sans Unicode" w:hAnsi="Arial" w:cs="Arial"/>
          <w:bCs/>
          <w:iCs/>
          <w:sz w:val="20"/>
          <w:szCs w:val="20"/>
        </w:rPr>
      </w:pPr>
      <w:r w:rsidRPr="00E22D41">
        <w:rPr>
          <w:rFonts w:ascii="Arial" w:eastAsia="Lucida Sans Unicode" w:hAnsi="Arial" w:cs="Arial"/>
          <w:bCs/>
          <w:iCs/>
          <w:sz w:val="20"/>
          <w:szCs w:val="20"/>
        </w:rPr>
        <w:t xml:space="preserve">Capaian kepada Sistem </w:t>
      </w:r>
      <w:r w:rsidR="00D1424F" w:rsidRPr="00E22D41">
        <w:rPr>
          <w:rFonts w:ascii="Arial" w:eastAsia="Lucida Sans Unicode" w:hAnsi="Arial" w:cs="Arial"/>
          <w:bCs/>
          <w:iCs/>
          <w:sz w:val="20"/>
          <w:szCs w:val="20"/>
        </w:rPr>
        <w:t>SSJP</w:t>
      </w:r>
      <w:r w:rsidRPr="00E22D41">
        <w:rPr>
          <w:rFonts w:ascii="Arial" w:eastAsia="Lucida Sans Unicode" w:hAnsi="Arial" w:cs="Arial"/>
          <w:bCs/>
          <w:iCs/>
          <w:sz w:val="20"/>
          <w:szCs w:val="20"/>
        </w:rPr>
        <w:t xml:space="preserve"> adalah terhad kepada pegawai yang menguruskan urusan penyediaan </w:t>
      </w:r>
      <w:r w:rsidR="00D1424F" w:rsidRPr="00E22D41">
        <w:rPr>
          <w:rFonts w:ascii="Arial" w:eastAsia="Lucida Sans Unicode" w:hAnsi="Arial" w:cs="Arial"/>
          <w:bCs/>
          <w:iCs/>
          <w:sz w:val="20"/>
          <w:szCs w:val="20"/>
        </w:rPr>
        <w:t>Soal Jawab Parlimen</w:t>
      </w:r>
      <w:r w:rsidRPr="00E22D41">
        <w:rPr>
          <w:rFonts w:ascii="Arial" w:eastAsia="Lucida Sans Unicode" w:hAnsi="Arial" w:cs="Arial"/>
          <w:bCs/>
          <w:iCs/>
          <w:sz w:val="20"/>
          <w:szCs w:val="20"/>
        </w:rPr>
        <w:t>.</w:t>
      </w:r>
    </w:p>
    <w:p w:rsidR="00740858" w:rsidRPr="00E22D41" w:rsidRDefault="00740858" w:rsidP="00740858">
      <w:pPr>
        <w:rPr>
          <w:rFonts w:ascii="Arial" w:hAnsi="Arial" w:cs="Arial"/>
          <w:sz w:val="20"/>
          <w:szCs w:val="20"/>
        </w:rPr>
      </w:pPr>
    </w:p>
    <w:p w:rsidR="000809DC" w:rsidRPr="00E22D41" w:rsidRDefault="000809DC" w:rsidP="00740858">
      <w:pPr>
        <w:rPr>
          <w:rFonts w:ascii="Arial" w:hAnsi="Arial" w:cs="Arial"/>
          <w:sz w:val="20"/>
          <w:szCs w:val="20"/>
        </w:rPr>
      </w:pPr>
    </w:p>
    <w:p w:rsidR="000809DC" w:rsidRPr="00E22D41" w:rsidRDefault="000809DC" w:rsidP="000809DC">
      <w:pPr>
        <w:pStyle w:val="Tajuk1"/>
        <w:spacing w:line="240" w:lineRule="atLeast"/>
        <w:rPr>
          <w:rFonts w:ascii="Arial" w:hAnsi="Arial" w:cs="Arial"/>
          <w:sz w:val="20"/>
          <w:szCs w:val="20"/>
          <w:lang w:val="fi-FI"/>
        </w:rPr>
      </w:pPr>
      <w:bookmarkStart w:id="1" w:name="_Toc168462457"/>
      <w:r w:rsidRPr="00E22D41">
        <w:rPr>
          <w:rFonts w:ascii="Arial" w:hAnsi="Arial" w:cs="Arial"/>
          <w:sz w:val="20"/>
          <w:szCs w:val="20"/>
          <w:lang w:val="fi-FI"/>
        </w:rPr>
        <w:t>KEPERLUAN SISTEM S</w:t>
      </w:r>
      <w:bookmarkEnd w:id="1"/>
      <w:r w:rsidR="00D1424F" w:rsidRPr="00E22D41">
        <w:rPr>
          <w:rFonts w:ascii="Arial" w:hAnsi="Arial" w:cs="Arial"/>
          <w:sz w:val="20"/>
          <w:szCs w:val="20"/>
          <w:lang w:val="fi-FI"/>
        </w:rPr>
        <w:t>SJP</w:t>
      </w:r>
    </w:p>
    <w:p w:rsidR="000809DC" w:rsidRPr="00E22D41" w:rsidRDefault="000809DC" w:rsidP="000809DC">
      <w:pPr>
        <w:pStyle w:val="Tajuk1"/>
        <w:numPr>
          <w:ilvl w:val="0"/>
          <w:numId w:val="0"/>
        </w:numPr>
        <w:rPr>
          <w:rFonts w:ascii="Arial" w:hAnsi="Arial" w:cs="Arial"/>
          <w:b w:val="0"/>
          <w:sz w:val="20"/>
          <w:szCs w:val="20"/>
          <w:lang w:val="fi-FI"/>
        </w:rPr>
      </w:pPr>
    </w:p>
    <w:p w:rsidR="000809DC" w:rsidRPr="00E22D41" w:rsidRDefault="000809DC" w:rsidP="000809DC">
      <w:pPr>
        <w:pStyle w:val="Tajuk1"/>
        <w:numPr>
          <w:ilvl w:val="0"/>
          <w:numId w:val="0"/>
        </w:numPr>
        <w:ind w:left="720"/>
        <w:rPr>
          <w:rFonts w:ascii="Arial" w:hAnsi="Arial" w:cs="Arial"/>
          <w:b w:val="0"/>
          <w:sz w:val="20"/>
          <w:szCs w:val="20"/>
          <w:lang w:val="fi-FI"/>
        </w:rPr>
      </w:pPr>
      <w:r w:rsidRPr="00E22D41">
        <w:rPr>
          <w:rFonts w:ascii="Arial" w:hAnsi="Arial" w:cs="Arial"/>
          <w:b w:val="0"/>
          <w:sz w:val="20"/>
          <w:szCs w:val="20"/>
          <w:lang w:val="fi-FI"/>
        </w:rPr>
        <w:t>Keperluan kepada ca</w:t>
      </w:r>
      <w:r w:rsidR="00481502">
        <w:rPr>
          <w:rFonts w:ascii="Arial" w:hAnsi="Arial" w:cs="Arial"/>
          <w:b w:val="0"/>
          <w:sz w:val="20"/>
          <w:szCs w:val="20"/>
          <w:lang w:val="fi-FI"/>
        </w:rPr>
        <w:t>paian dan penggunaan Sistem SSJP</w:t>
      </w:r>
      <w:r w:rsidRPr="00E22D41">
        <w:rPr>
          <w:rFonts w:ascii="Arial" w:hAnsi="Arial" w:cs="Arial"/>
          <w:b w:val="0"/>
          <w:sz w:val="20"/>
          <w:szCs w:val="20"/>
          <w:lang w:val="fi-FI"/>
        </w:rPr>
        <w:t xml:space="preserve"> adalah seperti berikut:-</w:t>
      </w:r>
    </w:p>
    <w:p w:rsidR="000809DC" w:rsidRPr="00E22D41" w:rsidRDefault="000809DC" w:rsidP="000809DC">
      <w:pPr>
        <w:pStyle w:val="Tajuk1"/>
        <w:numPr>
          <w:ilvl w:val="0"/>
          <w:numId w:val="0"/>
        </w:numPr>
        <w:ind w:left="720"/>
        <w:rPr>
          <w:rFonts w:ascii="Arial" w:hAnsi="Arial" w:cs="Arial"/>
          <w:b w:val="0"/>
          <w:sz w:val="20"/>
          <w:szCs w:val="20"/>
          <w:lang w:val="fi-FI"/>
        </w:rPr>
      </w:pPr>
    </w:p>
    <w:p w:rsidR="000809DC" w:rsidRPr="00E22D41" w:rsidRDefault="000809DC" w:rsidP="00CB6F79">
      <w:pPr>
        <w:pStyle w:val="Tajuk1"/>
        <w:numPr>
          <w:ilvl w:val="0"/>
          <w:numId w:val="8"/>
        </w:numPr>
        <w:spacing w:line="240" w:lineRule="atLeast"/>
        <w:rPr>
          <w:rFonts w:ascii="Arial" w:hAnsi="Arial" w:cs="Arial"/>
          <w:b w:val="0"/>
          <w:sz w:val="20"/>
          <w:szCs w:val="20"/>
          <w:lang w:val="fi-FI"/>
        </w:rPr>
      </w:pPr>
      <w:r w:rsidRPr="00E22D41">
        <w:rPr>
          <w:rFonts w:ascii="Arial" w:hAnsi="Arial" w:cs="Arial"/>
          <w:b w:val="0"/>
          <w:sz w:val="20"/>
          <w:szCs w:val="20"/>
          <w:lang w:val="fi-FI"/>
        </w:rPr>
        <w:t xml:space="preserve">PC pengguna perlu capaian ke pelayar web iaitu </w:t>
      </w:r>
      <w:r w:rsidRPr="00E22D41">
        <w:rPr>
          <w:rFonts w:ascii="Arial" w:hAnsi="Arial" w:cs="Arial"/>
          <w:b w:val="0"/>
          <w:i/>
          <w:sz w:val="20"/>
          <w:szCs w:val="20"/>
          <w:lang w:val="fi-FI"/>
        </w:rPr>
        <w:t xml:space="preserve">Internet Explore </w:t>
      </w:r>
      <w:r w:rsidR="00CB0858">
        <w:rPr>
          <w:rFonts w:ascii="Arial" w:hAnsi="Arial" w:cs="Arial"/>
          <w:b w:val="0"/>
          <w:i/>
          <w:sz w:val="20"/>
          <w:szCs w:val="20"/>
          <w:lang w:val="fi-FI"/>
        </w:rPr>
        <w:t>7</w:t>
      </w:r>
      <w:r w:rsidRPr="00E22D41">
        <w:rPr>
          <w:rFonts w:ascii="Arial" w:hAnsi="Arial" w:cs="Arial"/>
          <w:b w:val="0"/>
          <w:i/>
          <w:sz w:val="20"/>
          <w:szCs w:val="20"/>
          <w:lang w:val="fi-FI"/>
        </w:rPr>
        <w:t>.0</w:t>
      </w:r>
      <w:r w:rsidR="00CB0858">
        <w:rPr>
          <w:rFonts w:ascii="Arial" w:hAnsi="Arial" w:cs="Arial"/>
          <w:b w:val="0"/>
          <w:i/>
          <w:sz w:val="20"/>
          <w:szCs w:val="20"/>
          <w:lang w:val="fi-FI"/>
        </w:rPr>
        <w:t xml:space="preserve"> </w:t>
      </w:r>
      <w:r w:rsidR="00CB0858">
        <w:rPr>
          <w:rFonts w:ascii="Arial" w:hAnsi="Arial" w:cs="Arial"/>
          <w:b w:val="0"/>
          <w:sz w:val="20"/>
          <w:szCs w:val="20"/>
          <w:lang w:val="fi-FI"/>
        </w:rPr>
        <w:t xml:space="preserve">atau </w:t>
      </w:r>
      <w:r w:rsidR="00CB0858">
        <w:rPr>
          <w:rFonts w:ascii="Arial" w:hAnsi="Arial" w:cs="Arial"/>
          <w:b w:val="0"/>
          <w:i/>
          <w:sz w:val="20"/>
          <w:szCs w:val="20"/>
          <w:lang w:val="fi-FI"/>
        </w:rPr>
        <w:t>mozilla Firefox 3.5.2</w:t>
      </w:r>
      <w:r w:rsidRPr="00E22D41">
        <w:rPr>
          <w:rFonts w:ascii="Arial" w:hAnsi="Arial" w:cs="Arial"/>
          <w:b w:val="0"/>
          <w:sz w:val="20"/>
          <w:szCs w:val="20"/>
          <w:lang w:val="fi-FI"/>
        </w:rPr>
        <w:t xml:space="preserve">. </w:t>
      </w:r>
    </w:p>
    <w:p w:rsidR="000809DC" w:rsidRPr="00E22D41" w:rsidRDefault="000809DC" w:rsidP="00CB6F79">
      <w:pPr>
        <w:pStyle w:val="Tajuk1"/>
        <w:numPr>
          <w:ilvl w:val="0"/>
          <w:numId w:val="8"/>
        </w:numPr>
        <w:spacing w:line="240" w:lineRule="atLeast"/>
        <w:rPr>
          <w:rFonts w:ascii="Arial" w:hAnsi="Arial" w:cs="Arial"/>
          <w:b w:val="0"/>
          <w:sz w:val="20"/>
          <w:szCs w:val="20"/>
          <w:lang w:val="fi-FI"/>
        </w:rPr>
      </w:pPr>
      <w:r w:rsidRPr="00E22D41">
        <w:rPr>
          <w:rFonts w:ascii="Arial" w:hAnsi="Arial" w:cs="Arial"/>
          <w:b w:val="0"/>
          <w:sz w:val="20"/>
          <w:szCs w:val="20"/>
          <w:lang w:val="fi-FI"/>
        </w:rPr>
        <w:t xml:space="preserve">PC pengguna perlu dimasukkan perisian </w:t>
      </w:r>
      <w:r w:rsidRPr="00E22D41">
        <w:rPr>
          <w:rFonts w:ascii="Arial" w:hAnsi="Arial" w:cs="Arial"/>
          <w:b w:val="0"/>
          <w:i/>
          <w:sz w:val="20"/>
          <w:szCs w:val="20"/>
          <w:lang w:val="fi-FI"/>
        </w:rPr>
        <w:t>Adode Acrobat Reader.</w:t>
      </w:r>
    </w:p>
    <w:p w:rsidR="000809DC" w:rsidRPr="00E22D41" w:rsidRDefault="000809DC" w:rsidP="00CB6F79">
      <w:pPr>
        <w:pStyle w:val="Tajuk1"/>
        <w:numPr>
          <w:ilvl w:val="0"/>
          <w:numId w:val="8"/>
        </w:numPr>
        <w:spacing w:line="240" w:lineRule="atLeast"/>
        <w:rPr>
          <w:rFonts w:ascii="Arial" w:hAnsi="Arial" w:cs="Arial"/>
          <w:b w:val="0"/>
          <w:sz w:val="20"/>
          <w:szCs w:val="20"/>
          <w:lang w:val="fi-FI"/>
        </w:rPr>
      </w:pPr>
      <w:r w:rsidRPr="00E22D41">
        <w:rPr>
          <w:rFonts w:ascii="Arial" w:hAnsi="Arial" w:cs="Arial"/>
          <w:b w:val="0"/>
          <w:sz w:val="20"/>
          <w:szCs w:val="20"/>
          <w:lang w:val="fi-FI"/>
        </w:rPr>
        <w:t>PC mempunyai capaian ke email rasmi Jabatan untuk tujuan notifikasi dari Sistem.</w:t>
      </w:r>
    </w:p>
    <w:p w:rsidR="00A841EC" w:rsidRPr="00E22D41" w:rsidRDefault="00A841EC" w:rsidP="00740858">
      <w:pPr>
        <w:rPr>
          <w:rFonts w:ascii="Arial" w:hAnsi="Arial" w:cs="Arial"/>
          <w:sz w:val="20"/>
          <w:szCs w:val="20"/>
          <w:lang w:val="fi-FI"/>
        </w:rPr>
      </w:pPr>
    </w:p>
    <w:p w:rsidR="000809DC" w:rsidRPr="00E22D41" w:rsidRDefault="000809DC" w:rsidP="00740858">
      <w:pPr>
        <w:rPr>
          <w:rFonts w:ascii="Arial" w:hAnsi="Arial" w:cs="Arial"/>
          <w:sz w:val="20"/>
          <w:szCs w:val="20"/>
          <w:lang w:val="fi-FI"/>
        </w:rPr>
      </w:pPr>
    </w:p>
    <w:p w:rsidR="00BE2852" w:rsidRPr="00E22D41" w:rsidRDefault="00BE2852" w:rsidP="00BE2852">
      <w:pPr>
        <w:pStyle w:val="Tajuk1"/>
        <w:spacing w:line="240" w:lineRule="atLeast"/>
        <w:rPr>
          <w:rFonts w:ascii="Arial" w:hAnsi="Arial" w:cs="Arial"/>
          <w:sz w:val="20"/>
          <w:szCs w:val="20"/>
        </w:rPr>
      </w:pPr>
      <w:r w:rsidRPr="00E22D41">
        <w:rPr>
          <w:rFonts w:ascii="Arial" w:hAnsi="Arial" w:cs="Arial"/>
          <w:sz w:val="20"/>
          <w:szCs w:val="20"/>
        </w:rPr>
        <w:t xml:space="preserve">LANGKAH-LANGKAH UNTUK MEMBUKA SISTEM </w:t>
      </w:r>
      <w:r w:rsidR="00E2289A" w:rsidRPr="00E22D41">
        <w:rPr>
          <w:rFonts w:ascii="Arial" w:hAnsi="Arial" w:cs="Arial"/>
          <w:sz w:val="20"/>
          <w:szCs w:val="20"/>
        </w:rPr>
        <w:t>S</w:t>
      </w:r>
      <w:r w:rsidR="008759C3" w:rsidRPr="00E22D41">
        <w:rPr>
          <w:rFonts w:ascii="Arial" w:hAnsi="Arial" w:cs="Arial"/>
          <w:sz w:val="20"/>
          <w:szCs w:val="20"/>
        </w:rPr>
        <w:t>SJ</w:t>
      </w:r>
      <w:r w:rsidR="00E2289A" w:rsidRPr="00E22D41">
        <w:rPr>
          <w:rFonts w:ascii="Arial" w:hAnsi="Arial" w:cs="Arial"/>
          <w:sz w:val="20"/>
          <w:szCs w:val="20"/>
        </w:rPr>
        <w:t>P</w:t>
      </w:r>
    </w:p>
    <w:p w:rsidR="000809DC" w:rsidRPr="00E22D41" w:rsidRDefault="000809DC" w:rsidP="000809DC">
      <w:pPr>
        <w:pStyle w:val="Tajuk1"/>
        <w:numPr>
          <w:ilvl w:val="0"/>
          <w:numId w:val="0"/>
        </w:numPr>
        <w:spacing w:line="240" w:lineRule="atLeast"/>
        <w:rPr>
          <w:rFonts w:ascii="Arial" w:hAnsi="Arial" w:cs="Arial"/>
          <w:b w:val="0"/>
          <w:sz w:val="20"/>
          <w:szCs w:val="20"/>
        </w:rPr>
      </w:pPr>
    </w:p>
    <w:p w:rsidR="000809DC" w:rsidRPr="00E22D41" w:rsidRDefault="000809DC" w:rsidP="00CB6F79">
      <w:pPr>
        <w:widowControl w:val="0"/>
        <w:numPr>
          <w:ilvl w:val="0"/>
          <w:numId w:val="7"/>
        </w:numPr>
        <w:tabs>
          <w:tab w:val="left" w:pos="2149"/>
        </w:tabs>
        <w:suppressAutoHyphens/>
        <w:spacing w:line="360" w:lineRule="auto"/>
        <w:rPr>
          <w:rFonts w:ascii="Arial" w:eastAsia="Lucida Sans Unicode" w:hAnsi="Arial" w:cs="Arial"/>
          <w:bCs/>
          <w:iCs/>
          <w:sz w:val="20"/>
          <w:szCs w:val="20"/>
          <w:lang w:val="fi-FI"/>
        </w:rPr>
      </w:pPr>
      <w:r w:rsidRPr="00E22D41">
        <w:rPr>
          <w:rFonts w:ascii="Arial" w:eastAsia="Lucida Sans Unicode" w:hAnsi="Arial" w:cs="Arial"/>
          <w:bCs/>
          <w:iCs/>
          <w:sz w:val="20"/>
          <w:szCs w:val="20"/>
          <w:lang w:val="fi-FI"/>
        </w:rPr>
        <w:t xml:space="preserve">Klik 1X ikon pelayar web </w:t>
      </w:r>
      <w:r w:rsidR="00796528">
        <w:rPr>
          <w:rFonts w:ascii="Arial" w:eastAsia="Lucida Sans Unicode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1259205" cy="379730"/>
            <wp:effectExtent l="19050" t="0" r="0" b="0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20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2D41">
        <w:rPr>
          <w:rFonts w:ascii="Arial" w:eastAsia="Lucida Sans Unicode" w:hAnsi="Arial" w:cs="Arial"/>
          <w:bCs/>
          <w:iCs/>
          <w:sz w:val="20"/>
          <w:szCs w:val="20"/>
          <w:lang w:val="fi-FI"/>
        </w:rPr>
        <w:t>.</w:t>
      </w:r>
    </w:p>
    <w:p w:rsidR="000809DC" w:rsidRPr="00E22D41" w:rsidRDefault="000809DC" w:rsidP="00CB6F79">
      <w:pPr>
        <w:widowControl w:val="0"/>
        <w:numPr>
          <w:ilvl w:val="0"/>
          <w:numId w:val="16"/>
        </w:numPr>
        <w:tabs>
          <w:tab w:val="left" w:pos="2149"/>
        </w:tabs>
        <w:suppressAutoHyphens/>
        <w:spacing w:line="360" w:lineRule="auto"/>
        <w:rPr>
          <w:rFonts w:ascii="Arial" w:eastAsia="Lucida Sans Unicode" w:hAnsi="Arial" w:cs="Arial"/>
          <w:bCs/>
          <w:iCs/>
          <w:sz w:val="20"/>
          <w:szCs w:val="20"/>
        </w:rPr>
      </w:pPr>
      <w:r w:rsidRPr="00E22D41">
        <w:rPr>
          <w:rFonts w:ascii="Arial" w:eastAsia="Lucida Sans Unicode" w:hAnsi="Arial" w:cs="Arial"/>
          <w:bCs/>
          <w:iCs/>
          <w:sz w:val="20"/>
          <w:szCs w:val="20"/>
        </w:rPr>
        <w:t>Pada ruang Alamat</w:t>
      </w:r>
      <w:r w:rsidRPr="00E22D41">
        <w:rPr>
          <w:rFonts w:ascii="Arial" w:eastAsia="Lucida Sans Unicode" w:hAnsi="Arial" w:cs="Arial"/>
          <w:bCs/>
          <w:i/>
          <w:iCs/>
          <w:sz w:val="20"/>
          <w:szCs w:val="20"/>
        </w:rPr>
        <w:t xml:space="preserve"> url,</w:t>
      </w:r>
      <w:r w:rsidRPr="00E22D41">
        <w:rPr>
          <w:rFonts w:ascii="Arial" w:eastAsia="Lucida Sans Unicode" w:hAnsi="Arial" w:cs="Arial"/>
          <w:bCs/>
          <w:iCs/>
          <w:sz w:val="20"/>
          <w:szCs w:val="20"/>
        </w:rPr>
        <w:t xml:space="preserve">taipkan </w:t>
      </w:r>
      <w:r w:rsidRPr="00E22D41">
        <w:rPr>
          <w:rFonts w:ascii="Arial" w:eastAsia="Lucida Sans Unicode" w:hAnsi="Arial" w:cs="Arial"/>
          <w:bCs/>
          <w:i/>
          <w:iCs/>
          <w:sz w:val="20"/>
          <w:szCs w:val="20"/>
        </w:rPr>
        <w:t>url</w:t>
      </w:r>
      <w:r w:rsidRPr="00E22D41">
        <w:rPr>
          <w:rFonts w:ascii="Arial" w:eastAsia="Lucida Sans Unicode" w:hAnsi="Arial" w:cs="Arial"/>
          <w:bCs/>
          <w:iCs/>
          <w:sz w:val="20"/>
          <w:szCs w:val="20"/>
        </w:rPr>
        <w:t>.</w:t>
      </w:r>
      <w:r w:rsidR="00CB0858">
        <w:rPr>
          <w:rFonts w:ascii="Arial" w:eastAsia="Lucida Sans Unicode" w:hAnsi="Arial" w:cs="Arial"/>
          <w:bCs/>
          <w:iCs/>
          <w:sz w:val="20"/>
          <w:szCs w:val="20"/>
        </w:rPr>
        <w:t xml:space="preserve"> </w:t>
      </w:r>
      <w:hyperlink r:id="rId12" w:history="1">
        <w:r w:rsidR="00CB0858" w:rsidRPr="00CB0858">
          <w:rPr>
            <w:rStyle w:val="Hyperlink"/>
            <w:rFonts w:ascii="Arial" w:eastAsia="Lucida Sans Unicode" w:hAnsi="Arial" w:cs="Arial"/>
            <w:bCs/>
            <w:iCs/>
            <w:sz w:val="20"/>
            <w:szCs w:val="20"/>
          </w:rPr>
          <w:t>https://ssjp.treasury.gov.my</w:t>
        </w:r>
      </w:hyperlink>
    </w:p>
    <w:p w:rsidR="000809DC" w:rsidRPr="00E22D41" w:rsidRDefault="000809DC" w:rsidP="000809DC">
      <w:pPr>
        <w:widowControl w:val="0"/>
        <w:tabs>
          <w:tab w:val="left" w:pos="1069"/>
          <w:tab w:val="left" w:pos="2149"/>
        </w:tabs>
        <w:suppressAutoHyphens/>
        <w:spacing w:line="360" w:lineRule="auto"/>
        <w:ind w:left="709"/>
        <w:rPr>
          <w:rFonts w:ascii="Arial" w:eastAsia="Lucida Sans Unicode" w:hAnsi="Arial" w:cs="Arial"/>
          <w:bCs/>
          <w:iCs/>
          <w:sz w:val="20"/>
          <w:szCs w:val="20"/>
        </w:rPr>
      </w:pPr>
      <w:r w:rsidRPr="00E22D41">
        <w:rPr>
          <w:rFonts w:ascii="Arial" w:eastAsia="Lucida Sans Unicode" w:hAnsi="Arial" w:cs="Arial"/>
          <w:bCs/>
          <w:iCs/>
          <w:sz w:val="20"/>
          <w:szCs w:val="20"/>
        </w:rPr>
        <w:tab/>
      </w:r>
      <w:r w:rsidR="00796528">
        <w:rPr>
          <w:noProof/>
        </w:rPr>
        <w:drawing>
          <wp:inline distT="0" distB="0" distL="0" distR="0">
            <wp:extent cx="3769995" cy="224155"/>
            <wp:effectExtent l="19050" t="0" r="190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250" t="3133" r="25000" b="90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95" cy="22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FC8" w:rsidRDefault="00CB1FC8" w:rsidP="00CB6F79">
      <w:pPr>
        <w:widowControl w:val="0"/>
        <w:numPr>
          <w:ilvl w:val="0"/>
          <w:numId w:val="16"/>
        </w:numPr>
        <w:tabs>
          <w:tab w:val="left" w:pos="2149"/>
        </w:tabs>
        <w:suppressAutoHyphens/>
        <w:spacing w:line="360" w:lineRule="auto"/>
        <w:rPr>
          <w:rFonts w:ascii="Arial" w:eastAsia="Lucida Sans Unicode" w:hAnsi="Arial" w:cs="Arial"/>
          <w:bCs/>
          <w:iCs/>
          <w:sz w:val="20"/>
          <w:szCs w:val="20"/>
          <w:lang w:val="fi-FI"/>
        </w:rPr>
      </w:pPr>
      <w:r>
        <w:rPr>
          <w:rFonts w:ascii="Arial" w:eastAsia="Lucida Sans Unicode" w:hAnsi="Arial" w:cs="Arial"/>
          <w:bCs/>
          <w:iCs/>
          <w:sz w:val="20"/>
          <w:szCs w:val="20"/>
          <w:lang w:val="fi-FI"/>
        </w:rPr>
        <w:t xml:space="preserve">Sekiranya anda menggunakan pelayar </w:t>
      </w:r>
      <w:r>
        <w:rPr>
          <w:rFonts w:ascii="Arial" w:eastAsia="Lucida Sans Unicode" w:hAnsi="Arial" w:cs="Arial"/>
          <w:bCs/>
          <w:i/>
          <w:iCs/>
          <w:sz w:val="20"/>
          <w:szCs w:val="20"/>
          <w:lang w:val="fi-FI"/>
        </w:rPr>
        <w:t xml:space="preserve">Interner Explorer, </w:t>
      </w:r>
      <w:r>
        <w:rPr>
          <w:rFonts w:ascii="Arial" w:eastAsia="Lucida Sans Unicode" w:hAnsi="Arial" w:cs="Arial"/>
          <w:bCs/>
          <w:iCs/>
          <w:sz w:val="20"/>
          <w:szCs w:val="20"/>
          <w:lang w:val="fi-FI"/>
        </w:rPr>
        <w:t>anda akan mendapat paparan seperti gambarajah 1. Pengguna boleh klik pada pautan yang dinyatakan dalam gambarajah 1 untuk memasuki sistem.</w:t>
      </w:r>
    </w:p>
    <w:p w:rsidR="00CB1FC8" w:rsidRDefault="00CB1FC8" w:rsidP="00CB1FC8">
      <w:pPr>
        <w:widowControl w:val="0"/>
        <w:tabs>
          <w:tab w:val="left" w:pos="2149"/>
        </w:tabs>
        <w:suppressAutoHyphens/>
        <w:spacing w:line="360" w:lineRule="auto"/>
        <w:ind w:left="1069"/>
        <w:rPr>
          <w:rFonts w:ascii="Arial" w:eastAsia="Lucida Sans Unicode" w:hAnsi="Arial" w:cs="Arial"/>
          <w:bCs/>
          <w:iCs/>
          <w:sz w:val="20"/>
          <w:szCs w:val="20"/>
          <w:lang w:val="fi-FI"/>
        </w:rPr>
      </w:pPr>
    </w:p>
    <w:p w:rsidR="00CB1FC8" w:rsidRDefault="00086C13" w:rsidP="00CB1FC8">
      <w:pPr>
        <w:widowControl w:val="0"/>
        <w:tabs>
          <w:tab w:val="left" w:pos="2149"/>
        </w:tabs>
        <w:suppressAutoHyphens/>
        <w:spacing w:line="360" w:lineRule="auto"/>
        <w:ind w:left="1069"/>
        <w:rPr>
          <w:rFonts w:ascii="Arial" w:eastAsia="Lucida Sans Unicode" w:hAnsi="Arial" w:cs="Arial"/>
          <w:bCs/>
          <w:iCs/>
          <w:sz w:val="20"/>
          <w:szCs w:val="20"/>
          <w:lang w:val="fi-FI"/>
        </w:rPr>
      </w:pPr>
      <w:r>
        <w:rPr>
          <w:rFonts w:ascii="Arial" w:eastAsia="Lucida Sans Unicode" w:hAnsi="Arial" w:cs="Arial"/>
          <w:bCs/>
          <w:iCs/>
          <w:noProof/>
          <w:sz w:val="20"/>
          <w:szCs w:val="20"/>
        </w:rPr>
        <w:lastRenderedPageBreak/>
        <w:pict>
          <v:rect id="_x0000_s1031" style="position:absolute;left:0;text-align:left;margin-left:81.75pt;margin-top:144.75pt;width:126.75pt;height:14.25pt;z-index:251659264" strokecolor="red" strokeweight="2.25pt">
            <v:fill opacity="0"/>
          </v:rect>
        </w:pict>
      </w:r>
      <w:r w:rsidR="00CB1FC8">
        <w:rPr>
          <w:rFonts w:ascii="Arial" w:eastAsia="Lucida Sans Unicode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86400" cy="2800350"/>
            <wp:effectExtent l="19050" t="0" r="0" b="0"/>
            <wp:docPr id="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FC8" w:rsidRDefault="00CB1FC8" w:rsidP="00CB1FC8">
      <w:pPr>
        <w:widowControl w:val="0"/>
        <w:tabs>
          <w:tab w:val="left" w:pos="2149"/>
        </w:tabs>
        <w:suppressAutoHyphens/>
        <w:spacing w:line="360" w:lineRule="auto"/>
        <w:ind w:left="1069"/>
        <w:jc w:val="center"/>
        <w:rPr>
          <w:rFonts w:ascii="Arial" w:eastAsia="Lucida Sans Unicode" w:hAnsi="Arial" w:cs="Arial"/>
          <w:bCs/>
          <w:iCs/>
          <w:sz w:val="20"/>
          <w:szCs w:val="20"/>
          <w:lang w:val="fi-FI"/>
        </w:rPr>
      </w:pPr>
      <w:r>
        <w:rPr>
          <w:rFonts w:ascii="Arial" w:eastAsia="Lucida Sans Unicode" w:hAnsi="Arial" w:cs="Arial"/>
          <w:bCs/>
          <w:iCs/>
          <w:sz w:val="20"/>
          <w:szCs w:val="20"/>
          <w:lang w:val="fi-FI"/>
        </w:rPr>
        <w:t>Gamabarajah 1</w:t>
      </w:r>
    </w:p>
    <w:p w:rsidR="00CB1FC8" w:rsidRDefault="00CB1FC8" w:rsidP="00CB1FC8">
      <w:pPr>
        <w:widowControl w:val="0"/>
        <w:tabs>
          <w:tab w:val="left" w:pos="2149"/>
        </w:tabs>
        <w:suppressAutoHyphens/>
        <w:spacing w:line="360" w:lineRule="auto"/>
        <w:ind w:left="1069"/>
        <w:rPr>
          <w:rFonts w:ascii="Arial" w:eastAsia="Lucida Sans Unicode" w:hAnsi="Arial" w:cs="Arial"/>
          <w:bCs/>
          <w:iCs/>
          <w:sz w:val="20"/>
          <w:szCs w:val="20"/>
          <w:lang w:val="fi-FI"/>
        </w:rPr>
      </w:pPr>
    </w:p>
    <w:p w:rsidR="00A042A3" w:rsidRPr="00E22D41" w:rsidRDefault="00A042A3" w:rsidP="00CB6F79">
      <w:pPr>
        <w:widowControl w:val="0"/>
        <w:numPr>
          <w:ilvl w:val="0"/>
          <w:numId w:val="16"/>
        </w:numPr>
        <w:tabs>
          <w:tab w:val="left" w:pos="2149"/>
        </w:tabs>
        <w:suppressAutoHyphens/>
        <w:spacing w:line="360" w:lineRule="auto"/>
        <w:rPr>
          <w:rFonts w:ascii="Arial" w:eastAsia="Lucida Sans Unicode" w:hAnsi="Arial" w:cs="Arial"/>
          <w:bCs/>
          <w:iCs/>
          <w:sz w:val="20"/>
          <w:szCs w:val="20"/>
          <w:lang w:val="fi-FI"/>
        </w:rPr>
      </w:pPr>
      <w:r w:rsidRPr="00E22D41">
        <w:rPr>
          <w:rFonts w:ascii="Arial" w:eastAsia="Lucida Sans Unicode" w:hAnsi="Arial" w:cs="Arial"/>
          <w:bCs/>
          <w:iCs/>
          <w:sz w:val="20"/>
          <w:szCs w:val="20"/>
          <w:lang w:val="fi-FI"/>
        </w:rPr>
        <w:t>Skrin login akan dipaparkan</w:t>
      </w:r>
      <w:r w:rsidR="00BE2852" w:rsidRPr="00E22D41">
        <w:rPr>
          <w:rFonts w:ascii="Arial" w:eastAsia="Lucida Sans Unicode" w:hAnsi="Arial" w:cs="Arial"/>
          <w:bCs/>
          <w:iCs/>
          <w:sz w:val="20"/>
          <w:szCs w:val="20"/>
          <w:lang w:val="fi-FI"/>
        </w:rPr>
        <w:t xml:space="preserve"> seperti gambarajah </w:t>
      </w:r>
      <w:r w:rsidR="00CB1FC8">
        <w:rPr>
          <w:rFonts w:ascii="Arial" w:eastAsia="Lucida Sans Unicode" w:hAnsi="Arial" w:cs="Arial"/>
          <w:bCs/>
          <w:iCs/>
          <w:sz w:val="20"/>
          <w:szCs w:val="20"/>
          <w:lang w:val="fi-FI"/>
        </w:rPr>
        <w:t>2</w:t>
      </w:r>
      <w:r w:rsidRPr="00E22D41">
        <w:rPr>
          <w:rFonts w:ascii="Arial" w:eastAsia="Lucida Sans Unicode" w:hAnsi="Arial" w:cs="Arial"/>
          <w:bCs/>
          <w:iCs/>
          <w:sz w:val="20"/>
          <w:szCs w:val="20"/>
          <w:lang w:val="fi-FI"/>
        </w:rPr>
        <w:t>.</w:t>
      </w:r>
    </w:p>
    <w:p w:rsidR="00A042A3" w:rsidRPr="00E22D41" w:rsidRDefault="00796528" w:rsidP="008759C3">
      <w:pPr>
        <w:tabs>
          <w:tab w:val="left" w:pos="1429"/>
          <w:tab w:val="left" w:pos="2509"/>
        </w:tabs>
        <w:spacing w:line="360" w:lineRule="auto"/>
        <w:ind w:left="180"/>
        <w:rPr>
          <w:rFonts w:ascii="Arial" w:eastAsia="Lucida Sans Unicode" w:hAnsi="Arial" w:cs="Arial"/>
          <w:bCs/>
          <w:iCs/>
          <w:sz w:val="20"/>
          <w:szCs w:val="20"/>
        </w:rPr>
      </w:pPr>
      <w:r>
        <w:rPr>
          <w:rFonts w:ascii="Arial" w:eastAsia="Lucida Sans Unicode" w:hAnsi="Arial" w:cs="Arial"/>
          <w:noProof/>
          <w:sz w:val="20"/>
          <w:szCs w:val="20"/>
        </w:rPr>
        <w:drawing>
          <wp:inline distT="0" distB="0" distL="0" distR="0">
            <wp:extent cx="5538470" cy="2673985"/>
            <wp:effectExtent l="19050" t="0" r="508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277" t="16827" r="5438" b="23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2A3" w:rsidRPr="00E22D41" w:rsidRDefault="00757930" w:rsidP="00A042A3">
      <w:pPr>
        <w:tabs>
          <w:tab w:val="left" w:pos="1440"/>
        </w:tabs>
        <w:spacing w:line="360" w:lineRule="auto"/>
        <w:jc w:val="center"/>
        <w:rPr>
          <w:rFonts w:ascii="Arial" w:eastAsia="Lucida Sans Unicode" w:hAnsi="Arial" w:cs="Arial"/>
          <w:bCs/>
          <w:iCs/>
          <w:sz w:val="20"/>
          <w:szCs w:val="20"/>
        </w:rPr>
      </w:pPr>
      <w:r w:rsidRPr="00E22D41">
        <w:rPr>
          <w:rFonts w:ascii="Arial" w:eastAsia="Lucida Sans Unicode" w:hAnsi="Arial" w:cs="Arial"/>
          <w:bCs/>
          <w:iCs/>
          <w:sz w:val="20"/>
          <w:szCs w:val="20"/>
        </w:rPr>
        <w:t xml:space="preserve">Gambarajah </w:t>
      </w:r>
      <w:r w:rsidR="00CB1FC8">
        <w:rPr>
          <w:rFonts w:ascii="Arial" w:eastAsia="Lucida Sans Unicode" w:hAnsi="Arial" w:cs="Arial"/>
          <w:bCs/>
          <w:iCs/>
          <w:sz w:val="20"/>
          <w:szCs w:val="20"/>
        </w:rPr>
        <w:t>2</w:t>
      </w:r>
      <w:r w:rsidR="00A042A3" w:rsidRPr="00E22D41">
        <w:rPr>
          <w:rFonts w:ascii="Arial" w:eastAsia="Lucida Sans Unicode" w:hAnsi="Arial" w:cs="Arial"/>
          <w:bCs/>
          <w:iCs/>
          <w:sz w:val="20"/>
          <w:szCs w:val="20"/>
        </w:rPr>
        <w:t>:  Skrin login</w:t>
      </w:r>
    </w:p>
    <w:p w:rsidR="00A042A3" w:rsidRPr="00E22D41" w:rsidRDefault="00A042A3" w:rsidP="00CB6F79">
      <w:pPr>
        <w:widowControl w:val="0"/>
        <w:numPr>
          <w:ilvl w:val="0"/>
          <w:numId w:val="16"/>
        </w:numPr>
        <w:tabs>
          <w:tab w:val="left" w:pos="2149"/>
        </w:tabs>
        <w:suppressAutoHyphens/>
        <w:spacing w:line="360" w:lineRule="auto"/>
        <w:rPr>
          <w:rFonts w:ascii="Arial" w:eastAsia="Lucida Sans Unicode" w:hAnsi="Arial" w:cs="Arial"/>
          <w:bCs/>
          <w:iCs/>
          <w:sz w:val="20"/>
          <w:szCs w:val="20"/>
        </w:rPr>
      </w:pPr>
      <w:r w:rsidRPr="00E22D41">
        <w:rPr>
          <w:rFonts w:ascii="Arial" w:eastAsia="Lucida Sans Unicode" w:hAnsi="Arial" w:cs="Arial"/>
          <w:bCs/>
          <w:iCs/>
          <w:sz w:val="20"/>
          <w:szCs w:val="20"/>
        </w:rPr>
        <w:t xml:space="preserve">Masukkan </w:t>
      </w:r>
      <w:r w:rsidRPr="00E22D41">
        <w:rPr>
          <w:rFonts w:ascii="Arial" w:eastAsia="Lucida Sans Unicode" w:hAnsi="Arial" w:cs="Arial"/>
          <w:b/>
          <w:bCs/>
          <w:iCs/>
          <w:sz w:val="20"/>
          <w:szCs w:val="20"/>
        </w:rPr>
        <w:t xml:space="preserve">ID Pengguna </w:t>
      </w:r>
      <w:r w:rsidRPr="00E22D41">
        <w:rPr>
          <w:rFonts w:ascii="Arial" w:eastAsia="Lucida Sans Unicode" w:hAnsi="Arial" w:cs="Arial"/>
          <w:iCs/>
          <w:sz w:val="20"/>
          <w:szCs w:val="20"/>
        </w:rPr>
        <w:t>dan</w:t>
      </w:r>
      <w:r w:rsidRPr="00E22D41">
        <w:rPr>
          <w:rFonts w:ascii="Arial" w:eastAsia="Lucida Sans Unicode" w:hAnsi="Arial" w:cs="Arial"/>
          <w:b/>
          <w:bCs/>
          <w:iCs/>
          <w:sz w:val="20"/>
          <w:szCs w:val="20"/>
        </w:rPr>
        <w:t xml:space="preserve"> Katalaluan</w:t>
      </w:r>
      <w:r w:rsidRPr="00E22D41">
        <w:rPr>
          <w:rFonts w:ascii="Arial" w:eastAsia="Lucida Sans Unicode" w:hAnsi="Arial" w:cs="Arial"/>
          <w:bCs/>
          <w:iCs/>
          <w:sz w:val="20"/>
          <w:szCs w:val="20"/>
        </w:rPr>
        <w:t xml:space="preserve"> yang betul dan klik butang </w:t>
      </w:r>
      <w:r w:rsidR="00796528">
        <w:rPr>
          <w:rFonts w:ascii="Arial" w:eastAsia="Lucida Sans Unicode" w:hAnsi="Arial" w:cs="Arial"/>
          <w:b/>
          <w:bCs/>
          <w:iCs/>
          <w:noProof/>
          <w:sz w:val="20"/>
          <w:szCs w:val="20"/>
        </w:rPr>
        <w:drawing>
          <wp:inline distT="0" distB="0" distL="0" distR="0">
            <wp:extent cx="534670" cy="20701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2852" w:rsidRPr="00E22D41">
        <w:rPr>
          <w:rFonts w:ascii="Arial" w:eastAsia="Lucida Sans Unicode" w:hAnsi="Arial" w:cs="Arial"/>
          <w:b/>
          <w:bCs/>
          <w:iCs/>
          <w:sz w:val="20"/>
          <w:szCs w:val="20"/>
        </w:rPr>
        <w:t xml:space="preserve"> </w:t>
      </w:r>
      <w:r w:rsidRPr="00E22D41">
        <w:rPr>
          <w:rFonts w:ascii="Arial" w:eastAsia="Lucida Sans Unicode" w:hAnsi="Arial" w:cs="Arial"/>
          <w:bCs/>
          <w:iCs/>
          <w:sz w:val="20"/>
          <w:szCs w:val="20"/>
        </w:rPr>
        <w:t>atau tekan butang &lt;</w:t>
      </w:r>
      <w:r w:rsidRPr="00E22D41">
        <w:rPr>
          <w:rFonts w:ascii="Arial" w:eastAsia="Lucida Sans Unicode" w:hAnsi="Arial" w:cs="Arial"/>
          <w:b/>
          <w:bCs/>
          <w:iCs/>
          <w:sz w:val="20"/>
          <w:szCs w:val="20"/>
        </w:rPr>
        <w:t>ENTER</w:t>
      </w:r>
      <w:r w:rsidRPr="00E22D41">
        <w:rPr>
          <w:rFonts w:ascii="Arial" w:eastAsia="Lucida Sans Unicode" w:hAnsi="Arial" w:cs="Arial"/>
          <w:bCs/>
          <w:iCs/>
          <w:sz w:val="20"/>
          <w:szCs w:val="20"/>
        </w:rPr>
        <w:t>&gt; pada papan kekunci.</w:t>
      </w:r>
    </w:p>
    <w:p w:rsidR="00A042A3" w:rsidRPr="00E22D41" w:rsidRDefault="00A042A3" w:rsidP="00CB6F79">
      <w:pPr>
        <w:widowControl w:val="0"/>
        <w:numPr>
          <w:ilvl w:val="0"/>
          <w:numId w:val="16"/>
        </w:numPr>
        <w:tabs>
          <w:tab w:val="left" w:pos="2149"/>
        </w:tabs>
        <w:suppressAutoHyphens/>
        <w:spacing w:line="360" w:lineRule="auto"/>
        <w:rPr>
          <w:rFonts w:ascii="Arial" w:eastAsia="Lucida Sans Unicode" w:hAnsi="Arial" w:cs="Arial"/>
          <w:bCs/>
          <w:iCs/>
          <w:sz w:val="20"/>
          <w:szCs w:val="20"/>
        </w:rPr>
      </w:pPr>
      <w:r w:rsidRPr="00E22D41">
        <w:rPr>
          <w:rFonts w:ascii="Arial" w:eastAsia="Lucida Sans Unicode" w:hAnsi="Arial" w:cs="Arial"/>
          <w:bCs/>
          <w:iCs/>
          <w:sz w:val="20"/>
          <w:szCs w:val="20"/>
        </w:rPr>
        <w:t xml:space="preserve">Skrin akan memaparkan laman </w:t>
      </w:r>
      <w:r w:rsidRPr="00E22D41">
        <w:rPr>
          <w:rFonts w:ascii="Arial" w:eastAsia="Lucida Sans Unicode" w:hAnsi="Arial" w:cs="Arial"/>
          <w:b/>
          <w:bCs/>
          <w:iCs/>
          <w:sz w:val="20"/>
          <w:szCs w:val="20"/>
        </w:rPr>
        <w:t>Senarai Modul</w:t>
      </w:r>
      <w:r w:rsidRPr="00E22D41">
        <w:rPr>
          <w:rFonts w:ascii="Arial" w:eastAsia="Lucida Sans Unicode" w:hAnsi="Arial" w:cs="Arial"/>
          <w:bCs/>
          <w:iCs/>
          <w:sz w:val="20"/>
          <w:szCs w:val="20"/>
        </w:rPr>
        <w:t xml:space="preserve"> yang terdapat di dalam </w:t>
      </w:r>
      <w:r w:rsidRPr="00E22D41">
        <w:rPr>
          <w:rFonts w:ascii="Arial" w:eastAsia="Lucida Sans Unicode" w:hAnsi="Arial" w:cs="Arial"/>
          <w:b/>
          <w:bCs/>
          <w:iCs/>
          <w:sz w:val="20"/>
          <w:szCs w:val="20"/>
        </w:rPr>
        <w:t>SISTEM SOAL JAWAB PARLIMEN</w:t>
      </w:r>
      <w:r w:rsidRPr="00E22D41">
        <w:rPr>
          <w:rFonts w:ascii="Arial" w:eastAsia="Lucida Sans Unicode" w:hAnsi="Arial" w:cs="Arial"/>
          <w:bCs/>
          <w:iCs/>
          <w:sz w:val="20"/>
          <w:szCs w:val="20"/>
        </w:rPr>
        <w:t xml:space="preserve">. Rujuk gambarajah </w:t>
      </w:r>
      <w:r w:rsidR="00CB1FC8">
        <w:rPr>
          <w:rFonts w:ascii="Arial" w:eastAsia="Lucida Sans Unicode" w:hAnsi="Arial" w:cs="Arial"/>
          <w:bCs/>
          <w:iCs/>
          <w:sz w:val="20"/>
          <w:szCs w:val="20"/>
        </w:rPr>
        <w:t>3</w:t>
      </w:r>
      <w:r w:rsidRPr="00E22D41">
        <w:rPr>
          <w:rFonts w:ascii="Arial" w:eastAsia="Lucida Sans Unicode" w:hAnsi="Arial" w:cs="Arial"/>
          <w:bCs/>
          <w:iCs/>
          <w:sz w:val="20"/>
          <w:szCs w:val="20"/>
        </w:rPr>
        <w:t>.</w:t>
      </w:r>
    </w:p>
    <w:p w:rsidR="00A042A3" w:rsidRPr="00E22D41" w:rsidRDefault="009F7CE7" w:rsidP="00796528">
      <w:pPr>
        <w:tabs>
          <w:tab w:val="left" w:pos="450"/>
          <w:tab w:val="left" w:pos="630"/>
          <w:tab w:val="left" w:pos="900"/>
          <w:tab w:val="left" w:pos="990"/>
        </w:tabs>
        <w:spacing w:line="360" w:lineRule="auto"/>
        <w:ind w:left="450" w:firstLine="90"/>
        <w:rPr>
          <w:rFonts w:ascii="Arial" w:eastAsia="Lucida Sans Unicode" w:hAnsi="Arial" w:cs="Arial"/>
          <w:bCs/>
          <w:iCs/>
          <w:sz w:val="20"/>
          <w:szCs w:val="20"/>
        </w:rPr>
      </w:pPr>
      <w:r w:rsidRPr="00E22D41">
        <w:rPr>
          <w:rFonts w:ascii="Arial" w:eastAsia="Lucida Sans Unicode" w:hAnsi="Arial" w:cs="Arial"/>
          <w:bCs/>
          <w:iCs/>
          <w:sz w:val="20"/>
          <w:szCs w:val="20"/>
        </w:rPr>
        <w:lastRenderedPageBreak/>
        <w:tab/>
      </w:r>
      <w:r w:rsidR="00ED0405">
        <w:rPr>
          <w:rFonts w:ascii="Arial" w:eastAsia="Lucida Sans Unicode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86400" cy="2276475"/>
            <wp:effectExtent l="19050" t="0" r="0" b="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2A3" w:rsidRPr="00E22D41" w:rsidRDefault="00757930" w:rsidP="00A042A3">
      <w:pPr>
        <w:tabs>
          <w:tab w:val="left" w:pos="1440"/>
        </w:tabs>
        <w:spacing w:line="360" w:lineRule="auto"/>
        <w:jc w:val="center"/>
        <w:rPr>
          <w:rFonts w:ascii="Arial" w:eastAsia="Lucida Sans Unicode" w:hAnsi="Arial" w:cs="Arial"/>
          <w:bCs/>
          <w:iCs/>
          <w:sz w:val="20"/>
          <w:szCs w:val="20"/>
        </w:rPr>
      </w:pPr>
      <w:r w:rsidRPr="00E22D41">
        <w:rPr>
          <w:rFonts w:ascii="Arial" w:eastAsia="Lucida Sans Unicode" w:hAnsi="Arial" w:cs="Arial"/>
          <w:bCs/>
          <w:iCs/>
          <w:sz w:val="20"/>
          <w:szCs w:val="20"/>
        </w:rPr>
        <w:t xml:space="preserve">Gambarajah </w:t>
      </w:r>
      <w:r w:rsidR="00CB1FC8">
        <w:rPr>
          <w:rFonts w:ascii="Arial" w:eastAsia="Lucida Sans Unicode" w:hAnsi="Arial" w:cs="Arial"/>
          <w:bCs/>
          <w:iCs/>
          <w:sz w:val="20"/>
          <w:szCs w:val="20"/>
        </w:rPr>
        <w:t>3</w:t>
      </w:r>
      <w:r w:rsidR="00A042A3" w:rsidRPr="00E22D41">
        <w:rPr>
          <w:rFonts w:ascii="Arial" w:eastAsia="Lucida Sans Unicode" w:hAnsi="Arial" w:cs="Arial"/>
          <w:bCs/>
          <w:iCs/>
          <w:sz w:val="20"/>
          <w:szCs w:val="20"/>
        </w:rPr>
        <w:t>: Skrin senarai modul</w:t>
      </w:r>
    </w:p>
    <w:p w:rsidR="00A042A3" w:rsidRPr="00E22D41" w:rsidRDefault="00A042A3" w:rsidP="00A042A3">
      <w:pPr>
        <w:tabs>
          <w:tab w:val="left" w:pos="1800"/>
        </w:tabs>
        <w:spacing w:line="360" w:lineRule="auto"/>
        <w:ind w:left="360"/>
        <w:rPr>
          <w:rFonts w:ascii="Arial" w:eastAsia="Lucida Sans Unicode" w:hAnsi="Arial" w:cs="Arial"/>
          <w:bCs/>
          <w:iCs/>
          <w:sz w:val="20"/>
          <w:szCs w:val="20"/>
        </w:rPr>
      </w:pPr>
    </w:p>
    <w:p w:rsidR="00A042A3" w:rsidRPr="00E22D41" w:rsidRDefault="00A042A3" w:rsidP="00CB6F79">
      <w:pPr>
        <w:widowControl w:val="0"/>
        <w:numPr>
          <w:ilvl w:val="0"/>
          <w:numId w:val="16"/>
        </w:numPr>
        <w:tabs>
          <w:tab w:val="left" w:pos="2149"/>
        </w:tabs>
        <w:suppressAutoHyphens/>
        <w:spacing w:line="360" w:lineRule="auto"/>
        <w:rPr>
          <w:rFonts w:ascii="Arial" w:eastAsia="Lucida Sans Unicode" w:hAnsi="Arial" w:cs="Arial"/>
          <w:bCs/>
          <w:iCs/>
          <w:sz w:val="20"/>
          <w:szCs w:val="20"/>
        </w:rPr>
      </w:pPr>
      <w:r w:rsidRPr="00E22D41">
        <w:rPr>
          <w:rFonts w:ascii="Arial" w:eastAsia="Lucida Sans Unicode" w:hAnsi="Arial" w:cs="Arial"/>
          <w:bCs/>
          <w:iCs/>
          <w:sz w:val="20"/>
          <w:szCs w:val="20"/>
        </w:rPr>
        <w:t xml:space="preserve">Klik pada pautan </w:t>
      </w:r>
      <w:r w:rsidRPr="00E22D41">
        <w:rPr>
          <w:rFonts w:ascii="Arial" w:eastAsia="Lucida Sans Unicode" w:hAnsi="Arial" w:cs="Arial"/>
          <w:b/>
          <w:bCs/>
          <w:iCs/>
          <w:sz w:val="20"/>
          <w:szCs w:val="20"/>
        </w:rPr>
        <w:t>Soal Jawab Parlimen</w:t>
      </w:r>
      <w:r w:rsidRPr="00E22D41">
        <w:rPr>
          <w:rFonts w:ascii="Arial" w:eastAsia="Lucida Sans Unicode" w:hAnsi="Arial" w:cs="Arial"/>
          <w:bCs/>
          <w:iCs/>
          <w:sz w:val="20"/>
          <w:szCs w:val="20"/>
        </w:rPr>
        <w:t xml:space="preserve"> di bawah menu </w:t>
      </w:r>
      <w:r w:rsidRPr="00E22D41">
        <w:rPr>
          <w:rFonts w:ascii="Arial" w:eastAsia="Lucida Sans Unicode" w:hAnsi="Arial" w:cs="Arial"/>
          <w:b/>
          <w:bCs/>
          <w:iCs/>
          <w:sz w:val="20"/>
          <w:szCs w:val="20"/>
        </w:rPr>
        <w:t>Senarai Modul</w:t>
      </w:r>
      <w:r w:rsidRPr="00E22D41">
        <w:rPr>
          <w:rFonts w:ascii="Arial" w:eastAsia="Lucida Sans Unicode" w:hAnsi="Arial" w:cs="Arial"/>
          <w:bCs/>
          <w:iCs/>
          <w:sz w:val="20"/>
          <w:szCs w:val="20"/>
        </w:rPr>
        <w:t>.</w:t>
      </w:r>
    </w:p>
    <w:p w:rsidR="00A042A3" w:rsidRPr="00E22D41" w:rsidRDefault="00A042A3" w:rsidP="00CB6F79">
      <w:pPr>
        <w:widowControl w:val="0"/>
        <w:numPr>
          <w:ilvl w:val="0"/>
          <w:numId w:val="16"/>
        </w:numPr>
        <w:tabs>
          <w:tab w:val="left" w:pos="2149"/>
        </w:tabs>
        <w:suppressAutoHyphens/>
        <w:spacing w:line="360" w:lineRule="auto"/>
        <w:rPr>
          <w:rFonts w:ascii="Arial" w:eastAsia="Lucida Sans Unicode" w:hAnsi="Arial" w:cs="Arial"/>
          <w:bCs/>
          <w:iCs/>
          <w:sz w:val="20"/>
          <w:szCs w:val="20"/>
        </w:rPr>
      </w:pPr>
      <w:r w:rsidRPr="00E22D41">
        <w:rPr>
          <w:rFonts w:ascii="Arial" w:eastAsia="Lucida Sans Unicode" w:hAnsi="Arial" w:cs="Arial"/>
          <w:bCs/>
          <w:iCs/>
          <w:sz w:val="20"/>
          <w:szCs w:val="20"/>
        </w:rPr>
        <w:t xml:space="preserve">Laman utama </w:t>
      </w:r>
      <w:r w:rsidRPr="00E22D41">
        <w:rPr>
          <w:rFonts w:ascii="Arial" w:eastAsia="Lucida Sans Unicode" w:hAnsi="Arial" w:cs="Arial"/>
          <w:b/>
          <w:bCs/>
          <w:iCs/>
          <w:sz w:val="20"/>
          <w:szCs w:val="20"/>
        </w:rPr>
        <w:t>Modul Soal Jawab Parlimen</w:t>
      </w:r>
      <w:r w:rsidR="00AF019B" w:rsidRPr="00E22D41">
        <w:rPr>
          <w:rFonts w:ascii="Arial" w:eastAsia="Lucida Sans Unicode" w:hAnsi="Arial" w:cs="Arial"/>
          <w:bCs/>
          <w:iCs/>
          <w:sz w:val="20"/>
          <w:szCs w:val="20"/>
        </w:rPr>
        <w:t xml:space="preserve"> dipaparkan. </w:t>
      </w:r>
      <w:r w:rsidRPr="00E22D41">
        <w:rPr>
          <w:rFonts w:ascii="Arial" w:eastAsia="Lucida Sans Unicode" w:hAnsi="Arial" w:cs="Arial"/>
          <w:bCs/>
          <w:iCs/>
          <w:sz w:val="20"/>
          <w:szCs w:val="20"/>
        </w:rPr>
        <w:t>Rujuk gambarajah di bawah.</w:t>
      </w:r>
    </w:p>
    <w:p w:rsidR="00A042A3" w:rsidRPr="00E22D41" w:rsidRDefault="009B3FE9" w:rsidP="00A042A3">
      <w:pPr>
        <w:spacing w:line="360" w:lineRule="auto"/>
        <w:ind w:left="709"/>
        <w:jc w:val="center"/>
        <w:rPr>
          <w:rFonts w:ascii="Arial" w:eastAsia="Lucida Sans Unicode" w:hAnsi="Arial" w:cs="Arial"/>
          <w:bCs/>
          <w:iCs/>
          <w:sz w:val="20"/>
          <w:szCs w:val="20"/>
        </w:rPr>
      </w:pPr>
      <w:r>
        <w:rPr>
          <w:rFonts w:ascii="Arial" w:eastAsia="Lucida Sans Unicode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06965" cy="2980870"/>
            <wp:effectExtent l="19050" t="0" r="3235" b="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26" cy="2981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2A3" w:rsidRPr="00E22D41" w:rsidRDefault="00B751DC" w:rsidP="00A042A3">
      <w:pPr>
        <w:spacing w:line="360" w:lineRule="auto"/>
        <w:jc w:val="center"/>
        <w:rPr>
          <w:rFonts w:ascii="Arial" w:eastAsia="Lucida Sans Unicode" w:hAnsi="Arial" w:cs="Arial"/>
          <w:bCs/>
          <w:iCs/>
          <w:sz w:val="20"/>
          <w:szCs w:val="20"/>
        </w:rPr>
      </w:pPr>
      <w:r w:rsidRPr="00E22D41">
        <w:rPr>
          <w:rFonts w:ascii="Arial" w:eastAsia="Lucida Sans Unicode" w:hAnsi="Arial" w:cs="Arial"/>
          <w:bCs/>
          <w:iCs/>
          <w:sz w:val="20"/>
          <w:szCs w:val="20"/>
        </w:rPr>
        <w:t xml:space="preserve">Gambarajah </w:t>
      </w:r>
      <w:r w:rsidR="00CB1FC8">
        <w:rPr>
          <w:rFonts w:ascii="Arial" w:eastAsia="Lucida Sans Unicode" w:hAnsi="Arial" w:cs="Arial"/>
          <w:bCs/>
          <w:iCs/>
          <w:sz w:val="20"/>
          <w:szCs w:val="20"/>
        </w:rPr>
        <w:t>4</w:t>
      </w:r>
      <w:r w:rsidR="00A042A3" w:rsidRPr="00E22D41">
        <w:rPr>
          <w:rFonts w:ascii="Arial" w:eastAsia="Lucida Sans Unicode" w:hAnsi="Arial" w:cs="Arial"/>
          <w:bCs/>
          <w:iCs/>
          <w:sz w:val="20"/>
          <w:szCs w:val="20"/>
        </w:rPr>
        <w:t>: Skrin menu utama</w:t>
      </w:r>
    </w:p>
    <w:p w:rsidR="00F84D5D" w:rsidRPr="00E22D41" w:rsidRDefault="00E2289A" w:rsidP="00E22D41">
      <w:pPr>
        <w:pStyle w:val="Tajuk2"/>
        <w:rPr>
          <w:rFonts w:ascii="Arial" w:hAnsi="Arial" w:cs="Arial"/>
          <w:sz w:val="20"/>
          <w:szCs w:val="20"/>
        </w:rPr>
      </w:pPr>
      <w:bookmarkStart w:id="2" w:name="_Toc168463451"/>
      <w:r w:rsidRPr="00E22D41">
        <w:rPr>
          <w:rFonts w:ascii="Arial" w:hAnsi="Arial" w:cs="Arial"/>
          <w:sz w:val="20"/>
          <w:szCs w:val="20"/>
        </w:rPr>
        <w:t xml:space="preserve">Modul </w:t>
      </w:r>
      <w:r w:rsidR="007B74F0" w:rsidRPr="00E22D41">
        <w:rPr>
          <w:rFonts w:ascii="Arial" w:hAnsi="Arial" w:cs="Arial"/>
          <w:sz w:val="20"/>
          <w:szCs w:val="20"/>
        </w:rPr>
        <w:t>Soal Jawab Parlimen</w:t>
      </w:r>
      <w:bookmarkEnd w:id="2"/>
    </w:p>
    <w:p w:rsidR="00ED775E" w:rsidRPr="00E22D41" w:rsidRDefault="00ED775E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E751A6" w:rsidRPr="00E22D41" w:rsidRDefault="00E751A6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  <w:r w:rsidRPr="00E22D41">
        <w:rPr>
          <w:rFonts w:ascii="Arial" w:hAnsi="Arial" w:cs="Arial"/>
          <w:sz w:val="20"/>
          <w:szCs w:val="20"/>
        </w:rPr>
        <w:t>3.1.1</w:t>
      </w:r>
      <w:r w:rsidRPr="00E22D41">
        <w:rPr>
          <w:rFonts w:ascii="Arial" w:hAnsi="Arial" w:cs="Arial"/>
          <w:sz w:val="20"/>
          <w:szCs w:val="20"/>
        </w:rPr>
        <w:tab/>
        <w:t>Proses Memasukkan So</w:t>
      </w:r>
      <w:r w:rsidR="009524FB" w:rsidRPr="00E22D41">
        <w:rPr>
          <w:rFonts w:ascii="Arial" w:hAnsi="Arial" w:cs="Arial"/>
          <w:sz w:val="20"/>
          <w:szCs w:val="20"/>
        </w:rPr>
        <w:t>a</w:t>
      </w:r>
      <w:r w:rsidRPr="00E22D41">
        <w:rPr>
          <w:rFonts w:ascii="Arial" w:hAnsi="Arial" w:cs="Arial"/>
          <w:sz w:val="20"/>
          <w:szCs w:val="20"/>
        </w:rPr>
        <w:t>lan Oleh Bahagian Perancangan Korporat</w:t>
      </w:r>
    </w:p>
    <w:p w:rsidR="00E751A6" w:rsidRPr="00E22D41" w:rsidRDefault="00E751A6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E751A6" w:rsidRPr="00E22D41" w:rsidRDefault="00E751A6" w:rsidP="00905443">
      <w:pPr>
        <w:pStyle w:val="Tajuk1"/>
        <w:numPr>
          <w:ilvl w:val="0"/>
          <w:numId w:val="0"/>
        </w:numPr>
        <w:spacing w:line="360" w:lineRule="auto"/>
        <w:ind w:left="720" w:hanging="720"/>
        <w:jc w:val="both"/>
        <w:rPr>
          <w:rFonts w:ascii="Arial" w:hAnsi="Arial" w:cs="Arial"/>
          <w:sz w:val="20"/>
          <w:szCs w:val="20"/>
        </w:rPr>
      </w:pPr>
      <w:r w:rsidRPr="00E22D41">
        <w:rPr>
          <w:rFonts w:ascii="Arial" w:hAnsi="Arial" w:cs="Arial"/>
          <w:sz w:val="20"/>
          <w:szCs w:val="20"/>
        </w:rPr>
        <w:tab/>
      </w:r>
      <w:r w:rsidRPr="00E22D41">
        <w:rPr>
          <w:rFonts w:ascii="Arial" w:hAnsi="Arial" w:cs="Arial"/>
          <w:b w:val="0"/>
          <w:sz w:val="20"/>
          <w:szCs w:val="20"/>
        </w:rPr>
        <w:t>Pegawai yang bertanggungjawab</w:t>
      </w:r>
      <w:r w:rsidR="009524FB" w:rsidRPr="00E22D41">
        <w:rPr>
          <w:rFonts w:ascii="Arial" w:hAnsi="Arial" w:cs="Arial"/>
          <w:b w:val="0"/>
          <w:sz w:val="20"/>
          <w:szCs w:val="20"/>
        </w:rPr>
        <w:t xml:space="preserve"> dari bahagian per</w:t>
      </w:r>
      <w:r w:rsidR="009B3FE9">
        <w:rPr>
          <w:rFonts w:ascii="Arial" w:hAnsi="Arial" w:cs="Arial"/>
          <w:b w:val="0"/>
          <w:sz w:val="20"/>
          <w:szCs w:val="20"/>
        </w:rPr>
        <w:t>ancangan korporat (pegawai penge</w:t>
      </w:r>
      <w:r w:rsidR="009524FB" w:rsidRPr="00E22D41">
        <w:rPr>
          <w:rFonts w:ascii="Arial" w:hAnsi="Arial" w:cs="Arial"/>
          <w:b w:val="0"/>
          <w:sz w:val="20"/>
          <w:szCs w:val="20"/>
        </w:rPr>
        <w:t>lola Soalan ) akan memasukan soalan di dalam sistem ini.</w:t>
      </w:r>
      <w:r w:rsidR="00466A16" w:rsidRPr="00E22D41">
        <w:rPr>
          <w:rFonts w:ascii="Arial" w:hAnsi="Arial" w:cs="Arial"/>
          <w:sz w:val="20"/>
          <w:szCs w:val="20"/>
        </w:rPr>
        <w:t xml:space="preserve"> </w:t>
      </w:r>
      <w:r w:rsidR="00466A16" w:rsidRPr="00E22D41">
        <w:rPr>
          <w:rFonts w:ascii="Arial" w:hAnsi="Arial" w:cs="Arial"/>
          <w:b w:val="0"/>
          <w:sz w:val="20"/>
          <w:szCs w:val="20"/>
        </w:rPr>
        <w:t xml:space="preserve">Klik pada pautan </w:t>
      </w:r>
      <w:r w:rsidR="00466A16" w:rsidRPr="00E22D41">
        <w:rPr>
          <w:rFonts w:ascii="Arial" w:hAnsi="Arial" w:cs="Arial"/>
          <w:sz w:val="20"/>
          <w:szCs w:val="20"/>
        </w:rPr>
        <w:t>Kemasukan Data</w:t>
      </w:r>
      <w:r w:rsidR="00466A16" w:rsidRPr="00E22D41">
        <w:rPr>
          <w:rFonts w:ascii="Arial" w:hAnsi="Arial" w:cs="Arial"/>
          <w:b w:val="0"/>
          <w:sz w:val="20"/>
          <w:szCs w:val="20"/>
        </w:rPr>
        <w:t xml:space="preserve"> dan Skrin akan dipaparkan. Rujuk gambarajah </w:t>
      </w:r>
      <w:r w:rsidR="00466A16" w:rsidRPr="00E22D41">
        <w:rPr>
          <w:rFonts w:ascii="Arial" w:hAnsi="Arial" w:cs="Arial"/>
          <w:sz w:val="20"/>
          <w:szCs w:val="20"/>
        </w:rPr>
        <w:t xml:space="preserve"> </w:t>
      </w:r>
      <w:r w:rsidR="00CB1FC8">
        <w:rPr>
          <w:rFonts w:ascii="Arial" w:hAnsi="Arial" w:cs="Arial"/>
          <w:b w:val="0"/>
          <w:sz w:val="20"/>
          <w:szCs w:val="20"/>
        </w:rPr>
        <w:t>5</w:t>
      </w:r>
      <w:r w:rsidR="00466A16" w:rsidRPr="00E22D41">
        <w:rPr>
          <w:rFonts w:ascii="Arial" w:hAnsi="Arial" w:cs="Arial"/>
          <w:b w:val="0"/>
          <w:sz w:val="20"/>
          <w:szCs w:val="20"/>
        </w:rPr>
        <w:t>.</w:t>
      </w:r>
      <w:r w:rsidR="00466A16" w:rsidRPr="00E22D41">
        <w:rPr>
          <w:rFonts w:ascii="Arial" w:hAnsi="Arial" w:cs="Arial"/>
          <w:sz w:val="20"/>
          <w:szCs w:val="20"/>
        </w:rPr>
        <w:t xml:space="preserve"> </w:t>
      </w:r>
    </w:p>
    <w:p w:rsidR="00E751A6" w:rsidRPr="00E22D41" w:rsidRDefault="00466A16" w:rsidP="00B93CA9">
      <w:pPr>
        <w:pStyle w:val="Tajuk1"/>
        <w:numPr>
          <w:ilvl w:val="0"/>
          <w:numId w:val="0"/>
        </w:numPr>
        <w:ind w:left="720" w:hanging="720"/>
        <w:jc w:val="both"/>
        <w:rPr>
          <w:rFonts w:ascii="Arial" w:hAnsi="Arial" w:cs="Arial"/>
          <w:sz w:val="20"/>
          <w:szCs w:val="20"/>
        </w:rPr>
      </w:pPr>
      <w:r w:rsidRPr="00E22D41">
        <w:rPr>
          <w:rFonts w:ascii="Arial" w:hAnsi="Arial" w:cs="Arial"/>
          <w:sz w:val="20"/>
          <w:szCs w:val="20"/>
        </w:rPr>
        <w:lastRenderedPageBreak/>
        <w:t xml:space="preserve">            </w:t>
      </w:r>
      <w:r w:rsidR="009524FB" w:rsidRPr="00E22D41">
        <w:rPr>
          <w:rFonts w:ascii="Arial" w:hAnsi="Arial" w:cs="Arial"/>
          <w:sz w:val="20"/>
          <w:szCs w:val="20"/>
        </w:rPr>
        <w:tab/>
      </w:r>
      <w:r w:rsidRPr="00E22D41">
        <w:rPr>
          <w:rFonts w:ascii="Arial" w:hAnsi="Arial" w:cs="Arial"/>
          <w:sz w:val="20"/>
          <w:szCs w:val="20"/>
        </w:rPr>
        <w:t xml:space="preserve">             </w:t>
      </w:r>
      <w:r w:rsidR="009B3FE9">
        <w:rPr>
          <w:rFonts w:ascii="Arial" w:hAnsi="Arial" w:cs="Arial"/>
          <w:b w:val="0"/>
          <w:noProof/>
          <w:sz w:val="20"/>
          <w:szCs w:val="20"/>
        </w:rPr>
        <w:drawing>
          <wp:inline distT="0" distB="0" distL="0" distR="0">
            <wp:extent cx="5486400" cy="4391692"/>
            <wp:effectExtent l="1905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91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1A6" w:rsidRPr="00E22D41" w:rsidRDefault="00466A16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  <w:r w:rsidRPr="00E22D41">
        <w:rPr>
          <w:rFonts w:ascii="Arial" w:hAnsi="Arial" w:cs="Arial"/>
          <w:sz w:val="20"/>
          <w:szCs w:val="20"/>
        </w:rPr>
        <w:tab/>
      </w:r>
      <w:r w:rsidRPr="00E22D41">
        <w:rPr>
          <w:rFonts w:ascii="Arial" w:hAnsi="Arial" w:cs="Arial"/>
          <w:sz w:val="20"/>
          <w:szCs w:val="20"/>
        </w:rPr>
        <w:tab/>
      </w:r>
      <w:r w:rsidRPr="00E22D41">
        <w:rPr>
          <w:rFonts w:ascii="Arial" w:hAnsi="Arial" w:cs="Arial"/>
          <w:sz w:val="20"/>
          <w:szCs w:val="20"/>
        </w:rPr>
        <w:tab/>
      </w:r>
      <w:r w:rsidRPr="00E22D41">
        <w:rPr>
          <w:rFonts w:ascii="Arial" w:hAnsi="Arial" w:cs="Arial"/>
          <w:sz w:val="20"/>
          <w:szCs w:val="20"/>
        </w:rPr>
        <w:tab/>
      </w:r>
    </w:p>
    <w:p w:rsidR="00466A16" w:rsidRPr="00E22D41" w:rsidRDefault="00466A16" w:rsidP="00466A16">
      <w:pPr>
        <w:spacing w:line="360" w:lineRule="auto"/>
        <w:jc w:val="center"/>
        <w:rPr>
          <w:rFonts w:ascii="Arial" w:eastAsia="Lucida Sans Unicode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sz w:val="20"/>
          <w:szCs w:val="20"/>
        </w:rPr>
        <w:tab/>
      </w:r>
      <w:r w:rsidRPr="00E22D41">
        <w:rPr>
          <w:rFonts w:ascii="Arial" w:hAnsi="Arial" w:cs="Arial"/>
          <w:sz w:val="20"/>
          <w:szCs w:val="20"/>
        </w:rPr>
        <w:tab/>
      </w:r>
      <w:r w:rsidRPr="00E22D41">
        <w:rPr>
          <w:rFonts w:ascii="Arial" w:hAnsi="Arial" w:cs="Arial"/>
          <w:sz w:val="20"/>
          <w:szCs w:val="20"/>
        </w:rPr>
        <w:tab/>
      </w:r>
      <w:r w:rsidRPr="00E22D41">
        <w:rPr>
          <w:rFonts w:ascii="Arial" w:eastAsia="Lucida Sans Unicode" w:hAnsi="Arial" w:cs="Arial"/>
          <w:bCs/>
          <w:iCs/>
          <w:sz w:val="20"/>
          <w:szCs w:val="20"/>
        </w:rPr>
        <w:t xml:space="preserve">Gambarajah </w:t>
      </w:r>
      <w:r w:rsidR="00CB1FC8">
        <w:rPr>
          <w:rFonts w:ascii="Arial" w:eastAsia="Lucida Sans Unicode" w:hAnsi="Arial" w:cs="Arial"/>
          <w:bCs/>
          <w:iCs/>
          <w:sz w:val="20"/>
          <w:szCs w:val="20"/>
        </w:rPr>
        <w:t>5</w:t>
      </w:r>
      <w:r w:rsidRPr="00E22D41">
        <w:rPr>
          <w:rFonts w:ascii="Arial" w:eastAsia="Lucida Sans Unicode" w:hAnsi="Arial" w:cs="Arial"/>
          <w:bCs/>
          <w:iCs/>
          <w:sz w:val="20"/>
          <w:szCs w:val="20"/>
        </w:rPr>
        <w:t>: Skrin kemasukan data</w:t>
      </w:r>
    </w:p>
    <w:p w:rsidR="00466A16" w:rsidRDefault="00466A16" w:rsidP="00466A16">
      <w:pPr>
        <w:spacing w:line="360" w:lineRule="auto"/>
        <w:jc w:val="center"/>
        <w:rPr>
          <w:rFonts w:ascii="Arial" w:eastAsia="Lucida Sans Unicode" w:hAnsi="Arial" w:cs="Arial"/>
          <w:bCs/>
          <w:iCs/>
          <w:sz w:val="20"/>
          <w:szCs w:val="20"/>
        </w:rPr>
      </w:pPr>
    </w:p>
    <w:p w:rsidR="00905443" w:rsidRDefault="00905443" w:rsidP="00466A16">
      <w:pPr>
        <w:spacing w:line="360" w:lineRule="auto"/>
        <w:jc w:val="center"/>
        <w:rPr>
          <w:rFonts w:ascii="Arial" w:eastAsia="Lucida Sans Unicode" w:hAnsi="Arial" w:cs="Arial"/>
          <w:bCs/>
          <w:iCs/>
          <w:sz w:val="20"/>
          <w:szCs w:val="20"/>
        </w:rPr>
      </w:pPr>
    </w:p>
    <w:p w:rsidR="007D5FE9" w:rsidRPr="00E22D41" w:rsidRDefault="00466A16" w:rsidP="00466A16">
      <w:pPr>
        <w:spacing w:line="360" w:lineRule="auto"/>
        <w:rPr>
          <w:rFonts w:ascii="Arial" w:eastAsia="Lucida Sans Unicode" w:hAnsi="Arial" w:cs="Arial"/>
          <w:bCs/>
          <w:iCs/>
          <w:sz w:val="20"/>
          <w:szCs w:val="20"/>
        </w:rPr>
      </w:pPr>
      <w:r w:rsidRPr="00E22D41">
        <w:rPr>
          <w:rFonts w:ascii="Arial" w:eastAsia="Lucida Sans Unicode" w:hAnsi="Arial" w:cs="Arial"/>
          <w:bCs/>
          <w:iCs/>
          <w:sz w:val="20"/>
          <w:szCs w:val="20"/>
        </w:rPr>
        <w:t xml:space="preserve">  </w:t>
      </w:r>
      <w:r w:rsidRPr="00E22D41">
        <w:rPr>
          <w:rFonts w:ascii="Arial" w:hAnsi="Arial" w:cs="Arial"/>
          <w:color w:val="000000"/>
          <w:sz w:val="20"/>
          <w:szCs w:val="20"/>
          <w:lang w:eastAsia="ar-SA"/>
        </w:rPr>
        <w:t>Maklumat ini</w:t>
      </w:r>
      <w:r w:rsidR="007D5FE9" w:rsidRPr="00E22D41">
        <w:rPr>
          <w:rFonts w:ascii="Arial" w:hAnsi="Arial" w:cs="Arial"/>
          <w:color w:val="000000"/>
          <w:sz w:val="20"/>
          <w:szCs w:val="20"/>
          <w:lang w:eastAsia="ar-SA"/>
        </w:rPr>
        <w:t xml:space="preserve"> dimasukkan ke dalam sistem</w:t>
      </w:r>
      <w:r w:rsidRPr="00E22D41">
        <w:rPr>
          <w:rFonts w:ascii="Arial" w:hAnsi="Arial" w:cs="Arial"/>
          <w:color w:val="000000"/>
          <w:sz w:val="20"/>
          <w:szCs w:val="20"/>
          <w:lang w:eastAsia="ar-SA"/>
        </w:rPr>
        <w:t>.</w:t>
      </w:r>
      <w:r w:rsidRPr="00E22D41">
        <w:rPr>
          <w:rFonts w:ascii="Arial" w:eastAsia="Lucida Sans Unicode" w:hAnsi="Arial" w:cs="Arial"/>
          <w:bCs/>
          <w:iCs/>
          <w:sz w:val="20"/>
          <w:szCs w:val="20"/>
        </w:rPr>
        <w:t xml:space="preserve">     </w:t>
      </w:r>
    </w:p>
    <w:p w:rsidR="007D5FE9" w:rsidRPr="00E22D41" w:rsidRDefault="007D5FE9" w:rsidP="00466A16">
      <w:pPr>
        <w:spacing w:line="360" w:lineRule="auto"/>
        <w:rPr>
          <w:rFonts w:ascii="Arial" w:eastAsia="Lucida Sans Unicode" w:hAnsi="Arial" w:cs="Arial"/>
          <w:bCs/>
          <w:iCs/>
          <w:sz w:val="20"/>
          <w:szCs w:val="20"/>
        </w:rPr>
      </w:pPr>
    </w:p>
    <w:p w:rsidR="007D5FE9" w:rsidRPr="00E22D41" w:rsidRDefault="007D5FE9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  <w:r w:rsidRPr="00E22D41">
        <w:rPr>
          <w:rFonts w:ascii="Arial" w:hAnsi="Arial" w:cs="Arial"/>
          <w:sz w:val="20"/>
          <w:szCs w:val="20"/>
        </w:rPr>
        <w:t xml:space="preserve">          </w:t>
      </w:r>
    </w:p>
    <w:tbl>
      <w:tblPr>
        <w:tblW w:w="9000" w:type="dxa"/>
        <w:tblInd w:w="315" w:type="dxa"/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000"/>
      </w:tblPr>
      <w:tblGrid>
        <w:gridCol w:w="3061"/>
        <w:gridCol w:w="5939"/>
      </w:tblGrid>
      <w:tr w:rsidR="007D5FE9" w:rsidRPr="00E22D41" w:rsidTr="00F5734D">
        <w:trPr>
          <w:cantSplit/>
          <w:trHeight w:val="350"/>
          <w:tblHeader/>
        </w:trPr>
        <w:tc>
          <w:tcPr>
            <w:tcW w:w="306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D9D9"/>
          </w:tcPr>
          <w:p w:rsidR="007D5FE9" w:rsidRPr="00E22D41" w:rsidRDefault="007D5FE9" w:rsidP="00704B51">
            <w:pPr>
              <w:snapToGrid w:val="0"/>
              <w:spacing w:line="360" w:lineRule="auto"/>
              <w:ind w:left="-15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b/>
                <w:bCs/>
                <w:sz w:val="20"/>
                <w:szCs w:val="20"/>
                <w:lang w:eastAsia="ar-SA"/>
              </w:rPr>
              <w:t>Label</w:t>
            </w:r>
          </w:p>
        </w:tc>
        <w:tc>
          <w:tcPr>
            <w:tcW w:w="593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D9D9"/>
          </w:tcPr>
          <w:p w:rsidR="007D5FE9" w:rsidRPr="00E22D41" w:rsidRDefault="007D5FE9" w:rsidP="00704B51">
            <w:pPr>
              <w:snapToGrid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b/>
                <w:bCs/>
                <w:sz w:val="20"/>
                <w:szCs w:val="20"/>
                <w:lang w:eastAsia="ar-SA"/>
              </w:rPr>
              <w:t>Penerangan</w:t>
            </w:r>
          </w:p>
        </w:tc>
      </w:tr>
      <w:tr w:rsidR="007D5FE9" w:rsidRPr="00E22D41" w:rsidTr="00F5734D">
        <w:trPr>
          <w:cantSplit/>
        </w:trPr>
        <w:tc>
          <w:tcPr>
            <w:tcW w:w="9000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b/>
                <w:bCs/>
                <w:sz w:val="20"/>
                <w:szCs w:val="20"/>
                <w:lang w:eastAsia="ar-SA"/>
              </w:rPr>
              <w:t>Butir-butir Persidangan</w:t>
            </w:r>
          </w:p>
        </w:tc>
      </w:tr>
      <w:tr w:rsidR="007D5FE9" w:rsidRPr="00E22D41" w:rsidTr="00F5734D">
        <w:trPr>
          <w:cantSplit/>
        </w:trPr>
        <w:tc>
          <w:tcPr>
            <w:tcW w:w="3061" w:type="dxa"/>
            <w:tcBorders>
              <w:left w:val="single" w:sz="1" w:space="0" w:color="000000"/>
              <w:bottom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Sesi</w:t>
            </w:r>
          </w:p>
        </w:tc>
        <w:tc>
          <w:tcPr>
            <w:tcW w:w="593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7D5FE9" w:rsidRPr="00E22D41" w:rsidRDefault="007D5FE9" w:rsidP="00704B51">
            <w:pPr>
              <w:pStyle w:val="DefaultText"/>
              <w:snapToGrid w:val="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 xml:space="preserve">Pilih dari senarai </w:t>
            </w:r>
            <w:r w:rsidRPr="00E22D41">
              <w:rPr>
                <w:rFonts w:ascii="Arial" w:hAnsi="Arial" w:cs="Arial"/>
                <w:i/>
                <w:iCs/>
                <w:sz w:val="20"/>
                <w:szCs w:val="20"/>
              </w:rPr>
              <w:t>drop down list.</w:t>
            </w:r>
          </w:p>
          <w:p w:rsidR="007D5FE9" w:rsidRPr="00E22D41" w:rsidRDefault="007D5FE9" w:rsidP="007D5FE9">
            <w:pPr>
              <w:pStyle w:val="DefaultText"/>
              <w:numPr>
                <w:ilvl w:val="0"/>
                <w:numId w:val="2"/>
              </w:numPr>
              <w:tabs>
                <w:tab w:val="clear" w:pos="283"/>
                <w:tab w:val="num" w:pos="0"/>
                <w:tab w:val="left" w:pos="720"/>
              </w:tabs>
              <w:ind w:left="720" w:firstLine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>Dewan Negara</w:t>
            </w:r>
          </w:p>
          <w:p w:rsidR="007D5FE9" w:rsidRPr="00E22D41" w:rsidRDefault="007D5FE9" w:rsidP="007D5FE9">
            <w:pPr>
              <w:pStyle w:val="DefaultText"/>
              <w:numPr>
                <w:ilvl w:val="0"/>
                <w:numId w:val="2"/>
              </w:numPr>
              <w:tabs>
                <w:tab w:val="clear" w:pos="283"/>
                <w:tab w:val="num" w:pos="0"/>
                <w:tab w:val="left" w:pos="720"/>
              </w:tabs>
              <w:ind w:left="720" w:firstLine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>Dewan Rakyat</w:t>
            </w:r>
          </w:p>
        </w:tc>
      </w:tr>
      <w:tr w:rsidR="007D5FE9" w:rsidRPr="00E22D41" w:rsidTr="00F5734D">
        <w:trPr>
          <w:cantSplit/>
        </w:trPr>
        <w:tc>
          <w:tcPr>
            <w:tcW w:w="3061" w:type="dxa"/>
            <w:tcBorders>
              <w:left w:val="single" w:sz="1" w:space="0" w:color="000000"/>
              <w:bottom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Mesyuarat</w:t>
            </w:r>
          </w:p>
        </w:tc>
        <w:tc>
          <w:tcPr>
            <w:tcW w:w="593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7D5FE9" w:rsidRPr="00E22D41" w:rsidRDefault="007D5FE9" w:rsidP="00704B51">
            <w:pPr>
              <w:pStyle w:val="DefaultText"/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 xml:space="preserve">Pilih dari senarai </w:t>
            </w:r>
            <w:r w:rsidRPr="00E22D41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drop down list</w:t>
            </w: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:rsidR="007D5FE9" w:rsidRPr="00E22D41" w:rsidRDefault="007D5FE9" w:rsidP="00CB6F79">
            <w:pPr>
              <w:pStyle w:val="DefaultText"/>
              <w:numPr>
                <w:ilvl w:val="0"/>
                <w:numId w:val="9"/>
              </w:numPr>
              <w:tabs>
                <w:tab w:val="left" w:pos="720"/>
              </w:tabs>
              <w:ind w:left="72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>Pertama</w:t>
            </w:r>
          </w:p>
          <w:p w:rsidR="007D5FE9" w:rsidRPr="00E22D41" w:rsidRDefault="007D5FE9" w:rsidP="00CB6F79">
            <w:pPr>
              <w:pStyle w:val="DefaultText"/>
              <w:numPr>
                <w:ilvl w:val="0"/>
                <w:numId w:val="9"/>
              </w:numPr>
              <w:tabs>
                <w:tab w:val="left" w:pos="720"/>
              </w:tabs>
              <w:ind w:left="72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>Kedua</w:t>
            </w:r>
          </w:p>
          <w:p w:rsidR="007D5FE9" w:rsidRPr="00E22D41" w:rsidRDefault="007D5FE9" w:rsidP="00CB6F79">
            <w:pPr>
              <w:pStyle w:val="DefaultText"/>
              <w:numPr>
                <w:ilvl w:val="0"/>
                <w:numId w:val="9"/>
              </w:numPr>
              <w:tabs>
                <w:tab w:val="left" w:pos="720"/>
              </w:tabs>
              <w:ind w:left="72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>Ketiga</w:t>
            </w:r>
          </w:p>
        </w:tc>
      </w:tr>
      <w:tr w:rsidR="007D5FE9" w:rsidRPr="00E22D41" w:rsidTr="00F5734D">
        <w:trPr>
          <w:cantSplit/>
        </w:trPr>
        <w:tc>
          <w:tcPr>
            <w:tcW w:w="3061" w:type="dxa"/>
            <w:tcBorders>
              <w:left w:val="single" w:sz="1" w:space="0" w:color="000000"/>
              <w:bottom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lastRenderedPageBreak/>
              <w:t>Penggal</w:t>
            </w:r>
          </w:p>
        </w:tc>
        <w:tc>
          <w:tcPr>
            <w:tcW w:w="593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7D5FE9" w:rsidRPr="00E22D41" w:rsidRDefault="007D5FE9" w:rsidP="00704B51">
            <w:pPr>
              <w:pStyle w:val="DefaultText"/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 xml:space="preserve">Pilih dari senarai </w:t>
            </w:r>
            <w:r w:rsidRPr="00E22D41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drop down list</w:t>
            </w: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:rsidR="007D5FE9" w:rsidRPr="00E22D41" w:rsidRDefault="007D5FE9" w:rsidP="00CB6F79">
            <w:pPr>
              <w:pStyle w:val="DefaultText"/>
              <w:numPr>
                <w:ilvl w:val="0"/>
                <w:numId w:val="9"/>
              </w:numPr>
              <w:tabs>
                <w:tab w:val="left" w:pos="720"/>
              </w:tabs>
              <w:ind w:left="72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>Pertama</w:t>
            </w:r>
          </w:p>
          <w:p w:rsidR="007D5FE9" w:rsidRPr="00E22D41" w:rsidRDefault="007D5FE9" w:rsidP="00CB6F79">
            <w:pPr>
              <w:pStyle w:val="DefaultText"/>
              <w:numPr>
                <w:ilvl w:val="0"/>
                <w:numId w:val="9"/>
              </w:numPr>
              <w:tabs>
                <w:tab w:val="left" w:pos="720"/>
              </w:tabs>
              <w:ind w:left="72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>Kedua</w:t>
            </w:r>
          </w:p>
          <w:p w:rsidR="007D5FE9" w:rsidRPr="00E22D41" w:rsidRDefault="007D5FE9" w:rsidP="00CB6F79">
            <w:pPr>
              <w:pStyle w:val="DefaultText"/>
              <w:numPr>
                <w:ilvl w:val="0"/>
                <w:numId w:val="9"/>
              </w:numPr>
              <w:tabs>
                <w:tab w:val="left" w:pos="720"/>
              </w:tabs>
              <w:ind w:left="72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>Ketiga</w:t>
            </w:r>
          </w:p>
        </w:tc>
      </w:tr>
      <w:tr w:rsidR="007D5FE9" w:rsidRPr="00E22D41" w:rsidTr="00F5734D">
        <w:trPr>
          <w:cantSplit/>
        </w:trPr>
        <w:tc>
          <w:tcPr>
            <w:tcW w:w="3061" w:type="dxa"/>
            <w:tcBorders>
              <w:left w:val="single" w:sz="1" w:space="0" w:color="000000"/>
              <w:bottom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Parlimen</w:t>
            </w:r>
          </w:p>
        </w:tc>
        <w:tc>
          <w:tcPr>
            <w:tcW w:w="593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7D5FE9" w:rsidRPr="00E22D41" w:rsidRDefault="007D5FE9" w:rsidP="00704B51">
            <w:pPr>
              <w:pStyle w:val="DefaultText"/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 xml:space="preserve">Pilih dari senarai </w:t>
            </w:r>
            <w:r w:rsidRPr="00E22D41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drop down list</w:t>
            </w: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:rsidR="007D5FE9" w:rsidRPr="00E22D41" w:rsidRDefault="007D5FE9" w:rsidP="007D5FE9">
            <w:pPr>
              <w:pStyle w:val="DefaultText"/>
              <w:numPr>
                <w:ilvl w:val="0"/>
                <w:numId w:val="2"/>
              </w:numPr>
              <w:tabs>
                <w:tab w:val="clear" w:pos="283"/>
                <w:tab w:val="num" w:pos="0"/>
                <w:tab w:val="left" w:pos="720"/>
              </w:tabs>
              <w:ind w:left="720" w:firstLine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>Kesebelas</w:t>
            </w:r>
          </w:p>
          <w:p w:rsidR="007D5FE9" w:rsidRPr="00E22D41" w:rsidRDefault="007D5FE9" w:rsidP="007D5FE9">
            <w:pPr>
              <w:pStyle w:val="DefaultText"/>
              <w:numPr>
                <w:ilvl w:val="0"/>
                <w:numId w:val="2"/>
              </w:numPr>
              <w:tabs>
                <w:tab w:val="clear" w:pos="283"/>
                <w:tab w:val="num" w:pos="0"/>
                <w:tab w:val="left" w:pos="720"/>
              </w:tabs>
              <w:ind w:left="720" w:firstLine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>Keduabelas</w:t>
            </w:r>
          </w:p>
          <w:p w:rsidR="007D5FE9" w:rsidRPr="00E22D41" w:rsidRDefault="007D5FE9" w:rsidP="007D5FE9">
            <w:pPr>
              <w:pStyle w:val="DefaultText"/>
              <w:numPr>
                <w:ilvl w:val="0"/>
                <w:numId w:val="2"/>
              </w:numPr>
              <w:tabs>
                <w:tab w:val="clear" w:pos="283"/>
                <w:tab w:val="num" w:pos="0"/>
                <w:tab w:val="left" w:pos="720"/>
              </w:tabs>
              <w:ind w:left="720" w:firstLine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>Ketigabelas</w:t>
            </w:r>
          </w:p>
        </w:tc>
      </w:tr>
      <w:tr w:rsidR="007D5FE9" w:rsidRPr="00E22D41" w:rsidTr="00F5734D">
        <w:trPr>
          <w:cantSplit/>
        </w:trPr>
        <w:tc>
          <w:tcPr>
            <w:tcW w:w="3061" w:type="dxa"/>
            <w:tcBorders>
              <w:left w:val="single" w:sz="1" w:space="0" w:color="000000"/>
              <w:bottom w:val="single" w:sz="1" w:space="0" w:color="000000"/>
            </w:tcBorders>
          </w:tcPr>
          <w:p w:rsidR="007D5FE9" w:rsidRPr="00E22D41" w:rsidRDefault="00F5734D" w:rsidP="00704B51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t>Tarikh Mula Persidangan</w:t>
            </w:r>
          </w:p>
        </w:tc>
        <w:tc>
          <w:tcPr>
            <w:tcW w:w="593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i/>
                <w:iCs/>
                <w:color w:val="000000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Tarikh persidangan diadakan. Iko</w:t>
            </w:r>
            <w:r w:rsidRPr="00E22D41"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  <w:t>n kalendar disediakan untuk pilihan tarikh.</w:t>
            </w:r>
          </w:p>
        </w:tc>
      </w:tr>
      <w:tr w:rsidR="007D5FE9" w:rsidRPr="00E22D41" w:rsidTr="00F5734D">
        <w:trPr>
          <w:cantSplit/>
        </w:trPr>
        <w:tc>
          <w:tcPr>
            <w:tcW w:w="3061" w:type="dxa"/>
            <w:tcBorders>
              <w:left w:val="single" w:sz="1" w:space="0" w:color="000000"/>
              <w:bottom w:val="single" w:sz="1" w:space="0" w:color="000000"/>
            </w:tcBorders>
          </w:tcPr>
          <w:p w:rsidR="007D5FE9" w:rsidRPr="00E22D41" w:rsidRDefault="00F5734D" w:rsidP="00F5734D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t>Tarikh Akhir Persidangan</w:t>
            </w:r>
          </w:p>
        </w:tc>
        <w:tc>
          <w:tcPr>
            <w:tcW w:w="593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i/>
                <w:iCs/>
                <w:color w:val="000000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Tarikh akhir persidangan. Iko</w:t>
            </w:r>
            <w:r w:rsidRPr="00E22D41"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  <w:t xml:space="preserve">n kalendar disediakan untuk pilihan tarikh. </w:t>
            </w:r>
          </w:p>
        </w:tc>
      </w:tr>
      <w:tr w:rsidR="007D5FE9" w:rsidRPr="00E22D41" w:rsidTr="00F5734D">
        <w:trPr>
          <w:cantSplit/>
        </w:trPr>
        <w:tc>
          <w:tcPr>
            <w:tcW w:w="9000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b/>
                <w:bCs/>
                <w:sz w:val="20"/>
                <w:szCs w:val="20"/>
                <w:lang w:eastAsia="ar-SA"/>
              </w:rPr>
              <w:t>Butir-butir Soalan</w:t>
            </w:r>
          </w:p>
        </w:tc>
      </w:tr>
      <w:tr w:rsidR="007D5FE9" w:rsidRPr="00E22D41" w:rsidTr="00F5734D">
        <w:trPr>
          <w:cantSplit/>
        </w:trPr>
        <w:tc>
          <w:tcPr>
            <w:tcW w:w="3061" w:type="dxa"/>
            <w:tcBorders>
              <w:left w:val="single" w:sz="1" w:space="0" w:color="000000"/>
              <w:bottom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  <w:t>Bentuk Soalan</w:t>
            </w:r>
          </w:p>
        </w:tc>
        <w:tc>
          <w:tcPr>
            <w:tcW w:w="593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7D5FE9" w:rsidRPr="00E22D41" w:rsidRDefault="007D5FE9" w:rsidP="00704B51">
            <w:pPr>
              <w:pStyle w:val="DefaultText"/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 xml:space="preserve">Pilih dari senarai </w:t>
            </w:r>
            <w:r w:rsidR="00B93CA9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radio button</w:t>
            </w: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:rsidR="007D5FE9" w:rsidRPr="00E22D41" w:rsidRDefault="007D5FE9" w:rsidP="007D5FE9">
            <w:pPr>
              <w:pStyle w:val="DefaultText"/>
              <w:numPr>
                <w:ilvl w:val="0"/>
                <w:numId w:val="3"/>
              </w:numPr>
              <w:tabs>
                <w:tab w:val="num" w:pos="0"/>
                <w:tab w:val="left" w:pos="720"/>
              </w:tabs>
              <w:ind w:firstLine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 xml:space="preserve">Lisan </w:t>
            </w:r>
          </w:p>
          <w:p w:rsidR="007D5FE9" w:rsidRPr="00E22D41" w:rsidRDefault="007D5FE9" w:rsidP="007D5FE9">
            <w:pPr>
              <w:pStyle w:val="DefaultText"/>
              <w:numPr>
                <w:ilvl w:val="0"/>
                <w:numId w:val="3"/>
              </w:numPr>
              <w:tabs>
                <w:tab w:val="num" w:pos="0"/>
                <w:tab w:val="left" w:pos="720"/>
              </w:tabs>
              <w:ind w:firstLine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>B</w:t>
            </w:r>
            <w:r w:rsidR="002C2DC4">
              <w:rPr>
                <w:rFonts w:ascii="Arial" w:hAnsi="Arial" w:cs="Arial"/>
                <w:color w:val="000000"/>
                <w:sz w:val="20"/>
                <w:szCs w:val="20"/>
              </w:rPr>
              <w:t>ertulis</w:t>
            </w:r>
          </w:p>
        </w:tc>
      </w:tr>
      <w:tr w:rsidR="007D5FE9" w:rsidRPr="00E22D41" w:rsidTr="00F5734D">
        <w:trPr>
          <w:cantSplit/>
        </w:trPr>
        <w:tc>
          <w:tcPr>
            <w:tcW w:w="3061" w:type="dxa"/>
            <w:tcBorders>
              <w:left w:val="single" w:sz="1" w:space="0" w:color="000000"/>
              <w:bottom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No. Soalan</w:t>
            </w:r>
          </w:p>
        </w:tc>
        <w:tc>
          <w:tcPr>
            <w:tcW w:w="593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i/>
                <w:iCs/>
                <w:color w:val="000000"/>
                <w:sz w:val="20"/>
                <w:szCs w:val="20"/>
                <w:lang w:eastAsia="ar-SA"/>
              </w:rPr>
            </w:pPr>
            <w:smartTag w:uri="urn:schemas-microsoft-com:office:smarttags" w:element="City">
              <w:smartTag w:uri="urn:schemas-microsoft-com:office:smarttags" w:element="place">
                <w:r w:rsidRPr="00E22D41">
                  <w:rPr>
                    <w:rFonts w:ascii="Arial" w:hAnsi="Arial" w:cs="Arial"/>
                    <w:sz w:val="20"/>
                    <w:szCs w:val="20"/>
                    <w:lang w:eastAsia="ar-SA"/>
                  </w:rPr>
                  <w:t>Medan</w:t>
                </w:r>
              </w:smartTag>
            </w:smartTag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 xml:space="preserve"> untuk masukkan nombor soalan. </w:t>
            </w:r>
            <w:r w:rsidRPr="00E22D41">
              <w:rPr>
                <w:rFonts w:ascii="Arial" w:hAnsi="Arial" w:cs="Arial"/>
                <w:i/>
                <w:iCs/>
                <w:color w:val="000000"/>
                <w:sz w:val="20"/>
                <w:szCs w:val="20"/>
                <w:lang w:eastAsia="ar-SA"/>
              </w:rPr>
              <w:t xml:space="preserve">Text. Editable. </w:t>
            </w:r>
          </w:p>
        </w:tc>
      </w:tr>
      <w:tr w:rsidR="007D5FE9" w:rsidRPr="00E22D41" w:rsidTr="00F5734D">
        <w:trPr>
          <w:cantSplit/>
        </w:trPr>
        <w:tc>
          <w:tcPr>
            <w:tcW w:w="3061" w:type="dxa"/>
            <w:tcBorders>
              <w:left w:val="single" w:sz="1" w:space="0" w:color="000000"/>
              <w:bottom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Kawasan Parlimen</w:t>
            </w:r>
          </w:p>
        </w:tc>
        <w:tc>
          <w:tcPr>
            <w:tcW w:w="593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  <w:t xml:space="preserve">Pilih dari senarai </w:t>
            </w:r>
            <w:r w:rsidRPr="00E22D41">
              <w:rPr>
                <w:rFonts w:ascii="Arial" w:hAnsi="Arial" w:cs="Arial"/>
                <w:i/>
                <w:iCs/>
                <w:color w:val="000000"/>
                <w:sz w:val="20"/>
                <w:szCs w:val="20"/>
                <w:lang w:eastAsia="ar-SA"/>
              </w:rPr>
              <w:t>drop down list</w:t>
            </w:r>
            <w:r w:rsidRPr="00E22D41"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  <w:t xml:space="preserve">. </w:t>
            </w:r>
            <w:smartTag w:uri="urn:schemas-microsoft-com:office:smarttags" w:element="City">
              <w:r w:rsidRPr="00E22D41">
                <w:rPr>
                  <w:rFonts w:ascii="Arial" w:hAnsi="Arial" w:cs="Arial"/>
                  <w:sz w:val="20"/>
                  <w:szCs w:val="20"/>
                  <w:lang w:eastAsia="ar-SA"/>
                </w:rPr>
                <w:t>Medan</w:t>
              </w:r>
            </w:smartTag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 xml:space="preserve"> ini hanya ada sekiranya </w:t>
            </w:r>
            <w:smartTag w:uri="urn:schemas-microsoft-com:office:smarttags" w:element="City">
              <w:smartTag w:uri="urn:schemas-microsoft-com:office:smarttags" w:element="place">
                <w:r w:rsidRPr="00E22D41">
                  <w:rPr>
                    <w:rFonts w:ascii="Arial" w:hAnsi="Arial" w:cs="Arial"/>
                    <w:sz w:val="20"/>
                    <w:szCs w:val="20"/>
                    <w:lang w:eastAsia="ar-SA"/>
                  </w:rPr>
                  <w:t>medan</w:t>
                </w:r>
              </w:smartTag>
            </w:smartTag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 xml:space="preserve"> </w:t>
            </w:r>
            <w:r w:rsidRPr="00E22D41">
              <w:rPr>
                <w:rFonts w:ascii="Arial" w:hAnsi="Arial" w:cs="Arial"/>
                <w:b/>
                <w:bCs/>
                <w:sz w:val="20"/>
                <w:szCs w:val="20"/>
                <w:lang w:eastAsia="ar-SA"/>
              </w:rPr>
              <w:t xml:space="preserve">Sesi </w:t>
            </w: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ialah “Dewan Rakyat”.</w:t>
            </w:r>
          </w:p>
        </w:tc>
      </w:tr>
      <w:tr w:rsidR="007D5FE9" w:rsidRPr="00E22D41" w:rsidTr="00F5734D">
        <w:trPr>
          <w:cantSplit/>
        </w:trPr>
        <w:tc>
          <w:tcPr>
            <w:tcW w:w="3061" w:type="dxa"/>
            <w:tcBorders>
              <w:left w:val="single" w:sz="1" w:space="0" w:color="000000"/>
              <w:bottom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 xml:space="preserve">Nama Y.B </w:t>
            </w:r>
          </w:p>
        </w:tc>
        <w:tc>
          <w:tcPr>
            <w:tcW w:w="593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smartTag w:uri="urn:schemas-microsoft-com:office:smarttags" w:element="City">
              <w:r w:rsidRPr="00E22D41">
                <w:rPr>
                  <w:rFonts w:ascii="Arial" w:hAnsi="Arial" w:cs="Arial"/>
                  <w:sz w:val="20"/>
                  <w:szCs w:val="20"/>
                  <w:lang w:eastAsia="ar-SA"/>
                </w:rPr>
                <w:t>Medan</w:t>
              </w:r>
            </w:smartTag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 xml:space="preserve"> ini hanya ada sekiranya </w:t>
            </w:r>
            <w:smartTag w:uri="urn:schemas-microsoft-com:office:smarttags" w:element="City">
              <w:smartTag w:uri="urn:schemas-microsoft-com:office:smarttags" w:element="place">
                <w:r w:rsidRPr="00E22D41">
                  <w:rPr>
                    <w:rFonts w:ascii="Arial" w:hAnsi="Arial" w:cs="Arial"/>
                    <w:sz w:val="20"/>
                    <w:szCs w:val="20"/>
                    <w:lang w:eastAsia="ar-SA"/>
                  </w:rPr>
                  <w:t>medan</w:t>
                </w:r>
              </w:smartTag>
            </w:smartTag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 xml:space="preserve"> </w:t>
            </w:r>
            <w:r w:rsidRPr="00E22D41">
              <w:rPr>
                <w:rFonts w:ascii="Arial" w:hAnsi="Arial" w:cs="Arial"/>
                <w:b/>
                <w:bCs/>
                <w:sz w:val="20"/>
                <w:szCs w:val="20"/>
                <w:lang w:eastAsia="ar-SA"/>
              </w:rPr>
              <w:t>Sesi</w:t>
            </w: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 xml:space="preserve"> ialah “Dewan Rakyat”. Data akan dijana secara automatik berdasarkan pilihan pada </w:t>
            </w:r>
            <w:smartTag w:uri="urn:schemas-microsoft-com:office:smarttags" w:element="City">
              <w:smartTag w:uri="urn:schemas-microsoft-com:office:smarttags" w:element="place">
                <w:r w:rsidRPr="00E22D41">
                  <w:rPr>
                    <w:rFonts w:ascii="Arial" w:hAnsi="Arial" w:cs="Arial"/>
                    <w:sz w:val="20"/>
                    <w:szCs w:val="20"/>
                    <w:lang w:eastAsia="ar-SA"/>
                  </w:rPr>
                  <w:t>medan</w:t>
                </w:r>
              </w:smartTag>
            </w:smartTag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 xml:space="preserve"> </w:t>
            </w:r>
            <w:r w:rsidRPr="00E22D41">
              <w:rPr>
                <w:rFonts w:ascii="Arial" w:hAnsi="Arial" w:cs="Arial"/>
                <w:b/>
                <w:bCs/>
                <w:sz w:val="20"/>
                <w:szCs w:val="20"/>
                <w:lang w:eastAsia="ar-SA"/>
              </w:rPr>
              <w:t>Kawasan Parlimen</w:t>
            </w: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.</w:t>
            </w:r>
          </w:p>
        </w:tc>
      </w:tr>
      <w:tr w:rsidR="007D5FE9" w:rsidRPr="00E22D41" w:rsidTr="00F5734D">
        <w:trPr>
          <w:cantSplit/>
        </w:trPr>
        <w:tc>
          <w:tcPr>
            <w:tcW w:w="3061" w:type="dxa"/>
            <w:tcBorders>
              <w:left w:val="single" w:sz="1" w:space="0" w:color="000000"/>
              <w:bottom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Nama Y.B Senator</w:t>
            </w:r>
          </w:p>
        </w:tc>
        <w:tc>
          <w:tcPr>
            <w:tcW w:w="593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  <w:t xml:space="preserve">Pilih dari senarai </w:t>
            </w:r>
            <w:r w:rsidRPr="00E22D41">
              <w:rPr>
                <w:rFonts w:ascii="Arial" w:hAnsi="Arial" w:cs="Arial"/>
                <w:i/>
                <w:iCs/>
                <w:color w:val="000000"/>
                <w:sz w:val="20"/>
                <w:szCs w:val="20"/>
                <w:lang w:eastAsia="ar-SA"/>
              </w:rPr>
              <w:t>drop down list</w:t>
            </w:r>
            <w:r w:rsidRPr="00E22D41"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  <w:t xml:space="preserve">. </w:t>
            </w:r>
            <w:smartTag w:uri="urn:schemas-microsoft-com:office:smarttags" w:element="City">
              <w:r w:rsidRPr="00E22D41">
                <w:rPr>
                  <w:rFonts w:ascii="Arial" w:hAnsi="Arial" w:cs="Arial"/>
                  <w:sz w:val="20"/>
                  <w:szCs w:val="20"/>
                  <w:lang w:eastAsia="ar-SA"/>
                </w:rPr>
                <w:t>Medan</w:t>
              </w:r>
            </w:smartTag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 xml:space="preserve"> ini hanya ada sekiranya </w:t>
            </w:r>
            <w:smartTag w:uri="urn:schemas-microsoft-com:office:smarttags" w:element="City">
              <w:smartTag w:uri="urn:schemas-microsoft-com:office:smarttags" w:element="place">
                <w:r w:rsidRPr="00E22D41">
                  <w:rPr>
                    <w:rFonts w:ascii="Arial" w:hAnsi="Arial" w:cs="Arial"/>
                    <w:sz w:val="20"/>
                    <w:szCs w:val="20"/>
                    <w:lang w:eastAsia="ar-SA"/>
                  </w:rPr>
                  <w:t>medan</w:t>
                </w:r>
              </w:smartTag>
            </w:smartTag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 xml:space="preserve"> </w:t>
            </w:r>
            <w:r w:rsidRPr="00E22D41">
              <w:rPr>
                <w:rFonts w:ascii="Arial" w:hAnsi="Arial" w:cs="Arial"/>
                <w:b/>
                <w:bCs/>
                <w:sz w:val="20"/>
                <w:szCs w:val="20"/>
                <w:lang w:eastAsia="ar-SA"/>
              </w:rPr>
              <w:t>Sesi</w:t>
            </w: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 xml:space="preserve"> ialah “Dewan Negara”.</w:t>
            </w:r>
          </w:p>
        </w:tc>
      </w:tr>
      <w:tr w:rsidR="007D5FE9" w:rsidRPr="00E22D41" w:rsidTr="00F5734D">
        <w:trPr>
          <w:cantSplit/>
        </w:trPr>
        <w:tc>
          <w:tcPr>
            <w:tcW w:w="3061" w:type="dxa"/>
            <w:tcBorders>
              <w:left w:val="single" w:sz="1" w:space="0" w:color="000000"/>
              <w:bottom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Wakil</w:t>
            </w:r>
          </w:p>
        </w:tc>
        <w:tc>
          <w:tcPr>
            <w:tcW w:w="593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 xml:space="preserve">Maklumat wakil parti. Akan dijana secara automatik berdasarkan pilihan pada </w:t>
            </w:r>
            <w:smartTag w:uri="urn:schemas-microsoft-com:office:smarttags" w:element="City">
              <w:smartTag w:uri="urn:schemas-microsoft-com:office:smarttags" w:element="place">
                <w:r w:rsidRPr="00E22D41">
                  <w:rPr>
                    <w:rFonts w:ascii="Arial" w:hAnsi="Arial" w:cs="Arial"/>
                    <w:sz w:val="20"/>
                    <w:szCs w:val="20"/>
                    <w:lang w:eastAsia="ar-SA"/>
                  </w:rPr>
                  <w:t>medan</w:t>
                </w:r>
              </w:smartTag>
            </w:smartTag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 xml:space="preserve"> </w:t>
            </w:r>
            <w:r w:rsidRPr="00E22D41">
              <w:rPr>
                <w:rFonts w:ascii="Arial" w:hAnsi="Arial" w:cs="Arial"/>
                <w:b/>
                <w:bCs/>
                <w:sz w:val="20"/>
                <w:szCs w:val="20"/>
                <w:lang w:eastAsia="ar-SA"/>
              </w:rPr>
              <w:t>Kawasan Parlimen</w:t>
            </w: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.</w:t>
            </w:r>
          </w:p>
        </w:tc>
      </w:tr>
      <w:tr w:rsidR="007D5FE9" w:rsidRPr="00E22D41" w:rsidTr="00F5734D">
        <w:trPr>
          <w:cantSplit/>
        </w:trPr>
        <w:tc>
          <w:tcPr>
            <w:tcW w:w="3061" w:type="dxa"/>
            <w:tcBorders>
              <w:left w:val="single" w:sz="1" w:space="0" w:color="000000"/>
              <w:bottom w:val="single" w:sz="1" w:space="0" w:color="000000"/>
            </w:tcBorders>
          </w:tcPr>
          <w:p w:rsidR="007D5FE9" w:rsidRPr="00B93CA9" w:rsidRDefault="00B93CA9" w:rsidP="00704B51">
            <w:pPr>
              <w:snapToGri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lang w:eastAsia="ar-SA"/>
              </w:rPr>
            </w:pPr>
            <w:r w:rsidRPr="00B93CA9">
              <w:rPr>
                <w:rStyle w:val="Strong"/>
                <w:b w:val="0"/>
              </w:rPr>
              <w:t>Tarikh Jawab Soalan Di Parlimen</w:t>
            </w:r>
          </w:p>
        </w:tc>
        <w:tc>
          <w:tcPr>
            <w:tcW w:w="593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  <w:t xml:space="preserve">Tarikh jawapan akan dibentangkan. Ikon kalendar disediakan untuk pilihan tarikh. </w:t>
            </w:r>
          </w:p>
        </w:tc>
      </w:tr>
      <w:tr w:rsidR="007D5FE9" w:rsidRPr="00E22D41" w:rsidTr="00F5734D">
        <w:trPr>
          <w:cantSplit/>
        </w:trPr>
        <w:tc>
          <w:tcPr>
            <w:tcW w:w="3061" w:type="dxa"/>
            <w:tcBorders>
              <w:left w:val="single" w:sz="1" w:space="0" w:color="000000"/>
              <w:bottom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lastRenderedPageBreak/>
              <w:t>Perkara</w:t>
            </w:r>
          </w:p>
        </w:tc>
        <w:tc>
          <w:tcPr>
            <w:tcW w:w="593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i/>
                <w:iCs/>
                <w:color w:val="000000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Tajuk perkara soalan.</w:t>
            </w:r>
          </w:p>
        </w:tc>
      </w:tr>
      <w:tr w:rsidR="007D5FE9" w:rsidRPr="00E22D41" w:rsidTr="00F5734D">
        <w:trPr>
          <w:cantSplit/>
        </w:trPr>
        <w:tc>
          <w:tcPr>
            <w:tcW w:w="3061" w:type="dxa"/>
            <w:tcBorders>
              <w:left w:val="single" w:sz="1" w:space="0" w:color="000000"/>
              <w:bottom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Soalan</w:t>
            </w:r>
          </w:p>
        </w:tc>
        <w:tc>
          <w:tcPr>
            <w:tcW w:w="593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i/>
                <w:iCs/>
                <w:color w:val="000000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 xml:space="preserve">Ruang untuk soalan. </w:t>
            </w:r>
          </w:p>
        </w:tc>
      </w:tr>
      <w:tr w:rsidR="007D5FE9" w:rsidRPr="00E22D41" w:rsidTr="00F5734D">
        <w:trPr>
          <w:cantSplit/>
          <w:trHeight w:val="570"/>
        </w:trPr>
        <w:tc>
          <w:tcPr>
            <w:tcW w:w="3061" w:type="dxa"/>
            <w:tcBorders>
              <w:left w:val="single" w:sz="1" w:space="0" w:color="000000"/>
              <w:bottom w:val="single" w:sz="4" w:space="0" w:color="auto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ind w:left="5" w:right="-100"/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  <w:t xml:space="preserve">Lampiran </w:t>
            </w:r>
          </w:p>
        </w:tc>
        <w:tc>
          <w:tcPr>
            <w:tcW w:w="5939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>Jika ada lampiran  yang perlu disertakan</w:t>
            </w:r>
          </w:p>
        </w:tc>
      </w:tr>
      <w:tr w:rsidR="007D5FE9" w:rsidRPr="00E22D41" w:rsidTr="00F5734D">
        <w:trPr>
          <w:cantSplit/>
          <w:trHeight w:val="675"/>
        </w:trPr>
        <w:tc>
          <w:tcPr>
            <w:tcW w:w="3061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ind w:left="5" w:right="-100"/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</w:pPr>
          </w:p>
          <w:p w:rsidR="007D5FE9" w:rsidRPr="00B93CA9" w:rsidRDefault="00B93CA9" w:rsidP="00704B51">
            <w:pPr>
              <w:snapToGrid w:val="0"/>
              <w:spacing w:line="360" w:lineRule="auto"/>
              <w:ind w:left="5" w:right="-100"/>
              <w:rPr>
                <w:rFonts w:ascii="Arial" w:hAnsi="Arial" w:cs="Arial"/>
                <w:b/>
                <w:color w:val="000000"/>
                <w:sz w:val="20"/>
                <w:szCs w:val="20"/>
                <w:lang w:eastAsia="ar-SA"/>
              </w:rPr>
            </w:pPr>
            <w:r w:rsidRPr="00B93CA9">
              <w:rPr>
                <w:rStyle w:val="Strong"/>
                <w:b w:val="0"/>
              </w:rPr>
              <w:t>Jawapan hendaklah sampai ke YB MKII sebelum</w:t>
            </w:r>
          </w:p>
        </w:tc>
        <w:tc>
          <w:tcPr>
            <w:tcW w:w="5939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7D5FE9" w:rsidRPr="00E22D41" w:rsidRDefault="007D5FE9" w:rsidP="00F5734D">
            <w:pPr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>Tarikh</w:t>
            </w:r>
            <w:r w:rsidR="00F5734D">
              <w:rPr>
                <w:rFonts w:ascii="Arial" w:hAnsi="Arial" w:cs="Arial"/>
                <w:color w:val="000000"/>
                <w:sz w:val="20"/>
                <w:szCs w:val="20"/>
              </w:rPr>
              <w:t xml:space="preserve"> jawapan mesti sampai kepada MKll</w:t>
            </w: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 xml:space="preserve">. </w:t>
            </w:r>
          </w:p>
        </w:tc>
      </w:tr>
      <w:tr w:rsidR="007D5FE9" w:rsidRPr="00E22D41" w:rsidTr="00F5734D">
        <w:trPr>
          <w:cantSplit/>
        </w:trPr>
        <w:tc>
          <w:tcPr>
            <w:tcW w:w="3061" w:type="dxa"/>
            <w:tcBorders>
              <w:left w:val="single" w:sz="1" w:space="0" w:color="000000"/>
              <w:bottom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ind w:left="5" w:right="-100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 xml:space="preserve">Untuk Tindakan </w:t>
            </w:r>
          </w:p>
        </w:tc>
        <w:tc>
          <w:tcPr>
            <w:tcW w:w="593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  <w:t xml:space="preserve">Pilih dari senarai </w:t>
            </w:r>
            <w:r w:rsidRPr="00E22D41">
              <w:rPr>
                <w:rFonts w:ascii="Arial" w:hAnsi="Arial" w:cs="Arial"/>
                <w:i/>
                <w:iCs/>
                <w:color w:val="000000"/>
                <w:sz w:val="20"/>
                <w:szCs w:val="20"/>
                <w:lang w:eastAsia="ar-SA"/>
              </w:rPr>
              <w:t>checkbox.</w:t>
            </w:r>
            <w:r w:rsidRPr="00E22D41"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  <w:t xml:space="preserve"> Maklumat diselenggara di modul Pentadbiran Sistem.</w:t>
            </w:r>
            <w:r w:rsidR="00004CAD" w:rsidRPr="00E22D41"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  <w:t xml:space="preserve"> Senarai berdasarkan senarai di bahagian MOF dan agensi di bawah kementerian.</w:t>
            </w:r>
          </w:p>
          <w:p w:rsidR="007D5FE9" w:rsidRPr="00E22D41" w:rsidRDefault="007D5FE9" w:rsidP="007D5FE9">
            <w:pPr>
              <w:pStyle w:val="DefaultTex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D5FE9" w:rsidRPr="00E22D41" w:rsidTr="00F5734D">
        <w:trPr>
          <w:cantSplit/>
        </w:trPr>
        <w:tc>
          <w:tcPr>
            <w:tcW w:w="3061" w:type="dxa"/>
            <w:tcBorders>
              <w:left w:val="single" w:sz="1" w:space="0" w:color="000000"/>
              <w:bottom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Butang “Simpan”</w:t>
            </w:r>
          </w:p>
        </w:tc>
        <w:tc>
          <w:tcPr>
            <w:tcW w:w="593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  <w:t>Rekod akan hanya disimpan.</w:t>
            </w:r>
          </w:p>
        </w:tc>
      </w:tr>
      <w:tr w:rsidR="007D5FE9" w:rsidRPr="00E22D41" w:rsidTr="00F5734D">
        <w:trPr>
          <w:cantSplit/>
        </w:trPr>
        <w:tc>
          <w:tcPr>
            <w:tcW w:w="3061" w:type="dxa"/>
            <w:tcBorders>
              <w:left w:val="single" w:sz="1" w:space="0" w:color="000000"/>
              <w:bottom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Butang “Simpan &amp; Hantar”</w:t>
            </w:r>
          </w:p>
        </w:tc>
        <w:tc>
          <w:tcPr>
            <w:tcW w:w="593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7D5FE9" w:rsidRPr="00E22D41" w:rsidRDefault="007D5FE9" w:rsidP="00704B51">
            <w:pPr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  <w:t xml:space="preserve">Soalan akan disimpan dan dihantar kepada </w:t>
            </w:r>
            <w:r w:rsidR="00004CAD" w:rsidRPr="00E22D41"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  <w:t xml:space="preserve">Bahagian /Agensi di MOF </w:t>
            </w:r>
            <w:r w:rsidRPr="00E22D41"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  <w:t xml:space="preserve">untuk tindakan. </w:t>
            </w:r>
          </w:p>
        </w:tc>
      </w:tr>
    </w:tbl>
    <w:p w:rsidR="00E751A6" w:rsidRDefault="00E751A6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9C2C2C" w:rsidRDefault="009C2C2C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9C2C2C" w:rsidRDefault="009C2C2C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9C2C2C" w:rsidRDefault="009C2C2C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9C2C2C" w:rsidRDefault="009C2C2C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9C2C2C" w:rsidRDefault="009C2C2C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9C2C2C" w:rsidRDefault="009C2C2C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F5734D" w:rsidRDefault="00F5734D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F5734D" w:rsidRDefault="00F5734D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F5734D" w:rsidRDefault="00F5734D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F5734D" w:rsidRDefault="00F5734D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F5734D" w:rsidRDefault="00F5734D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F5734D" w:rsidRDefault="00F5734D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9C2C2C" w:rsidRDefault="009C2C2C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9C2C2C" w:rsidRDefault="009C2C2C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9C2C2C" w:rsidRDefault="009C2C2C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9C2C2C" w:rsidRDefault="009C2C2C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9C2C2C" w:rsidRDefault="009C2C2C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9C2C2C" w:rsidRDefault="009C2C2C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9C2C2C" w:rsidRDefault="009C2C2C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9C2C2C" w:rsidRDefault="009C2C2C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9C2C2C" w:rsidRDefault="009C2C2C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9C2C2C" w:rsidRDefault="009C2C2C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9C2C2C" w:rsidRDefault="009C2C2C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9C2C2C" w:rsidRDefault="009C2C2C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9C2C2C" w:rsidRDefault="009C2C2C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9C2C2C" w:rsidRDefault="009C2C2C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9C2C2C" w:rsidRPr="00E22D41" w:rsidRDefault="009C2C2C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E751A6" w:rsidRPr="00E22D41" w:rsidRDefault="00FE6622" w:rsidP="00FE6622">
      <w:pPr>
        <w:pStyle w:val="Tajuk1"/>
        <w:numPr>
          <w:ilvl w:val="0"/>
          <w:numId w:val="0"/>
        </w:numPr>
        <w:ind w:left="180" w:hanging="720"/>
        <w:rPr>
          <w:rFonts w:ascii="Arial" w:hAnsi="Arial" w:cs="Arial"/>
          <w:b w:val="0"/>
          <w:sz w:val="20"/>
          <w:szCs w:val="20"/>
          <w:lang w:eastAsia="ar-SA"/>
        </w:rPr>
      </w:pPr>
      <w:r w:rsidRPr="00E22D41">
        <w:rPr>
          <w:rFonts w:ascii="Arial" w:hAnsi="Arial" w:cs="Arial"/>
          <w:sz w:val="20"/>
          <w:szCs w:val="20"/>
        </w:rPr>
        <w:lastRenderedPageBreak/>
        <w:t xml:space="preserve">  </w:t>
      </w:r>
      <w:r w:rsidRPr="00E22D41">
        <w:rPr>
          <w:rFonts w:ascii="Arial" w:hAnsi="Arial" w:cs="Arial"/>
          <w:sz w:val="20"/>
          <w:szCs w:val="20"/>
        </w:rPr>
        <w:tab/>
      </w:r>
      <w:r w:rsidRPr="00E22D41">
        <w:rPr>
          <w:rFonts w:ascii="Arial" w:hAnsi="Arial" w:cs="Arial"/>
          <w:b w:val="0"/>
          <w:sz w:val="20"/>
          <w:szCs w:val="20"/>
        </w:rPr>
        <w:t xml:space="preserve">Apabila  Butang </w:t>
      </w:r>
      <w:r w:rsidRPr="00E22D41">
        <w:rPr>
          <w:rFonts w:ascii="Arial" w:hAnsi="Arial" w:cs="Arial"/>
          <w:sz w:val="20"/>
          <w:szCs w:val="20"/>
          <w:lang w:eastAsia="ar-SA"/>
        </w:rPr>
        <w:t xml:space="preserve"> “Simpan &amp; Hantar” </w:t>
      </w:r>
      <w:r w:rsidRPr="00E22D41">
        <w:rPr>
          <w:rFonts w:ascii="Arial" w:hAnsi="Arial" w:cs="Arial"/>
          <w:b w:val="0"/>
          <w:sz w:val="20"/>
          <w:szCs w:val="20"/>
          <w:lang w:eastAsia="ar-SA"/>
        </w:rPr>
        <w:t xml:space="preserve">di klik  skrin </w:t>
      </w:r>
      <w:r w:rsidR="00905443">
        <w:rPr>
          <w:rFonts w:ascii="Arial" w:hAnsi="Arial" w:cs="Arial"/>
          <w:b w:val="0"/>
          <w:sz w:val="20"/>
          <w:szCs w:val="20"/>
          <w:lang w:eastAsia="ar-SA"/>
        </w:rPr>
        <w:t xml:space="preserve">emel pemberitahuan </w:t>
      </w:r>
      <w:r w:rsidRPr="00E22D41">
        <w:rPr>
          <w:rFonts w:ascii="Arial" w:hAnsi="Arial" w:cs="Arial"/>
          <w:b w:val="0"/>
          <w:sz w:val="20"/>
          <w:szCs w:val="20"/>
          <w:lang w:eastAsia="ar-SA"/>
        </w:rPr>
        <w:t xml:space="preserve">akan dipaparkan. Rujuk Ganbarajah  </w:t>
      </w:r>
      <w:r w:rsidR="00CB1FC8">
        <w:rPr>
          <w:rFonts w:ascii="Arial" w:hAnsi="Arial" w:cs="Arial"/>
          <w:b w:val="0"/>
          <w:sz w:val="20"/>
          <w:szCs w:val="20"/>
          <w:lang w:eastAsia="ar-SA"/>
        </w:rPr>
        <w:t>6</w:t>
      </w:r>
      <w:r w:rsidRPr="00E22D41">
        <w:rPr>
          <w:rFonts w:ascii="Arial" w:hAnsi="Arial" w:cs="Arial"/>
          <w:b w:val="0"/>
          <w:sz w:val="20"/>
          <w:szCs w:val="20"/>
          <w:lang w:eastAsia="ar-SA"/>
        </w:rPr>
        <w:t>.</w:t>
      </w:r>
    </w:p>
    <w:p w:rsidR="00FE6622" w:rsidRPr="00E22D41" w:rsidRDefault="00FE6622" w:rsidP="00FE6622">
      <w:pPr>
        <w:pStyle w:val="Tajuk1"/>
        <w:numPr>
          <w:ilvl w:val="0"/>
          <w:numId w:val="0"/>
        </w:numPr>
        <w:ind w:left="180" w:hanging="720"/>
        <w:rPr>
          <w:rFonts w:ascii="Arial" w:hAnsi="Arial" w:cs="Arial"/>
          <w:b w:val="0"/>
          <w:sz w:val="20"/>
          <w:szCs w:val="20"/>
        </w:rPr>
      </w:pPr>
      <w:r w:rsidRPr="00E22D41">
        <w:rPr>
          <w:rFonts w:ascii="Arial" w:hAnsi="Arial" w:cs="Arial"/>
          <w:b w:val="0"/>
          <w:sz w:val="20"/>
          <w:szCs w:val="20"/>
          <w:lang w:eastAsia="ar-SA"/>
        </w:rPr>
        <w:tab/>
      </w:r>
      <w:r w:rsidR="00144C92">
        <w:rPr>
          <w:rFonts w:ascii="Arial" w:hAnsi="Arial" w:cs="Arial"/>
          <w:b w:val="0"/>
          <w:noProof/>
          <w:sz w:val="20"/>
          <w:szCs w:val="20"/>
        </w:rPr>
        <w:drawing>
          <wp:inline distT="0" distB="0" distL="0" distR="0">
            <wp:extent cx="5486400" cy="3122930"/>
            <wp:effectExtent l="19050" t="0" r="0" b="0"/>
            <wp:docPr id="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2D41">
        <w:rPr>
          <w:rFonts w:ascii="Arial" w:hAnsi="Arial" w:cs="Arial"/>
          <w:sz w:val="20"/>
          <w:szCs w:val="20"/>
          <w:lang w:eastAsia="ar-SA"/>
        </w:rPr>
        <w:t xml:space="preserve"> </w:t>
      </w:r>
    </w:p>
    <w:p w:rsidR="00E751A6" w:rsidRPr="00E22D41" w:rsidRDefault="00FE6622" w:rsidP="00FE6622">
      <w:pPr>
        <w:pStyle w:val="Tajuk1"/>
        <w:numPr>
          <w:ilvl w:val="0"/>
          <w:numId w:val="0"/>
        </w:numPr>
        <w:ind w:left="720" w:hanging="720"/>
        <w:jc w:val="center"/>
        <w:rPr>
          <w:rFonts w:ascii="Arial" w:hAnsi="Arial" w:cs="Arial"/>
          <w:b w:val="0"/>
          <w:sz w:val="20"/>
          <w:szCs w:val="20"/>
        </w:rPr>
      </w:pPr>
      <w:r w:rsidRPr="00E22D41">
        <w:rPr>
          <w:rFonts w:ascii="Arial" w:hAnsi="Arial" w:cs="Arial"/>
          <w:b w:val="0"/>
          <w:sz w:val="20"/>
          <w:szCs w:val="20"/>
        </w:rPr>
        <w:t xml:space="preserve">Gambarajah </w:t>
      </w:r>
      <w:r w:rsidR="00CB1FC8">
        <w:rPr>
          <w:rFonts w:ascii="Arial" w:hAnsi="Arial" w:cs="Arial"/>
          <w:b w:val="0"/>
          <w:sz w:val="20"/>
          <w:szCs w:val="20"/>
        </w:rPr>
        <w:t>6</w:t>
      </w:r>
    </w:p>
    <w:p w:rsidR="00E751A6" w:rsidRPr="00E22D41" w:rsidRDefault="00E751A6" w:rsidP="00ED775E">
      <w:pPr>
        <w:pStyle w:val="Tajuk1"/>
        <w:numPr>
          <w:ilvl w:val="0"/>
          <w:numId w:val="0"/>
        </w:numPr>
        <w:ind w:left="720" w:hanging="720"/>
        <w:rPr>
          <w:rFonts w:ascii="Arial" w:hAnsi="Arial" w:cs="Arial"/>
          <w:sz w:val="20"/>
          <w:szCs w:val="20"/>
        </w:rPr>
      </w:pPr>
    </w:p>
    <w:p w:rsidR="00F84D5D" w:rsidRPr="00C86A94" w:rsidRDefault="00F84D5D" w:rsidP="00A91F04">
      <w:pPr>
        <w:pStyle w:val="Tajuk3"/>
        <w:tabs>
          <w:tab w:val="clear" w:pos="2160"/>
          <w:tab w:val="num" w:pos="720"/>
        </w:tabs>
        <w:ind w:hanging="1980"/>
        <w:rPr>
          <w:rFonts w:ascii="Arial" w:hAnsi="Arial" w:cs="Arial"/>
          <w:sz w:val="20"/>
          <w:szCs w:val="20"/>
          <w:u w:val="none"/>
        </w:rPr>
      </w:pPr>
      <w:bookmarkStart w:id="3" w:name="_Toc168463452"/>
      <w:r w:rsidRPr="00C86A94">
        <w:rPr>
          <w:rFonts w:ascii="Arial" w:hAnsi="Arial" w:cs="Arial"/>
          <w:sz w:val="20"/>
          <w:szCs w:val="20"/>
          <w:u w:val="none"/>
        </w:rPr>
        <w:t xml:space="preserve">Proses Menjawab Soalan Oleh </w:t>
      </w:r>
      <w:r w:rsidR="00C86A94" w:rsidRPr="00C86A94">
        <w:rPr>
          <w:rFonts w:ascii="Arial" w:hAnsi="Arial" w:cs="Arial"/>
          <w:sz w:val="20"/>
          <w:szCs w:val="20"/>
          <w:u w:val="none"/>
        </w:rPr>
        <w:t xml:space="preserve"> </w:t>
      </w:r>
      <w:r w:rsidRPr="00C86A94">
        <w:rPr>
          <w:rFonts w:ascii="Arial" w:hAnsi="Arial" w:cs="Arial"/>
          <w:sz w:val="20"/>
          <w:szCs w:val="20"/>
          <w:u w:val="none"/>
        </w:rPr>
        <w:t>Bahagian</w:t>
      </w:r>
      <w:r w:rsidR="00C86A94" w:rsidRPr="00C86A94">
        <w:rPr>
          <w:rFonts w:ascii="Arial" w:hAnsi="Arial" w:cs="Arial"/>
          <w:sz w:val="20"/>
          <w:szCs w:val="20"/>
          <w:u w:val="none"/>
        </w:rPr>
        <w:t>/ Agensi</w:t>
      </w:r>
      <w:r w:rsidRPr="00C86A94">
        <w:rPr>
          <w:rFonts w:ascii="Arial" w:hAnsi="Arial" w:cs="Arial"/>
          <w:sz w:val="20"/>
          <w:szCs w:val="20"/>
          <w:u w:val="none"/>
        </w:rPr>
        <w:t xml:space="preserve"> </w:t>
      </w:r>
      <w:bookmarkEnd w:id="3"/>
      <w:r w:rsidR="00C86A94" w:rsidRPr="00C86A94">
        <w:rPr>
          <w:rFonts w:ascii="Arial" w:hAnsi="Arial" w:cs="Arial"/>
          <w:sz w:val="20"/>
          <w:szCs w:val="20"/>
          <w:u w:val="none"/>
        </w:rPr>
        <w:t>MOF</w:t>
      </w:r>
    </w:p>
    <w:p w:rsidR="00F84D5D" w:rsidRPr="00E22D41" w:rsidRDefault="00F84D5D" w:rsidP="00F84D5D">
      <w:pPr>
        <w:spacing w:line="360" w:lineRule="auto"/>
        <w:ind w:left="-709"/>
        <w:rPr>
          <w:rFonts w:ascii="Arial" w:hAnsi="Arial" w:cs="Arial"/>
          <w:bCs/>
          <w:iCs/>
          <w:spacing w:val="-2"/>
          <w:sz w:val="20"/>
          <w:szCs w:val="20"/>
          <w:u w:val="single"/>
        </w:rPr>
      </w:pPr>
    </w:p>
    <w:p w:rsidR="00F84D5D" w:rsidRPr="00E22D41" w:rsidRDefault="00F84D5D" w:rsidP="00E2289A">
      <w:pPr>
        <w:spacing w:line="360" w:lineRule="auto"/>
        <w:ind w:left="709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>Pegawai yang bertanggungjawab untuk menjawab soalan akan menerima em</w:t>
      </w:r>
      <w:r w:rsidR="00E2289A" w:rsidRPr="00E22D41">
        <w:rPr>
          <w:rFonts w:ascii="Arial" w:hAnsi="Arial" w:cs="Arial"/>
          <w:bCs/>
          <w:iCs/>
          <w:sz w:val="20"/>
          <w:szCs w:val="20"/>
        </w:rPr>
        <w:t>ai</w:t>
      </w:r>
      <w:r w:rsidRPr="00E22D41">
        <w:rPr>
          <w:rFonts w:ascii="Arial" w:hAnsi="Arial" w:cs="Arial"/>
          <w:bCs/>
          <w:iCs/>
          <w:sz w:val="20"/>
          <w:szCs w:val="20"/>
        </w:rPr>
        <w:t>l pemberitahuan. Dua kaedah untuk memasuki sistem iaitu:</w:t>
      </w:r>
    </w:p>
    <w:p w:rsidR="00F84D5D" w:rsidRPr="00E22D41" w:rsidRDefault="00F84D5D" w:rsidP="00F84D5D">
      <w:pPr>
        <w:spacing w:line="360" w:lineRule="auto"/>
        <w:rPr>
          <w:rFonts w:ascii="Arial" w:hAnsi="Arial" w:cs="Arial"/>
          <w:bCs/>
          <w:iCs/>
          <w:sz w:val="20"/>
          <w:szCs w:val="20"/>
        </w:rPr>
      </w:pPr>
    </w:p>
    <w:p w:rsidR="00F84D5D" w:rsidRPr="00E22D41" w:rsidRDefault="00F84D5D" w:rsidP="00447E86">
      <w:pPr>
        <w:widowControl w:val="0"/>
        <w:tabs>
          <w:tab w:val="left" w:pos="992"/>
          <w:tab w:val="left" w:pos="13082"/>
          <w:tab w:val="left" w:pos="13442"/>
        </w:tabs>
        <w:suppressAutoHyphens/>
        <w:autoSpaceDE w:val="0"/>
        <w:spacing w:line="360" w:lineRule="auto"/>
        <w:ind w:left="709"/>
        <w:rPr>
          <w:rFonts w:ascii="Arial" w:hAnsi="Arial" w:cs="Arial"/>
          <w:b/>
          <w:bCs/>
          <w:iCs/>
          <w:sz w:val="20"/>
          <w:szCs w:val="20"/>
        </w:rPr>
      </w:pPr>
      <w:r w:rsidRPr="00E22D41">
        <w:rPr>
          <w:rFonts w:ascii="Arial" w:hAnsi="Arial" w:cs="Arial"/>
          <w:b/>
          <w:bCs/>
          <w:iCs/>
          <w:sz w:val="20"/>
          <w:szCs w:val="20"/>
        </w:rPr>
        <w:t>Melalui e-mel</w:t>
      </w:r>
    </w:p>
    <w:p w:rsidR="00F84D5D" w:rsidRPr="00E22D41" w:rsidRDefault="00F84D5D" w:rsidP="00F84D5D">
      <w:pPr>
        <w:tabs>
          <w:tab w:val="left" w:pos="5760"/>
          <w:tab w:val="left" w:pos="6120"/>
        </w:tabs>
        <w:autoSpaceDE w:val="0"/>
        <w:spacing w:line="360" w:lineRule="auto"/>
        <w:ind w:left="2443"/>
        <w:rPr>
          <w:rFonts w:ascii="Arial" w:hAnsi="Arial" w:cs="Arial"/>
          <w:bCs/>
          <w:iCs/>
          <w:sz w:val="20"/>
          <w:szCs w:val="20"/>
        </w:rPr>
      </w:pPr>
    </w:p>
    <w:p w:rsidR="00F84D5D" w:rsidRDefault="00F84D5D" w:rsidP="00F84D5D">
      <w:pPr>
        <w:widowControl w:val="0"/>
        <w:numPr>
          <w:ilvl w:val="0"/>
          <w:numId w:val="4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jc w:val="both"/>
        <w:rPr>
          <w:rFonts w:ascii="Arial" w:hAnsi="Arial" w:cs="Arial"/>
          <w:bCs/>
          <w:iCs/>
          <w:spacing w:val="-2"/>
          <w:sz w:val="20"/>
          <w:szCs w:val="20"/>
        </w:rPr>
      </w:pP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 xml:space="preserve">E-mel pemberitahuan akan diterima oleh pegawai yang bertanggungjawab. Contoh e-mel adalah seperti gambarajah </w:t>
      </w:r>
      <w:r w:rsidR="00CB1FC8">
        <w:rPr>
          <w:rFonts w:ascii="Arial" w:hAnsi="Arial" w:cs="Arial"/>
          <w:bCs/>
          <w:iCs/>
          <w:spacing w:val="-2"/>
          <w:sz w:val="20"/>
          <w:szCs w:val="20"/>
        </w:rPr>
        <w:t>7</w:t>
      </w: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>.</w:t>
      </w:r>
    </w:p>
    <w:p w:rsidR="00144C92" w:rsidRDefault="00144C92" w:rsidP="00F84D5D">
      <w:pPr>
        <w:tabs>
          <w:tab w:val="left" w:pos="5073"/>
          <w:tab w:val="left" w:pos="5433"/>
        </w:tabs>
        <w:autoSpaceDE w:val="0"/>
        <w:spacing w:line="360" w:lineRule="auto"/>
        <w:jc w:val="center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135507</wp:posOffset>
            </wp:positionH>
            <wp:positionV relativeFrom="paragraph">
              <wp:posOffset>-69012</wp:posOffset>
            </wp:positionV>
            <wp:extent cx="5477617" cy="2449902"/>
            <wp:effectExtent l="19050" t="0" r="8783" b="0"/>
            <wp:wrapNone/>
            <wp:docPr id="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617" cy="2449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4C92" w:rsidRDefault="00144C92" w:rsidP="00F84D5D">
      <w:pPr>
        <w:tabs>
          <w:tab w:val="left" w:pos="5073"/>
          <w:tab w:val="left" w:pos="5433"/>
        </w:tabs>
        <w:autoSpaceDE w:val="0"/>
        <w:spacing w:line="360" w:lineRule="auto"/>
        <w:jc w:val="center"/>
        <w:rPr>
          <w:rFonts w:ascii="Arial" w:hAnsi="Arial" w:cs="Arial"/>
          <w:bCs/>
          <w:iCs/>
          <w:sz w:val="20"/>
          <w:szCs w:val="20"/>
        </w:rPr>
      </w:pPr>
    </w:p>
    <w:p w:rsidR="00144C92" w:rsidRDefault="00144C92" w:rsidP="00F84D5D">
      <w:pPr>
        <w:tabs>
          <w:tab w:val="left" w:pos="5073"/>
          <w:tab w:val="left" w:pos="5433"/>
        </w:tabs>
        <w:autoSpaceDE w:val="0"/>
        <w:spacing w:line="360" w:lineRule="auto"/>
        <w:jc w:val="center"/>
        <w:rPr>
          <w:rFonts w:ascii="Arial" w:hAnsi="Arial" w:cs="Arial"/>
          <w:bCs/>
          <w:iCs/>
          <w:sz w:val="20"/>
          <w:szCs w:val="20"/>
        </w:rPr>
      </w:pPr>
    </w:p>
    <w:p w:rsidR="00144C92" w:rsidRDefault="00144C92" w:rsidP="00F84D5D">
      <w:pPr>
        <w:tabs>
          <w:tab w:val="left" w:pos="5073"/>
          <w:tab w:val="left" w:pos="5433"/>
        </w:tabs>
        <w:autoSpaceDE w:val="0"/>
        <w:spacing w:line="360" w:lineRule="auto"/>
        <w:jc w:val="center"/>
        <w:rPr>
          <w:rFonts w:ascii="Arial" w:hAnsi="Arial" w:cs="Arial"/>
          <w:bCs/>
          <w:iCs/>
          <w:sz w:val="20"/>
          <w:szCs w:val="20"/>
        </w:rPr>
      </w:pPr>
    </w:p>
    <w:p w:rsidR="00144C92" w:rsidRDefault="00144C92" w:rsidP="00F84D5D">
      <w:pPr>
        <w:tabs>
          <w:tab w:val="left" w:pos="5073"/>
          <w:tab w:val="left" w:pos="5433"/>
        </w:tabs>
        <w:autoSpaceDE w:val="0"/>
        <w:spacing w:line="360" w:lineRule="auto"/>
        <w:jc w:val="center"/>
        <w:rPr>
          <w:rFonts w:ascii="Arial" w:hAnsi="Arial" w:cs="Arial"/>
          <w:bCs/>
          <w:iCs/>
          <w:sz w:val="20"/>
          <w:szCs w:val="20"/>
        </w:rPr>
      </w:pPr>
    </w:p>
    <w:p w:rsidR="00144C92" w:rsidRDefault="00144C92" w:rsidP="00F84D5D">
      <w:pPr>
        <w:tabs>
          <w:tab w:val="left" w:pos="5073"/>
          <w:tab w:val="left" w:pos="5433"/>
        </w:tabs>
        <w:autoSpaceDE w:val="0"/>
        <w:spacing w:line="360" w:lineRule="auto"/>
        <w:jc w:val="center"/>
        <w:rPr>
          <w:rFonts w:ascii="Arial" w:hAnsi="Arial" w:cs="Arial"/>
          <w:bCs/>
          <w:iCs/>
          <w:sz w:val="20"/>
          <w:szCs w:val="20"/>
        </w:rPr>
      </w:pPr>
    </w:p>
    <w:p w:rsidR="00144C92" w:rsidRDefault="00144C92" w:rsidP="00F84D5D">
      <w:pPr>
        <w:tabs>
          <w:tab w:val="left" w:pos="5073"/>
          <w:tab w:val="left" w:pos="5433"/>
        </w:tabs>
        <w:autoSpaceDE w:val="0"/>
        <w:spacing w:line="360" w:lineRule="auto"/>
        <w:jc w:val="center"/>
        <w:rPr>
          <w:rFonts w:ascii="Arial" w:hAnsi="Arial" w:cs="Arial"/>
          <w:bCs/>
          <w:iCs/>
          <w:sz w:val="20"/>
          <w:szCs w:val="20"/>
        </w:rPr>
      </w:pPr>
    </w:p>
    <w:p w:rsidR="00144C92" w:rsidRDefault="00144C92" w:rsidP="00F84D5D">
      <w:pPr>
        <w:tabs>
          <w:tab w:val="left" w:pos="5073"/>
          <w:tab w:val="left" w:pos="5433"/>
        </w:tabs>
        <w:autoSpaceDE w:val="0"/>
        <w:spacing w:line="360" w:lineRule="auto"/>
        <w:jc w:val="center"/>
        <w:rPr>
          <w:rFonts w:ascii="Arial" w:hAnsi="Arial" w:cs="Arial"/>
          <w:bCs/>
          <w:iCs/>
          <w:sz w:val="20"/>
          <w:szCs w:val="20"/>
        </w:rPr>
      </w:pPr>
    </w:p>
    <w:p w:rsidR="00144C92" w:rsidRDefault="00144C92" w:rsidP="00F84D5D">
      <w:pPr>
        <w:tabs>
          <w:tab w:val="left" w:pos="5073"/>
          <w:tab w:val="left" w:pos="5433"/>
        </w:tabs>
        <w:autoSpaceDE w:val="0"/>
        <w:spacing w:line="360" w:lineRule="auto"/>
        <w:jc w:val="center"/>
        <w:rPr>
          <w:rFonts w:ascii="Arial" w:hAnsi="Arial" w:cs="Arial"/>
          <w:bCs/>
          <w:iCs/>
          <w:sz w:val="20"/>
          <w:szCs w:val="20"/>
        </w:rPr>
      </w:pPr>
    </w:p>
    <w:p w:rsidR="00144C92" w:rsidRDefault="00144C92" w:rsidP="00F84D5D">
      <w:pPr>
        <w:tabs>
          <w:tab w:val="left" w:pos="5073"/>
          <w:tab w:val="left" w:pos="5433"/>
        </w:tabs>
        <w:autoSpaceDE w:val="0"/>
        <w:spacing w:line="360" w:lineRule="auto"/>
        <w:jc w:val="center"/>
        <w:rPr>
          <w:rFonts w:ascii="Arial" w:hAnsi="Arial" w:cs="Arial"/>
          <w:bCs/>
          <w:iCs/>
          <w:sz w:val="20"/>
          <w:szCs w:val="20"/>
        </w:rPr>
      </w:pPr>
    </w:p>
    <w:p w:rsidR="00144C92" w:rsidRDefault="00144C92" w:rsidP="00F84D5D">
      <w:pPr>
        <w:tabs>
          <w:tab w:val="left" w:pos="5073"/>
          <w:tab w:val="left" w:pos="5433"/>
        </w:tabs>
        <w:autoSpaceDE w:val="0"/>
        <w:spacing w:line="360" w:lineRule="auto"/>
        <w:jc w:val="center"/>
        <w:rPr>
          <w:rFonts w:ascii="Arial" w:hAnsi="Arial" w:cs="Arial"/>
          <w:bCs/>
          <w:iCs/>
          <w:sz w:val="20"/>
          <w:szCs w:val="20"/>
        </w:rPr>
      </w:pPr>
    </w:p>
    <w:p w:rsidR="00F84D5D" w:rsidRPr="00E22D41" w:rsidRDefault="00F84D5D" w:rsidP="00F84D5D">
      <w:pPr>
        <w:tabs>
          <w:tab w:val="left" w:pos="5073"/>
          <w:tab w:val="left" w:pos="5433"/>
        </w:tabs>
        <w:autoSpaceDE w:val="0"/>
        <w:spacing w:line="360" w:lineRule="auto"/>
        <w:jc w:val="center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>Gambaraj</w:t>
      </w:r>
      <w:r w:rsidR="00B107DE" w:rsidRPr="00E22D41">
        <w:rPr>
          <w:rFonts w:ascii="Arial" w:hAnsi="Arial" w:cs="Arial"/>
          <w:bCs/>
          <w:iCs/>
          <w:sz w:val="20"/>
          <w:szCs w:val="20"/>
        </w:rPr>
        <w:t xml:space="preserve">ah </w:t>
      </w:r>
      <w:r w:rsidR="00CB1FC8">
        <w:rPr>
          <w:rFonts w:ascii="Arial" w:hAnsi="Arial" w:cs="Arial"/>
          <w:bCs/>
          <w:iCs/>
          <w:sz w:val="20"/>
          <w:szCs w:val="20"/>
        </w:rPr>
        <w:t>7</w:t>
      </w:r>
      <w:r w:rsidRPr="00E22D41">
        <w:rPr>
          <w:rFonts w:ascii="Arial" w:hAnsi="Arial" w:cs="Arial"/>
          <w:bCs/>
          <w:iCs/>
          <w:sz w:val="20"/>
          <w:szCs w:val="20"/>
        </w:rPr>
        <w:t>: Skrin e-mel pemberitahuan</w:t>
      </w:r>
    </w:p>
    <w:p w:rsidR="00F84D5D" w:rsidRPr="00E22D41" w:rsidRDefault="00F84D5D" w:rsidP="00F84D5D">
      <w:pPr>
        <w:tabs>
          <w:tab w:val="left" w:pos="14988"/>
          <w:tab w:val="left" w:pos="15348"/>
        </w:tabs>
        <w:autoSpaceDE w:val="0"/>
        <w:spacing w:line="360" w:lineRule="auto"/>
        <w:ind w:left="615"/>
        <w:rPr>
          <w:rFonts w:ascii="Arial" w:hAnsi="Arial" w:cs="Arial"/>
          <w:bCs/>
          <w:iCs/>
          <w:sz w:val="20"/>
          <w:szCs w:val="20"/>
          <w:u w:val="double"/>
        </w:rPr>
      </w:pPr>
    </w:p>
    <w:p w:rsidR="00F84D5D" w:rsidRPr="00E22D41" w:rsidRDefault="00F84D5D" w:rsidP="00F84D5D">
      <w:pPr>
        <w:widowControl w:val="0"/>
        <w:numPr>
          <w:ilvl w:val="0"/>
          <w:numId w:val="4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jc w:val="both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Klik pada pautan yang terdapat di dalam e-mel tersebut. </w:t>
      </w:r>
    </w:p>
    <w:p w:rsidR="00F84D5D" w:rsidRPr="00E22D41" w:rsidRDefault="00F84D5D" w:rsidP="00F84D5D">
      <w:pPr>
        <w:widowControl w:val="0"/>
        <w:numPr>
          <w:ilvl w:val="0"/>
          <w:numId w:val="4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jc w:val="both"/>
        <w:rPr>
          <w:rFonts w:ascii="Arial" w:hAnsi="Arial" w:cs="Arial"/>
          <w:sz w:val="20"/>
          <w:szCs w:val="20"/>
        </w:rPr>
      </w:pPr>
      <w:r w:rsidRPr="00E22D41">
        <w:rPr>
          <w:rFonts w:ascii="Arial" w:hAnsi="Arial" w:cs="Arial"/>
          <w:sz w:val="20"/>
          <w:szCs w:val="20"/>
        </w:rPr>
        <w:t xml:space="preserve">Skrin login akan dipaparkan. Pengguna perlu memasukkan </w:t>
      </w:r>
      <w:r w:rsidRPr="00E22D41">
        <w:rPr>
          <w:rFonts w:ascii="Arial" w:hAnsi="Arial" w:cs="Arial"/>
          <w:b/>
          <w:bCs/>
          <w:sz w:val="20"/>
          <w:szCs w:val="20"/>
        </w:rPr>
        <w:t>ID Pengguna</w:t>
      </w:r>
      <w:r w:rsidRPr="00E22D41">
        <w:rPr>
          <w:rFonts w:ascii="Arial" w:hAnsi="Arial" w:cs="Arial"/>
          <w:sz w:val="20"/>
          <w:szCs w:val="20"/>
        </w:rPr>
        <w:t xml:space="preserve"> dan </w:t>
      </w:r>
      <w:r w:rsidRPr="00E22D41">
        <w:rPr>
          <w:rFonts w:ascii="Arial" w:hAnsi="Arial" w:cs="Arial"/>
          <w:b/>
          <w:bCs/>
          <w:sz w:val="20"/>
          <w:szCs w:val="20"/>
        </w:rPr>
        <w:t>Katalaluan</w:t>
      </w:r>
      <w:r w:rsidRPr="00E22D41">
        <w:rPr>
          <w:rFonts w:ascii="Arial" w:hAnsi="Arial" w:cs="Arial"/>
          <w:sz w:val="20"/>
          <w:szCs w:val="20"/>
        </w:rPr>
        <w:t xml:space="preserve"> dan kemudian pengguna akan dibawa terus kepada rekod yang berkenaan.</w:t>
      </w:r>
    </w:p>
    <w:p w:rsidR="00F84D5D" w:rsidRPr="00E22D41" w:rsidRDefault="00F84D5D" w:rsidP="00F84D5D">
      <w:pPr>
        <w:tabs>
          <w:tab w:val="left" w:pos="5760"/>
          <w:tab w:val="left" w:pos="6120"/>
        </w:tabs>
        <w:autoSpaceDE w:val="0"/>
        <w:spacing w:line="360" w:lineRule="auto"/>
        <w:ind w:left="2160"/>
        <w:rPr>
          <w:rFonts w:ascii="Arial" w:hAnsi="Arial" w:cs="Arial"/>
          <w:b/>
          <w:bCs/>
          <w:iCs/>
          <w:sz w:val="20"/>
          <w:szCs w:val="20"/>
        </w:rPr>
      </w:pPr>
    </w:p>
    <w:p w:rsidR="00F84D5D" w:rsidRPr="00E22D41" w:rsidRDefault="00447E86" w:rsidP="00447E86">
      <w:pPr>
        <w:widowControl w:val="0"/>
        <w:tabs>
          <w:tab w:val="left" w:pos="992"/>
          <w:tab w:val="left" w:pos="13082"/>
          <w:tab w:val="left" w:pos="13442"/>
        </w:tabs>
        <w:suppressAutoHyphens/>
        <w:autoSpaceDE w:val="0"/>
        <w:spacing w:line="360" w:lineRule="auto"/>
        <w:ind w:left="709"/>
        <w:rPr>
          <w:rFonts w:ascii="Arial" w:hAnsi="Arial" w:cs="Arial"/>
          <w:b/>
          <w:bCs/>
          <w:iCs/>
          <w:sz w:val="20"/>
          <w:szCs w:val="20"/>
        </w:rPr>
      </w:pPr>
      <w:r w:rsidRPr="00E22D41">
        <w:rPr>
          <w:rFonts w:ascii="Arial" w:hAnsi="Arial" w:cs="Arial"/>
          <w:b/>
          <w:bCs/>
          <w:iCs/>
          <w:sz w:val="20"/>
          <w:szCs w:val="20"/>
        </w:rPr>
        <w:tab/>
      </w:r>
      <w:r w:rsidR="00F84D5D" w:rsidRPr="00E22D41">
        <w:rPr>
          <w:rFonts w:ascii="Arial" w:hAnsi="Arial" w:cs="Arial"/>
          <w:b/>
          <w:bCs/>
          <w:iCs/>
          <w:sz w:val="20"/>
          <w:szCs w:val="20"/>
        </w:rPr>
        <w:t xml:space="preserve">Melalui </w:t>
      </w:r>
      <w:r w:rsidR="00823BAB" w:rsidRPr="00E22D41">
        <w:rPr>
          <w:rFonts w:ascii="Arial" w:hAnsi="Arial" w:cs="Arial"/>
          <w:b/>
          <w:bCs/>
          <w:iCs/>
          <w:sz w:val="20"/>
          <w:szCs w:val="20"/>
        </w:rPr>
        <w:t>S</w:t>
      </w:r>
      <w:r w:rsidR="00F84D5D" w:rsidRPr="00E22D41">
        <w:rPr>
          <w:rFonts w:ascii="Arial" w:hAnsi="Arial" w:cs="Arial"/>
          <w:b/>
          <w:bCs/>
          <w:iCs/>
          <w:sz w:val="20"/>
          <w:szCs w:val="20"/>
        </w:rPr>
        <w:t>istem</w:t>
      </w:r>
    </w:p>
    <w:p w:rsidR="00F84D5D" w:rsidRPr="00E22D41" w:rsidRDefault="00F84D5D" w:rsidP="00F84D5D">
      <w:pPr>
        <w:tabs>
          <w:tab w:val="left" w:pos="5760"/>
          <w:tab w:val="left" w:pos="6120"/>
        </w:tabs>
        <w:autoSpaceDE w:val="0"/>
        <w:spacing w:line="360" w:lineRule="auto"/>
        <w:ind w:left="2443"/>
        <w:rPr>
          <w:rFonts w:ascii="Arial" w:hAnsi="Arial" w:cs="Arial"/>
          <w:bCs/>
          <w:iCs/>
          <w:sz w:val="20"/>
          <w:szCs w:val="20"/>
        </w:rPr>
      </w:pPr>
    </w:p>
    <w:p w:rsidR="00C372E4" w:rsidRDefault="00C372E4" w:rsidP="00BE2852">
      <w:pPr>
        <w:widowControl w:val="0"/>
        <w:numPr>
          <w:ilvl w:val="0"/>
          <w:numId w:val="5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Pegawai perlu memasuki sistem dengan memasukkan </w:t>
      </w:r>
      <w:r w:rsidRPr="00C372E4">
        <w:rPr>
          <w:rFonts w:ascii="Arial" w:hAnsi="Arial" w:cs="Arial"/>
          <w:b/>
          <w:bCs/>
          <w:iCs/>
          <w:sz w:val="20"/>
          <w:szCs w:val="20"/>
        </w:rPr>
        <w:t>ID Pengguna</w:t>
      </w:r>
      <w:r>
        <w:rPr>
          <w:rFonts w:ascii="Arial" w:hAnsi="Arial" w:cs="Arial"/>
          <w:bCs/>
          <w:iCs/>
          <w:sz w:val="20"/>
          <w:szCs w:val="20"/>
        </w:rPr>
        <w:t xml:space="preserve"> dan </w:t>
      </w:r>
      <w:r w:rsidRPr="00C372E4">
        <w:rPr>
          <w:rFonts w:ascii="Arial" w:hAnsi="Arial" w:cs="Arial"/>
          <w:b/>
          <w:bCs/>
          <w:iCs/>
          <w:sz w:val="20"/>
          <w:szCs w:val="20"/>
        </w:rPr>
        <w:t>Katalaluan</w:t>
      </w:r>
      <w:r>
        <w:rPr>
          <w:rFonts w:ascii="Arial" w:hAnsi="Arial" w:cs="Arial"/>
          <w:bCs/>
          <w:iCs/>
          <w:sz w:val="20"/>
          <w:szCs w:val="20"/>
        </w:rPr>
        <w:t>.</w:t>
      </w:r>
    </w:p>
    <w:p w:rsidR="00BE2852" w:rsidRPr="00E22D41" w:rsidRDefault="00F84D5D" w:rsidP="00BE2852">
      <w:pPr>
        <w:widowControl w:val="0"/>
        <w:numPr>
          <w:ilvl w:val="0"/>
          <w:numId w:val="5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Dari muka hadapan modul, klik pada pautan </w:t>
      </w:r>
      <w:r w:rsidR="00796528"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1612900" cy="198120"/>
            <wp:effectExtent l="1905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2D41">
        <w:rPr>
          <w:rFonts w:ascii="Arial" w:hAnsi="Arial" w:cs="Arial"/>
          <w:b/>
          <w:bCs/>
          <w:iCs/>
          <w:sz w:val="20"/>
          <w:szCs w:val="20"/>
        </w:rPr>
        <w:t xml:space="preserve"> </w:t>
      </w:r>
      <w:r w:rsidRPr="00E22D41">
        <w:rPr>
          <w:rFonts w:ascii="Arial" w:hAnsi="Arial" w:cs="Arial"/>
          <w:iCs/>
          <w:sz w:val="20"/>
          <w:szCs w:val="20"/>
        </w:rPr>
        <w:t xml:space="preserve">di bawah menu </w:t>
      </w:r>
      <w:r w:rsidRPr="00E22D41">
        <w:rPr>
          <w:rFonts w:ascii="Arial" w:hAnsi="Arial" w:cs="Arial"/>
          <w:b/>
          <w:bCs/>
          <w:iCs/>
          <w:sz w:val="20"/>
          <w:szCs w:val="20"/>
        </w:rPr>
        <w:t>Soal Jawab Parlimen</w:t>
      </w:r>
      <w:r w:rsidRPr="00E22D41">
        <w:rPr>
          <w:rFonts w:ascii="Arial" w:hAnsi="Arial" w:cs="Arial"/>
          <w:bCs/>
          <w:iCs/>
          <w:sz w:val="20"/>
          <w:szCs w:val="20"/>
        </w:rPr>
        <w:t xml:space="preserve">. </w:t>
      </w:r>
    </w:p>
    <w:p w:rsidR="00F84D5D" w:rsidRPr="00E22D41" w:rsidRDefault="00F84D5D" w:rsidP="00BE2852">
      <w:pPr>
        <w:widowControl w:val="0"/>
        <w:numPr>
          <w:ilvl w:val="0"/>
          <w:numId w:val="5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>Skrin senarai rekod yang memerlukan tindakan pengguna yang sedang login sahaja akan dipaparkan.</w:t>
      </w:r>
    </w:p>
    <w:p w:rsidR="00905443" w:rsidRPr="00196D9F" w:rsidRDefault="00F84D5D" w:rsidP="000C4593">
      <w:pPr>
        <w:widowControl w:val="0"/>
        <w:numPr>
          <w:ilvl w:val="0"/>
          <w:numId w:val="5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rPr>
          <w:rFonts w:ascii="Arial" w:hAnsi="Arial" w:cs="Arial"/>
          <w:bCs/>
          <w:iCs/>
          <w:spacing w:val="-2"/>
          <w:sz w:val="20"/>
          <w:szCs w:val="20"/>
          <w:lang w:val="fi-FI"/>
        </w:rPr>
      </w:pPr>
      <w:r w:rsidRPr="00196D9F">
        <w:rPr>
          <w:rFonts w:ascii="Arial" w:hAnsi="Arial" w:cs="Arial"/>
          <w:bCs/>
          <w:iCs/>
          <w:sz w:val="20"/>
          <w:szCs w:val="20"/>
        </w:rPr>
        <w:t xml:space="preserve">Klik pada rekod yang ingin dikemaskini. </w:t>
      </w:r>
      <w:r w:rsidRPr="00196D9F">
        <w:rPr>
          <w:rFonts w:ascii="Arial" w:hAnsi="Arial" w:cs="Arial"/>
          <w:bCs/>
          <w:iCs/>
          <w:sz w:val="20"/>
          <w:szCs w:val="20"/>
          <w:lang w:val="fi-FI"/>
        </w:rPr>
        <w:t>Rekod soal jawab berkenaan akan dipaparkan.</w:t>
      </w:r>
      <w:r w:rsidR="005835A1" w:rsidRPr="00196D9F">
        <w:rPr>
          <w:rFonts w:ascii="Arial" w:hAnsi="Arial" w:cs="Arial"/>
          <w:bCs/>
          <w:iCs/>
          <w:sz w:val="20"/>
          <w:szCs w:val="20"/>
          <w:lang w:val="fi-FI"/>
        </w:rPr>
        <w:t xml:space="preserve">                </w:t>
      </w:r>
    </w:p>
    <w:p w:rsidR="00BE2852" w:rsidRPr="00E22D41" w:rsidRDefault="00BE2852" w:rsidP="00BE2852">
      <w:pPr>
        <w:widowControl w:val="0"/>
        <w:numPr>
          <w:ilvl w:val="0"/>
          <w:numId w:val="5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rPr>
          <w:rFonts w:ascii="Arial" w:hAnsi="Arial" w:cs="Arial"/>
          <w:bCs/>
          <w:iCs/>
          <w:spacing w:val="-2"/>
          <w:sz w:val="20"/>
          <w:szCs w:val="20"/>
          <w:lang w:val="fi-FI"/>
        </w:rPr>
      </w:pPr>
      <w:r w:rsidRPr="00E22D41">
        <w:rPr>
          <w:rFonts w:ascii="Arial" w:hAnsi="Arial" w:cs="Arial"/>
          <w:bCs/>
          <w:iCs/>
          <w:spacing w:val="-2"/>
          <w:sz w:val="20"/>
          <w:szCs w:val="20"/>
          <w:lang w:val="fi-FI"/>
        </w:rPr>
        <w:t>K</w:t>
      </w:r>
      <w:r w:rsidR="00F84D5D" w:rsidRPr="00E22D41">
        <w:rPr>
          <w:rFonts w:ascii="Arial" w:hAnsi="Arial" w:cs="Arial"/>
          <w:bCs/>
          <w:iCs/>
          <w:spacing w:val="-2"/>
          <w:sz w:val="20"/>
          <w:szCs w:val="20"/>
          <w:lang w:val="fi-FI"/>
        </w:rPr>
        <w:t xml:space="preserve">lik pada pautan </w:t>
      </w:r>
      <w:r w:rsidR="00F84D5D" w:rsidRPr="00E22D41">
        <w:rPr>
          <w:rFonts w:ascii="Arial" w:hAnsi="Arial" w:cs="Arial"/>
          <w:b/>
          <w:bCs/>
          <w:iCs/>
          <w:spacing w:val="-2"/>
          <w:sz w:val="20"/>
          <w:szCs w:val="20"/>
          <w:lang w:val="fi-FI"/>
        </w:rPr>
        <w:t>Kemaskini Jawapan</w:t>
      </w:r>
      <w:r w:rsidR="00F84D5D" w:rsidRPr="00E22D41">
        <w:rPr>
          <w:rFonts w:ascii="Arial" w:hAnsi="Arial" w:cs="Arial"/>
          <w:bCs/>
          <w:iCs/>
          <w:spacing w:val="-2"/>
          <w:sz w:val="20"/>
          <w:szCs w:val="20"/>
          <w:lang w:val="fi-FI"/>
        </w:rPr>
        <w:t xml:space="preserve"> yang terdapat pada </w:t>
      </w:r>
      <w:r w:rsidR="00905443">
        <w:rPr>
          <w:rFonts w:ascii="Arial" w:hAnsi="Arial" w:cs="Arial"/>
          <w:bCs/>
          <w:iCs/>
          <w:spacing w:val="-2"/>
          <w:sz w:val="20"/>
          <w:szCs w:val="20"/>
          <w:lang w:val="fi-FI"/>
        </w:rPr>
        <w:t>bahagian /</w:t>
      </w:r>
      <w:r w:rsidR="00F84D5D" w:rsidRPr="00E22D41">
        <w:rPr>
          <w:rFonts w:ascii="Arial" w:hAnsi="Arial" w:cs="Arial"/>
          <w:bCs/>
          <w:iCs/>
          <w:spacing w:val="-2"/>
          <w:sz w:val="20"/>
          <w:szCs w:val="20"/>
          <w:lang w:val="fi-FI"/>
        </w:rPr>
        <w:t xml:space="preserve"> agensi masing-masing. Rujuk gambarajah</w:t>
      </w:r>
      <w:r w:rsidR="00D96BFB" w:rsidRPr="00E22D41">
        <w:rPr>
          <w:rFonts w:ascii="Arial" w:hAnsi="Arial" w:cs="Arial"/>
          <w:bCs/>
          <w:iCs/>
          <w:spacing w:val="-2"/>
          <w:sz w:val="20"/>
          <w:szCs w:val="20"/>
          <w:lang w:val="fi-FI"/>
        </w:rPr>
        <w:t xml:space="preserve"> </w:t>
      </w:r>
      <w:r w:rsidR="00CB1FC8">
        <w:rPr>
          <w:rFonts w:ascii="Arial" w:hAnsi="Arial" w:cs="Arial"/>
          <w:bCs/>
          <w:iCs/>
          <w:spacing w:val="-2"/>
          <w:sz w:val="20"/>
          <w:szCs w:val="20"/>
          <w:lang w:val="fi-FI"/>
        </w:rPr>
        <w:t>8</w:t>
      </w:r>
      <w:r w:rsidR="00F84D5D" w:rsidRPr="00E22D41">
        <w:rPr>
          <w:rFonts w:ascii="Arial" w:hAnsi="Arial" w:cs="Arial"/>
          <w:bCs/>
          <w:iCs/>
          <w:spacing w:val="-2"/>
          <w:sz w:val="20"/>
          <w:szCs w:val="20"/>
          <w:lang w:val="fi-FI"/>
        </w:rPr>
        <w:t>.</w:t>
      </w:r>
    </w:p>
    <w:p w:rsidR="00BE2852" w:rsidRPr="00E22D41" w:rsidRDefault="00BE2852" w:rsidP="00D96BFB">
      <w:pPr>
        <w:tabs>
          <w:tab w:val="left" w:pos="4167"/>
          <w:tab w:val="left" w:pos="4527"/>
        </w:tabs>
        <w:autoSpaceDE w:val="0"/>
        <w:spacing w:line="360" w:lineRule="auto"/>
        <w:ind w:left="1080" w:hanging="180"/>
        <w:jc w:val="both"/>
        <w:rPr>
          <w:rFonts w:ascii="Arial" w:hAnsi="Arial" w:cs="Arial"/>
          <w:bCs/>
          <w:iCs/>
          <w:spacing w:val="-2"/>
          <w:sz w:val="20"/>
          <w:szCs w:val="20"/>
        </w:rPr>
      </w:pPr>
      <w:r w:rsidRPr="00E22D41">
        <w:rPr>
          <w:rFonts w:ascii="Arial" w:hAnsi="Arial" w:cs="Arial"/>
          <w:bCs/>
          <w:iCs/>
          <w:spacing w:val="-2"/>
          <w:sz w:val="20"/>
          <w:szCs w:val="20"/>
          <w:lang w:val="fi-FI"/>
        </w:rPr>
        <w:tab/>
      </w:r>
      <w:r w:rsidR="00782F94" w:rsidRPr="00782F94">
        <w:rPr>
          <w:rFonts w:ascii="Arial" w:hAnsi="Arial" w:cs="Arial"/>
          <w:bCs/>
          <w:iCs/>
          <w:noProof/>
          <w:spacing w:val="-2"/>
          <w:sz w:val="20"/>
          <w:szCs w:val="20"/>
        </w:rPr>
        <w:drawing>
          <wp:inline distT="0" distB="0" distL="0" distR="0">
            <wp:extent cx="4863501" cy="1294169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5936" t="57253" r="2221" b="13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501" cy="129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852" w:rsidRPr="00E22D41" w:rsidRDefault="00BE2852" w:rsidP="00BE2852">
      <w:pPr>
        <w:tabs>
          <w:tab w:val="left" w:pos="4167"/>
          <w:tab w:val="left" w:pos="4527"/>
        </w:tabs>
        <w:autoSpaceDE w:val="0"/>
        <w:spacing w:line="360" w:lineRule="auto"/>
        <w:jc w:val="center"/>
        <w:rPr>
          <w:rFonts w:ascii="Arial" w:hAnsi="Arial" w:cs="Arial"/>
          <w:bCs/>
          <w:iCs/>
          <w:spacing w:val="-2"/>
          <w:sz w:val="20"/>
          <w:szCs w:val="20"/>
        </w:rPr>
      </w:pP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 xml:space="preserve">          Gambarajah </w:t>
      </w:r>
      <w:r w:rsidR="00CB1FC8">
        <w:rPr>
          <w:rFonts w:ascii="Arial" w:hAnsi="Arial" w:cs="Arial"/>
          <w:bCs/>
          <w:iCs/>
          <w:spacing w:val="-2"/>
          <w:sz w:val="20"/>
          <w:szCs w:val="20"/>
        </w:rPr>
        <w:t>8</w:t>
      </w: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>: Skrin untuk seksyen untuk bahagian</w:t>
      </w:r>
      <w:r w:rsidR="00D96BFB" w:rsidRPr="00E22D41">
        <w:rPr>
          <w:rFonts w:ascii="Arial" w:hAnsi="Arial" w:cs="Arial"/>
          <w:bCs/>
          <w:iCs/>
          <w:spacing w:val="-2"/>
          <w:sz w:val="20"/>
          <w:szCs w:val="20"/>
        </w:rPr>
        <w:t xml:space="preserve"> / agensi  MOF</w:t>
      </w:r>
    </w:p>
    <w:p w:rsidR="00BE2852" w:rsidRPr="00E22D41" w:rsidRDefault="00BE2852" w:rsidP="00BE2852">
      <w:pPr>
        <w:tabs>
          <w:tab w:val="left" w:pos="4167"/>
          <w:tab w:val="left" w:pos="4527"/>
        </w:tabs>
        <w:autoSpaceDE w:val="0"/>
        <w:spacing w:line="360" w:lineRule="auto"/>
        <w:jc w:val="center"/>
        <w:rPr>
          <w:rFonts w:ascii="Arial" w:hAnsi="Arial" w:cs="Arial"/>
          <w:bCs/>
          <w:iCs/>
          <w:spacing w:val="-2"/>
          <w:sz w:val="20"/>
          <w:szCs w:val="20"/>
        </w:rPr>
      </w:pPr>
    </w:p>
    <w:p w:rsidR="00BE2852" w:rsidRPr="00E22D41" w:rsidRDefault="00F84D5D" w:rsidP="00BE2852">
      <w:pPr>
        <w:widowControl w:val="0"/>
        <w:numPr>
          <w:ilvl w:val="0"/>
          <w:numId w:val="5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rPr>
          <w:rFonts w:ascii="Arial" w:hAnsi="Arial" w:cs="Arial"/>
          <w:bCs/>
          <w:iCs/>
          <w:color w:val="000000"/>
          <w:sz w:val="20"/>
          <w:szCs w:val="20"/>
        </w:rPr>
      </w:pP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>Pengguna akan di bawa ke satu skrin kemasukan jawapan yang baru</w:t>
      </w:r>
      <w:r w:rsidR="00BE2852" w:rsidRPr="00E22D41">
        <w:rPr>
          <w:rFonts w:ascii="Arial" w:hAnsi="Arial" w:cs="Arial"/>
          <w:bCs/>
          <w:iCs/>
          <w:spacing w:val="-2"/>
          <w:sz w:val="20"/>
          <w:szCs w:val="20"/>
        </w:rPr>
        <w:t xml:space="preserve"> seperti gambarajah </w:t>
      </w:r>
      <w:r w:rsidR="00CB1FC8">
        <w:rPr>
          <w:rFonts w:ascii="Arial" w:hAnsi="Arial" w:cs="Arial"/>
          <w:bCs/>
          <w:iCs/>
          <w:spacing w:val="-2"/>
          <w:sz w:val="20"/>
          <w:szCs w:val="20"/>
        </w:rPr>
        <w:t>9</w:t>
      </w:r>
      <w:r w:rsidR="00BE2852" w:rsidRPr="00E22D41">
        <w:rPr>
          <w:rFonts w:ascii="Arial" w:hAnsi="Arial" w:cs="Arial"/>
          <w:bCs/>
          <w:iCs/>
          <w:spacing w:val="-2"/>
          <w:sz w:val="20"/>
          <w:szCs w:val="20"/>
        </w:rPr>
        <w:t>.</w:t>
      </w:r>
    </w:p>
    <w:p w:rsidR="00BE2852" w:rsidRPr="00E22D41" w:rsidRDefault="00782F94" w:rsidP="00BE2852">
      <w:pPr>
        <w:tabs>
          <w:tab w:val="left" w:pos="1440"/>
        </w:tabs>
        <w:autoSpaceDE w:val="0"/>
        <w:spacing w:line="360" w:lineRule="auto"/>
        <w:jc w:val="center"/>
        <w:rPr>
          <w:rFonts w:ascii="Arial" w:hAnsi="Arial" w:cs="Arial"/>
          <w:bCs/>
          <w:iCs/>
          <w:spacing w:val="-2"/>
          <w:sz w:val="20"/>
          <w:szCs w:val="20"/>
        </w:rPr>
      </w:pPr>
      <w:r w:rsidRPr="00782F94">
        <w:rPr>
          <w:rFonts w:ascii="Arial" w:hAnsi="Arial" w:cs="Arial"/>
          <w:bCs/>
          <w:iCs/>
          <w:noProof/>
          <w:spacing w:val="-2"/>
          <w:sz w:val="20"/>
          <w:szCs w:val="20"/>
        </w:rPr>
        <w:lastRenderedPageBreak/>
        <w:drawing>
          <wp:inline distT="0" distB="0" distL="0" distR="0">
            <wp:extent cx="4947225" cy="2684766"/>
            <wp:effectExtent l="19050" t="0" r="5775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4485" t="29400" r="2221" b="10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25" cy="2684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852" w:rsidRPr="00E22D41" w:rsidRDefault="00BE2852" w:rsidP="00BE2852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rPr>
          <w:rFonts w:ascii="Arial" w:hAnsi="Arial" w:cs="Arial"/>
          <w:bCs/>
          <w:iCs/>
          <w:spacing w:val="-2"/>
          <w:sz w:val="20"/>
          <w:szCs w:val="20"/>
        </w:rPr>
      </w:pP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 xml:space="preserve">                               Gambarajah </w:t>
      </w:r>
      <w:r w:rsidR="00CB1FC8">
        <w:rPr>
          <w:rFonts w:ascii="Arial" w:hAnsi="Arial" w:cs="Arial"/>
          <w:bCs/>
          <w:iCs/>
          <w:spacing w:val="-2"/>
          <w:sz w:val="20"/>
          <w:szCs w:val="20"/>
        </w:rPr>
        <w:t>9</w:t>
      </w: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>: Skrin jawapan Bahagian</w:t>
      </w:r>
      <w:r w:rsidR="00FB442E" w:rsidRPr="00E22D41">
        <w:rPr>
          <w:rFonts w:ascii="Arial" w:hAnsi="Arial" w:cs="Arial"/>
          <w:bCs/>
          <w:iCs/>
          <w:spacing w:val="-2"/>
          <w:sz w:val="20"/>
          <w:szCs w:val="20"/>
        </w:rPr>
        <w:t>/agensi MOF</w:t>
      </w:r>
    </w:p>
    <w:p w:rsidR="00BE2852" w:rsidRPr="00E22D41" w:rsidRDefault="00BE2852" w:rsidP="00BE2852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rPr>
          <w:rFonts w:ascii="Arial" w:hAnsi="Arial" w:cs="Arial"/>
          <w:bCs/>
          <w:iCs/>
          <w:color w:val="000000"/>
          <w:sz w:val="20"/>
          <w:szCs w:val="20"/>
        </w:rPr>
      </w:pPr>
    </w:p>
    <w:p w:rsidR="00BE2852" w:rsidRPr="00E22D41" w:rsidRDefault="00D96BFB" w:rsidP="00BE2852">
      <w:pPr>
        <w:widowControl w:val="0"/>
        <w:numPr>
          <w:ilvl w:val="0"/>
          <w:numId w:val="5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rPr>
          <w:rFonts w:ascii="Arial" w:hAnsi="Arial" w:cs="Arial"/>
          <w:bCs/>
          <w:iCs/>
          <w:color w:val="000000"/>
          <w:sz w:val="20"/>
          <w:szCs w:val="20"/>
          <w:lang w:val="fi-FI"/>
        </w:rPr>
      </w:pPr>
      <w:r w:rsidRPr="00E22D41">
        <w:rPr>
          <w:rFonts w:ascii="Arial" w:hAnsi="Arial" w:cs="Arial"/>
          <w:bCs/>
          <w:iCs/>
          <w:color w:val="000000"/>
          <w:sz w:val="20"/>
          <w:szCs w:val="20"/>
          <w:lang w:val="fi-FI"/>
        </w:rPr>
        <w:t>M</w:t>
      </w:r>
      <w:r w:rsidR="00261DBA" w:rsidRPr="00E22D41">
        <w:rPr>
          <w:rFonts w:ascii="Arial" w:hAnsi="Arial" w:cs="Arial"/>
          <w:bCs/>
          <w:iCs/>
          <w:color w:val="000000"/>
          <w:sz w:val="20"/>
          <w:szCs w:val="20"/>
          <w:lang w:val="fi-FI"/>
        </w:rPr>
        <w:t xml:space="preserve">asukkan data untuk medan </w:t>
      </w:r>
      <w:r w:rsidR="00261DBA" w:rsidRPr="00E22D41">
        <w:rPr>
          <w:rFonts w:ascii="Arial" w:hAnsi="Arial" w:cs="Arial"/>
          <w:b/>
          <w:iCs/>
          <w:color w:val="000000"/>
          <w:sz w:val="20"/>
          <w:szCs w:val="20"/>
          <w:lang w:val="fi-FI"/>
        </w:rPr>
        <w:t>Disediakan Oleh</w:t>
      </w:r>
      <w:r w:rsidR="00261DBA" w:rsidRPr="00E22D41">
        <w:rPr>
          <w:rFonts w:ascii="Arial" w:hAnsi="Arial" w:cs="Arial"/>
          <w:bCs/>
          <w:iCs/>
          <w:color w:val="000000"/>
          <w:sz w:val="20"/>
          <w:szCs w:val="20"/>
          <w:lang w:val="fi-FI"/>
        </w:rPr>
        <w:t xml:space="preserve">, </w:t>
      </w:r>
      <w:r w:rsidR="00261DBA" w:rsidRPr="00E22D41">
        <w:rPr>
          <w:rFonts w:ascii="Arial" w:hAnsi="Arial" w:cs="Arial"/>
          <w:b/>
          <w:iCs/>
          <w:color w:val="000000"/>
          <w:sz w:val="20"/>
          <w:szCs w:val="20"/>
          <w:lang w:val="fi-FI"/>
        </w:rPr>
        <w:t>Jawatan</w:t>
      </w:r>
      <w:r w:rsidR="00261DBA" w:rsidRPr="00E22D41">
        <w:rPr>
          <w:rFonts w:ascii="Arial" w:hAnsi="Arial" w:cs="Arial"/>
          <w:bCs/>
          <w:iCs/>
          <w:color w:val="000000"/>
          <w:sz w:val="20"/>
          <w:szCs w:val="20"/>
          <w:lang w:val="fi-FI"/>
        </w:rPr>
        <w:t xml:space="preserve">, </w:t>
      </w:r>
      <w:r w:rsidRPr="00E22D41">
        <w:rPr>
          <w:rFonts w:ascii="Arial" w:hAnsi="Arial" w:cs="Arial"/>
          <w:b/>
          <w:iCs/>
          <w:color w:val="000000"/>
          <w:sz w:val="20"/>
          <w:szCs w:val="20"/>
          <w:lang w:val="fi-FI"/>
        </w:rPr>
        <w:t>No</w:t>
      </w:r>
      <w:r w:rsidR="00BC6D62" w:rsidRPr="00E22D41">
        <w:rPr>
          <w:rFonts w:ascii="Arial" w:hAnsi="Arial" w:cs="Arial"/>
          <w:b/>
          <w:iCs/>
          <w:color w:val="000000"/>
          <w:sz w:val="20"/>
          <w:szCs w:val="20"/>
          <w:lang w:val="fi-FI"/>
        </w:rPr>
        <w:t xml:space="preserve"> </w:t>
      </w:r>
      <w:r w:rsidRPr="00E22D41">
        <w:rPr>
          <w:rFonts w:ascii="Arial" w:hAnsi="Arial" w:cs="Arial"/>
          <w:b/>
          <w:iCs/>
          <w:color w:val="000000"/>
          <w:sz w:val="20"/>
          <w:szCs w:val="20"/>
          <w:lang w:val="fi-FI"/>
        </w:rPr>
        <w:t>tel</w:t>
      </w:r>
      <w:r w:rsidR="00BC6D62" w:rsidRPr="00E22D41">
        <w:rPr>
          <w:rFonts w:ascii="Arial" w:hAnsi="Arial" w:cs="Arial"/>
          <w:b/>
          <w:iCs/>
          <w:color w:val="000000"/>
          <w:sz w:val="20"/>
          <w:szCs w:val="20"/>
          <w:lang w:val="fi-FI"/>
        </w:rPr>
        <w:t>, Disemak Oleh, Jawatan, no. Tel, Disahkan oleh,</w:t>
      </w:r>
      <w:r w:rsidR="00261DBA" w:rsidRPr="00E22D41">
        <w:rPr>
          <w:rFonts w:ascii="Arial" w:hAnsi="Arial" w:cs="Arial"/>
          <w:bCs/>
          <w:iCs/>
          <w:color w:val="000000"/>
          <w:sz w:val="20"/>
          <w:szCs w:val="20"/>
          <w:lang w:val="fi-FI"/>
        </w:rPr>
        <w:t xml:space="preserve"> </w:t>
      </w:r>
      <w:r w:rsidR="00261DBA" w:rsidRPr="00E22D41">
        <w:rPr>
          <w:rFonts w:ascii="Arial" w:hAnsi="Arial" w:cs="Arial"/>
          <w:b/>
          <w:iCs/>
          <w:color w:val="000000"/>
          <w:sz w:val="20"/>
          <w:szCs w:val="20"/>
          <w:lang w:val="fi-FI"/>
        </w:rPr>
        <w:t>Jawatan</w:t>
      </w:r>
      <w:r w:rsidR="00BC6D62" w:rsidRPr="00E22D41">
        <w:rPr>
          <w:rFonts w:ascii="Arial" w:hAnsi="Arial" w:cs="Arial"/>
          <w:b/>
          <w:iCs/>
          <w:color w:val="000000"/>
          <w:sz w:val="20"/>
          <w:szCs w:val="20"/>
          <w:lang w:val="fi-FI"/>
        </w:rPr>
        <w:t xml:space="preserve"> </w:t>
      </w:r>
      <w:r w:rsidR="00BC6D62" w:rsidRPr="00E22D41">
        <w:rPr>
          <w:rFonts w:ascii="Arial" w:hAnsi="Arial" w:cs="Arial"/>
          <w:iCs/>
          <w:color w:val="000000"/>
          <w:sz w:val="20"/>
          <w:szCs w:val="20"/>
          <w:lang w:val="fi-FI"/>
        </w:rPr>
        <w:t>dan</w:t>
      </w:r>
      <w:r w:rsidR="00BC6D62" w:rsidRPr="00E22D41">
        <w:rPr>
          <w:rFonts w:ascii="Arial" w:hAnsi="Arial" w:cs="Arial"/>
          <w:b/>
          <w:iCs/>
          <w:color w:val="000000"/>
          <w:sz w:val="20"/>
          <w:szCs w:val="20"/>
          <w:lang w:val="fi-FI"/>
        </w:rPr>
        <w:t xml:space="preserve"> no. tel</w:t>
      </w:r>
      <w:r w:rsidR="00261DBA" w:rsidRPr="00E22D41">
        <w:rPr>
          <w:rFonts w:ascii="Arial" w:hAnsi="Arial" w:cs="Arial"/>
          <w:bCs/>
          <w:iCs/>
          <w:color w:val="000000"/>
          <w:sz w:val="20"/>
          <w:szCs w:val="20"/>
          <w:lang w:val="fi-FI"/>
        </w:rPr>
        <w:t>.</w:t>
      </w:r>
    </w:p>
    <w:p w:rsidR="00BE2852" w:rsidRPr="00E22D41" w:rsidRDefault="00BC6D62" w:rsidP="00BE2852">
      <w:pPr>
        <w:widowControl w:val="0"/>
        <w:numPr>
          <w:ilvl w:val="0"/>
          <w:numId w:val="5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rPr>
          <w:rFonts w:ascii="Arial" w:hAnsi="Arial" w:cs="Arial"/>
          <w:bCs/>
          <w:iCs/>
          <w:color w:val="000000"/>
          <w:sz w:val="20"/>
          <w:szCs w:val="20"/>
          <w:lang w:val="fi-FI"/>
        </w:rPr>
      </w:pPr>
      <w:r w:rsidRPr="00E22D41">
        <w:rPr>
          <w:rFonts w:ascii="Arial" w:hAnsi="Arial" w:cs="Arial"/>
          <w:bCs/>
          <w:iCs/>
          <w:color w:val="000000"/>
          <w:sz w:val="20"/>
          <w:szCs w:val="20"/>
          <w:lang w:val="fi-FI"/>
        </w:rPr>
        <w:t>M</w:t>
      </w:r>
      <w:r w:rsidR="00F84D5D" w:rsidRPr="00E22D41">
        <w:rPr>
          <w:rFonts w:ascii="Arial" w:hAnsi="Arial" w:cs="Arial"/>
          <w:bCs/>
          <w:iCs/>
          <w:color w:val="000000"/>
          <w:sz w:val="20"/>
          <w:szCs w:val="20"/>
          <w:lang w:val="fi-FI"/>
        </w:rPr>
        <w:t xml:space="preserve">asukkan data pada </w:t>
      </w:r>
      <w:r w:rsidR="00261DBA" w:rsidRPr="00E22D41">
        <w:rPr>
          <w:rFonts w:ascii="Arial" w:hAnsi="Arial" w:cs="Arial"/>
          <w:bCs/>
          <w:iCs/>
          <w:color w:val="000000"/>
          <w:sz w:val="20"/>
          <w:szCs w:val="20"/>
          <w:lang w:val="fi-FI"/>
        </w:rPr>
        <w:t xml:space="preserve">medan </w:t>
      </w:r>
      <w:r w:rsidR="00F84D5D" w:rsidRPr="00E22D41">
        <w:rPr>
          <w:rFonts w:ascii="Arial" w:hAnsi="Arial" w:cs="Arial"/>
          <w:b/>
          <w:bCs/>
          <w:iCs/>
          <w:color w:val="000000"/>
          <w:sz w:val="20"/>
          <w:szCs w:val="20"/>
          <w:lang w:val="fi-FI"/>
        </w:rPr>
        <w:t>Jawapan</w:t>
      </w:r>
      <w:r w:rsidR="00261DBA" w:rsidRPr="00E22D41">
        <w:rPr>
          <w:rFonts w:ascii="Arial" w:hAnsi="Arial" w:cs="Arial"/>
          <w:bCs/>
          <w:iCs/>
          <w:color w:val="000000"/>
          <w:sz w:val="20"/>
          <w:szCs w:val="20"/>
          <w:lang w:val="fi-FI"/>
        </w:rPr>
        <w:t xml:space="preserve"> dan </w:t>
      </w:r>
      <w:r w:rsidR="00261DBA" w:rsidRPr="00E22D41">
        <w:rPr>
          <w:rFonts w:ascii="Arial" w:hAnsi="Arial" w:cs="Arial"/>
          <w:b/>
          <w:iCs/>
          <w:color w:val="000000"/>
          <w:sz w:val="20"/>
          <w:szCs w:val="20"/>
          <w:lang w:val="fi-FI"/>
        </w:rPr>
        <w:t>Maklumat Tambahan</w:t>
      </w:r>
      <w:r w:rsidR="00261DBA" w:rsidRPr="00E22D41">
        <w:rPr>
          <w:rFonts w:ascii="Arial" w:hAnsi="Arial" w:cs="Arial"/>
          <w:bCs/>
          <w:iCs/>
          <w:color w:val="000000"/>
          <w:sz w:val="20"/>
          <w:szCs w:val="20"/>
          <w:lang w:val="fi-FI"/>
        </w:rPr>
        <w:t>.</w:t>
      </w:r>
    </w:p>
    <w:p w:rsidR="00BE2852" w:rsidRPr="00E22D41" w:rsidRDefault="00261DBA" w:rsidP="00BE2852">
      <w:pPr>
        <w:widowControl w:val="0"/>
        <w:numPr>
          <w:ilvl w:val="0"/>
          <w:numId w:val="5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rPr>
          <w:rFonts w:ascii="Arial" w:hAnsi="Arial" w:cs="Arial"/>
          <w:bCs/>
          <w:iCs/>
          <w:color w:val="000000"/>
          <w:sz w:val="20"/>
          <w:szCs w:val="20"/>
          <w:lang w:val="fi-FI"/>
        </w:rPr>
      </w:pPr>
      <w:r w:rsidRPr="00E22D41">
        <w:rPr>
          <w:rFonts w:ascii="Arial" w:hAnsi="Arial" w:cs="Arial"/>
          <w:bCs/>
          <w:iCs/>
          <w:color w:val="000000"/>
          <w:sz w:val="20"/>
          <w:szCs w:val="20"/>
          <w:lang w:val="fi-FI"/>
        </w:rPr>
        <w:t xml:space="preserve">Sekiranya perlu, klik </w:t>
      </w:r>
      <w:r w:rsidR="00796528">
        <w:rPr>
          <w:rFonts w:ascii="Arial" w:hAnsi="Arial" w:cs="Arial"/>
          <w:bCs/>
          <w:iCs/>
          <w:noProof/>
          <w:color w:val="000000"/>
          <w:sz w:val="20"/>
          <w:szCs w:val="20"/>
        </w:rPr>
        <w:drawing>
          <wp:inline distT="0" distB="0" distL="0" distR="0">
            <wp:extent cx="517525" cy="13779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2C98" w:rsidRPr="00E22D41">
        <w:rPr>
          <w:rFonts w:ascii="Arial" w:hAnsi="Arial" w:cs="Arial"/>
          <w:bCs/>
          <w:iCs/>
          <w:color w:val="000000"/>
          <w:sz w:val="20"/>
          <w:szCs w:val="20"/>
          <w:lang w:val="fi-FI"/>
        </w:rPr>
        <w:t xml:space="preserve"> untuk melampirkan sebarang fail.</w:t>
      </w:r>
    </w:p>
    <w:p w:rsidR="000C4593" w:rsidRPr="00E22D41" w:rsidRDefault="005835A1" w:rsidP="000C4593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rPr>
          <w:rFonts w:ascii="Arial" w:hAnsi="Arial" w:cs="Arial"/>
          <w:bCs/>
          <w:iCs/>
          <w:color w:val="000000"/>
          <w:sz w:val="20"/>
          <w:szCs w:val="20"/>
          <w:lang w:val="fi-FI"/>
        </w:rPr>
      </w:pPr>
      <w:r>
        <w:rPr>
          <w:rFonts w:ascii="Arial" w:hAnsi="Arial" w:cs="Arial"/>
          <w:bCs/>
          <w:iCs/>
          <w:color w:val="000000"/>
          <w:sz w:val="20"/>
          <w:szCs w:val="20"/>
          <w:lang w:val="fi-FI"/>
        </w:rPr>
        <w:t xml:space="preserve">               </w:t>
      </w:r>
    </w:p>
    <w:p w:rsidR="00BE2852" w:rsidRPr="00E22D41" w:rsidRDefault="00F84D5D" w:rsidP="00BE2852">
      <w:pPr>
        <w:widowControl w:val="0"/>
        <w:numPr>
          <w:ilvl w:val="0"/>
          <w:numId w:val="5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rPr>
          <w:rFonts w:ascii="Arial" w:hAnsi="Arial" w:cs="Arial"/>
          <w:bCs/>
          <w:iCs/>
          <w:spacing w:val="-2"/>
          <w:sz w:val="20"/>
          <w:szCs w:val="20"/>
          <w:lang w:val="fi-FI"/>
        </w:rPr>
      </w:pPr>
      <w:r w:rsidRPr="00E22D41">
        <w:rPr>
          <w:rFonts w:ascii="Arial" w:hAnsi="Arial" w:cs="Arial"/>
          <w:bCs/>
          <w:iCs/>
          <w:color w:val="000000"/>
          <w:sz w:val="20"/>
          <w:szCs w:val="20"/>
          <w:lang w:val="fi-FI"/>
        </w:rPr>
        <w:t>Maklumat medan-medan</w:t>
      </w:r>
      <w:r w:rsidR="0041358A" w:rsidRPr="00E22D41">
        <w:rPr>
          <w:rFonts w:ascii="Arial" w:hAnsi="Arial" w:cs="Arial"/>
          <w:bCs/>
          <w:iCs/>
          <w:color w:val="000000"/>
          <w:sz w:val="20"/>
          <w:szCs w:val="20"/>
          <w:lang w:val="fi-FI"/>
        </w:rPr>
        <w:t xml:space="preserve"> di bawah seksyen</w:t>
      </w:r>
      <w:r w:rsidR="00905443" w:rsidRPr="00905443">
        <w:rPr>
          <w:rFonts w:ascii="Arial" w:hAnsi="Arial" w:cs="Arial"/>
          <w:b/>
          <w:iCs/>
          <w:color w:val="000000"/>
          <w:sz w:val="20"/>
          <w:szCs w:val="20"/>
          <w:lang w:val="fi-FI"/>
        </w:rPr>
        <w:t xml:space="preserve"> </w:t>
      </w:r>
      <w:r w:rsidR="00905443" w:rsidRPr="00E22D41">
        <w:rPr>
          <w:rFonts w:ascii="Arial" w:hAnsi="Arial" w:cs="Arial"/>
          <w:b/>
          <w:iCs/>
          <w:color w:val="000000"/>
          <w:sz w:val="20"/>
          <w:szCs w:val="20"/>
          <w:lang w:val="fi-FI"/>
        </w:rPr>
        <w:t>Jawapan</w:t>
      </w:r>
      <w:r w:rsidR="0041358A" w:rsidRPr="00E22D41">
        <w:rPr>
          <w:rFonts w:ascii="Arial" w:hAnsi="Arial" w:cs="Arial"/>
          <w:bCs/>
          <w:iCs/>
          <w:color w:val="000000"/>
          <w:sz w:val="20"/>
          <w:szCs w:val="20"/>
          <w:lang w:val="fi-FI"/>
        </w:rPr>
        <w:t xml:space="preserve"> </w:t>
      </w:r>
      <w:r w:rsidR="00BC6D62" w:rsidRPr="00E22D41">
        <w:rPr>
          <w:rFonts w:ascii="Arial" w:hAnsi="Arial" w:cs="Arial"/>
          <w:b/>
          <w:iCs/>
          <w:color w:val="000000"/>
          <w:sz w:val="20"/>
          <w:szCs w:val="20"/>
          <w:lang w:val="fi-FI"/>
        </w:rPr>
        <w:t>Bahagian</w:t>
      </w:r>
      <w:r w:rsidR="00BC6D62" w:rsidRPr="00E22D41">
        <w:rPr>
          <w:rFonts w:ascii="Arial" w:hAnsi="Arial" w:cs="Arial"/>
          <w:bCs/>
          <w:iCs/>
          <w:color w:val="000000"/>
          <w:sz w:val="20"/>
          <w:szCs w:val="20"/>
          <w:lang w:val="fi-FI"/>
        </w:rPr>
        <w:t xml:space="preserve"> /</w:t>
      </w:r>
      <w:r w:rsidR="0041358A" w:rsidRPr="00E22D41">
        <w:rPr>
          <w:rFonts w:ascii="Arial" w:hAnsi="Arial" w:cs="Arial"/>
          <w:b/>
          <w:iCs/>
          <w:color w:val="000000"/>
          <w:sz w:val="20"/>
          <w:szCs w:val="20"/>
          <w:lang w:val="fi-FI"/>
        </w:rPr>
        <w:t xml:space="preserve"> Agensi</w:t>
      </w:r>
      <w:r w:rsidR="00BC6D62" w:rsidRPr="00E22D41">
        <w:rPr>
          <w:rFonts w:ascii="Arial" w:hAnsi="Arial" w:cs="Arial"/>
          <w:b/>
          <w:iCs/>
          <w:color w:val="000000"/>
          <w:sz w:val="20"/>
          <w:szCs w:val="20"/>
          <w:lang w:val="fi-FI"/>
        </w:rPr>
        <w:t xml:space="preserve"> </w:t>
      </w:r>
      <w:r w:rsidRPr="00E22D41">
        <w:rPr>
          <w:rFonts w:ascii="Arial" w:hAnsi="Arial" w:cs="Arial"/>
          <w:bCs/>
          <w:iCs/>
          <w:color w:val="000000"/>
          <w:sz w:val="20"/>
          <w:szCs w:val="20"/>
          <w:lang w:val="fi-FI"/>
        </w:rPr>
        <w:t xml:space="preserve">adalah seperti jadual </w:t>
      </w:r>
      <w:r w:rsidR="00BE2852" w:rsidRPr="00E22D41">
        <w:rPr>
          <w:rFonts w:ascii="Arial" w:hAnsi="Arial" w:cs="Arial"/>
          <w:bCs/>
          <w:iCs/>
          <w:color w:val="000000"/>
          <w:sz w:val="20"/>
          <w:szCs w:val="20"/>
          <w:lang w:val="fi-FI"/>
        </w:rPr>
        <w:t>1</w:t>
      </w:r>
      <w:r w:rsidRPr="00E22D41">
        <w:rPr>
          <w:rFonts w:ascii="Arial" w:hAnsi="Arial" w:cs="Arial"/>
          <w:bCs/>
          <w:iCs/>
          <w:color w:val="000000"/>
          <w:sz w:val="20"/>
          <w:szCs w:val="20"/>
          <w:lang w:val="fi-FI"/>
        </w:rPr>
        <w:t>.</w:t>
      </w:r>
    </w:p>
    <w:tbl>
      <w:tblPr>
        <w:tblW w:w="7200" w:type="dxa"/>
        <w:tblInd w:w="1375" w:type="dxa"/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000"/>
      </w:tblPr>
      <w:tblGrid>
        <w:gridCol w:w="1668"/>
        <w:gridCol w:w="5532"/>
      </w:tblGrid>
      <w:tr w:rsidR="00BE2852" w:rsidRPr="00E22D41">
        <w:trPr>
          <w:cantSplit/>
          <w:trHeight w:val="350"/>
          <w:tblHeader/>
        </w:trPr>
        <w:tc>
          <w:tcPr>
            <w:tcW w:w="166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D9D9"/>
          </w:tcPr>
          <w:p w:rsidR="00BE2852" w:rsidRPr="00E22D41" w:rsidRDefault="00BE2852" w:rsidP="00B859C6">
            <w:pPr>
              <w:rPr>
                <w:rFonts w:ascii="Arial" w:hAnsi="Arial" w:cs="Arial"/>
                <w:sz w:val="20"/>
                <w:szCs w:val="20"/>
              </w:rPr>
            </w:pPr>
            <w:r w:rsidRPr="00E22D41">
              <w:rPr>
                <w:rFonts w:ascii="Arial" w:hAnsi="Arial" w:cs="Arial"/>
                <w:bCs/>
                <w:iCs/>
                <w:color w:val="000000"/>
                <w:sz w:val="20"/>
                <w:szCs w:val="20"/>
                <w:lang w:val="fi-FI"/>
              </w:rPr>
              <w:tab/>
            </w:r>
            <w:r w:rsidRPr="00E22D41">
              <w:rPr>
                <w:rFonts w:ascii="Arial" w:hAnsi="Arial" w:cs="Arial"/>
                <w:sz w:val="20"/>
                <w:szCs w:val="20"/>
              </w:rPr>
              <w:t>Label</w:t>
            </w:r>
          </w:p>
        </w:tc>
        <w:tc>
          <w:tcPr>
            <w:tcW w:w="553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D9D9"/>
          </w:tcPr>
          <w:p w:rsidR="00BE2852" w:rsidRPr="00E22D41" w:rsidRDefault="00BE2852" w:rsidP="00B859C6">
            <w:pPr>
              <w:rPr>
                <w:rFonts w:ascii="Arial" w:hAnsi="Arial" w:cs="Arial"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>Penerangan</w:t>
            </w:r>
          </w:p>
        </w:tc>
      </w:tr>
      <w:tr w:rsidR="00BE2852" w:rsidRPr="00E22D41">
        <w:trPr>
          <w:cantSplit/>
        </w:trPr>
        <w:tc>
          <w:tcPr>
            <w:tcW w:w="1668" w:type="dxa"/>
            <w:tcBorders>
              <w:left w:val="single" w:sz="1" w:space="0" w:color="000000"/>
              <w:bottom w:val="single" w:sz="1" w:space="0" w:color="000000"/>
            </w:tcBorders>
          </w:tcPr>
          <w:p w:rsidR="00BE2852" w:rsidRPr="00E22D41" w:rsidRDefault="00BC6D62" w:rsidP="00B859C6">
            <w:pPr>
              <w:rPr>
                <w:rFonts w:ascii="Arial" w:hAnsi="Arial" w:cs="Arial"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>Bahagian /</w:t>
            </w:r>
            <w:r w:rsidR="00BE2852" w:rsidRPr="00E22D41">
              <w:rPr>
                <w:rFonts w:ascii="Arial" w:hAnsi="Arial" w:cs="Arial"/>
                <w:sz w:val="20"/>
                <w:szCs w:val="20"/>
              </w:rPr>
              <w:t>Agensi</w:t>
            </w:r>
          </w:p>
        </w:tc>
        <w:tc>
          <w:tcPr>
            <w:tcW w:w="55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BE2852" w:rsidRPr="00E22D41" w:rsidRDefault="00BE2852" w:rsidP="00B859C6">
            <w:pPr>
              <w:rPr>
                <w:rFonts w:ascii="Arial" w:hAnsi="Arial" w:cs="Arial"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>Nama agensi atau bahagian KWP yang berkenaan. (computed)</w:t>
            </w:r>
          </w:p>
        </w:tc>
      </w:tr>
      <w:tr w:rsidR="00BE2852" w:rsidRPr="00E22D41">
        <w:trPr>
          <w:trHeight w:val="533"/>
        </w:trPr>
        <w:tc>
          <w:tcPr>
            <w:tcW w:w="1668" w:type="dxa"/>
            <w:tcBorders>
              <w:left w:val="single" w:sz="1" w:space="0" w:color="000000"/>
              <w:bottom w:val="single" w:sz="4" w:space="0" w:color="auto"/>
            </w:tcBorders>
          </w:tcPr>
          <w:p w:rsidR="00BE2852" w:rsidRPr="00E22D41" w:rsidRDefault="00BE2852" w:rsidP="00B859C6">
            <w:pPr>
              <w:rPr>
                <w:rFonts w:ascii="Arial" w:hAnsi="Arial" w:cs="Arial"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>Disediakan Oleh</w:t>
            </w:r>
          </w:p>
        </w:tc>
        <w:tc>
          <w:tcPr>
            <w:tcW w:w="5532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:rsidR="00BE2852" w:rsidRPr="00E22D41" w:rsidRDefault="00BE2852" w:rsidP="00B859C6">
            <w:pPr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  <w:t>Nama pegawai yang menyediakan jawapan.</w:t>
            </w:r>
          </w:p>
          <w:p w:rsidR="00BC6D62" w:rsidRPr="00E22D41" w:rsidRDefault="00BC6D62" w:rsidP="00B859C6">
            <w:pPr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</w:pPr>
          </w:p>
          <w:p w:rsidR="00BC6D62" w:rsidRPr="00E22D41" w:rsidRDefault="00BC6D62" w:rsidP="00B859C6">
            <w:pPr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</w:pPr>
          </w:p>
        </w:tc>
      </w:tr>
      <w:tr w:rsidR="00BC6D62" w:rsidRPr="00E22D41">
        <w:trPr>
          <w:trHeight w:val="570"/>
        </w:trPr>
        <w:tc>
          <w:tcPr>
            <w:tcW w:w="1668" w:type="dxa"/>
            <w:tcBorders>
              <w:top w:val="single" w:sz="4" w:space="0" w:color="auto"/>
              <w:left w:val="single" w:sz="1" w:space="0" w:color="000000"/>
              <w:bottom w:val="single" w:sz="4" w:space="0" w:color="auto"/>
            </w:tcBorders>
          </w:tcPr>
          <w:p w:rsidR="00BC6D62" w:rsidRPr="00E22D41" w:rsidRDefault="00BC6D62" w:rsidP="00B859C6">
            <w:pPr>
              <w:rPr>
                <w:rFonts w:ascii="Arial" w:hAnsi="Arial" w:cs="Arial"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>Jawatan</w:t>
            </w:r>
          </w:p>
        </w:tc>
        <w:tc>
          <w:tcPr>
            <w:tcW w:w="5532" w:type="dxa"/>
            <w:tcBorders>
              <w:top w:val="single" w:sz="4" w:space="0" w:color="auto"/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:rsidR="00BC6D62" w:rsidRPr="00E22D41" w:rsidRDefault="00BC6D62" w:rsidP="00B859C6">
            <w:pPr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  <w:t>Jawatan pegawai yang menyediakan jawapan</w:t>
            </w:r>
          </w:p>
          <w:p w:rsidR="00BC6D62" w:rsidRPr="00E22D41" w:rsidRDefault="00BC6D62" w:rsidP="00B859C6">
            <w:pPr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</w:pPr>
          </w:p>
        </w:tc>
      </w:tr>
      <w:tr w:rsidR="00BC6D62" w:rsidRPr="00E22D41">
        <w:trPr>
          <w:trHeight w:val="135"/>
        </w:trPr>
        <w:tc>
          <w:tcPr>
            <w:tcW w:w="1668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</w:tcBorders>
          </w:tcPr>
          <w:p w:rsidR="00BC6D62" w:rsidRPr="00E22D41" w:rsidRDefault="00BC6D62" w:rsidP="00B859C6">
            <w:pPr>
              <w:rPr>
                <w:rFonts w:ascii="Arial" w:hAnsi="Arial" w:cs="Arial"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 xml:space="preserve"> No. Tel Pej</w:t>
            </w:r>
          </w:p>
        </w:tc>
        <w:tc>
          <w:tcPr>
            <w:tcW w:w="5532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BC6D62" w:rsidRPr="00E22D41" w:rsidRDefault="00BC6D62" w:rsidP="00B859C6">
            <w:pPr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  <w:t>Nombor telefon pejabat pegawai yang menyediakan jawapan</w:t>
            </w:r>
          </w:p>
        </w:tc>
      </w:tr>
      <w:tr w:rsidR="00BC6D62" w:rsidRPr="00E22D41">
        <w:trPr>
          <w:cantSplit/>
        </w:trPr>
        <w:tc>
          <w:tcPr>
            <w:tcW w:w="1668" w:type="dxa"/>
            <w:tcBorders>
              <w:left w:val="single" w:sz="1" w:space="0" w:color="000000"/>
              <w:bottom w:val="single" w:sz="1" w:space="0" w:color="000000"/>
            </w:tcBorders>
          </w:tcPr>
          <w:p w:rsidR="00BC6D62" w:rsidRPr="00E22D41" w:rsidRDefault="00BC6D62" w:rsidP="00B859C6">
            <w:pPr>
              <w:rPr>
                <w:rFonts w:ascii="Arial" w:hAnsi="Arial" w:cs="Arial"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>No. Tel H/P</w:t>
            </w:r>
          </w:p>
        </w:tc>
        <w:tc>
          <w:tcPr>
            <w:tcW w:w="55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BC6D62" w:rsidRPr="00E22D41" w:rsidRDefault="00BC6D62" w:rsidP="00704B51">
            <w:pPr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  <w:t>Nombor telefon h/p pegawai yang menyediakan jawapan</w:t>
            </w:r>
          </w:p>
        </w:tc>
      </w:tr>
      <w:tr w:rsidR="00BC6D62" w:rsidRPr="00E22D41">
        <w:trPr>
          <w:cantSplit/>
          <w:trHeight w:val="480"/>
        </w:trPr>
        <w:tc>
          <w:tcPr>
            <w:tcW w:w="1668" w:type="dxa"/>
            <w:tcBorders>
              <w:left w:val="single" w:sz="1" w:space="0" w:color="000000"/>
              <w:bottom w:val="single" w:sz="4" w:space="0" w:color="auto"/>
            </w:tcBorders>
          </w:tcPr>
          <w:p w:rsidR="00BC6D62" w:rsidRPr="00E22D41" w:rsidRDefault="00757E1B" w:rsidP="00B859C6">
            <w:pPr>
              <w:rPr>
                <w:rFonts w:ascii="Arial" w:hAnsi="Arial" w:cs="Arial"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>Disemak Oleh</w:t>
            </w:r>
          </w:p>
        </w:tc>
        <w:tc>
          <w:tcPr>
            <w:tcW w:w="5532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:rsidR="00BC6D62" w:rsidRPr="00E22D41" w:rsidRDefault="00757E1B" w:rsidP="00B859C6">
            <w:pPr>
              <w:rPr>
                <w:rFonts w:ascii="Arial" w:hAnsi="Arial" w:cs="Arial"/>
                <w:i/>
                <w:color w:val="000000"/>
                <w:sz w:val="20"/>
                <w:szCs w:val="20"/>
                <w:lang w:val="fi-FI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  <w:t>Nama pegawai yang menyemak jawapan</w:t>
            </w:r>
          </w:p>
        </w:tc>
      </w:tr>
      <w:tr w:rsidR="00757E1B" w:rsidRPr="00E22D41">
        <w:trPr>
          <w:cantSplit/>
          <w:trHeight w:val="480"/>
        </w:trPr>
        <w:tc>
          <w:tcPr>
            <w:tcW w:w="1668" w:type="dxa"/>
            <w:tcBorders>
              <w:top w:val="single" w:sz="4" w:space="0" w:color="auto"/>
              <w:left w:val="single" w:sz="1" w:space="0" w:color="000000"/>
              <w:bottom w:val="single" w:sz="4" w:space="0" w:color="auto"/>
            </w:tcBorders>
          </w:tcPr>
          <w:p w:rsidR="00757E1B" w:rsidRPr="00E22D41" w:rsidRDefault="00757E1B" w:rsidP="00B859C6">
            <w:pPr>
              <w:rPr>
                <w:rFonts w:ascii="Arial" w:hAnsi="Arial" w:cs="Arial"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>Jawatan</w:t>
            </w:r>
          </w:p>
        </w:tc>
        <w:tc>
          <w:tcPr>
            <w:tcW w:w="5532" w:type="dxa"/>
            <w:tcBorders>
              <w:top w:val="single" w:sz="4" w:space="0" w:color="auto"/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:rsidR="00757E1B" w:rsidRPr="00E22D41" w:rsidRDefault="00757E1B" w:rsidP="00757E1B">
            <w:pPr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  <w:t>Jawatan pegawai yang menyemak jawapan</w:t>
            </w:r>
          </w:p>
          <w:p w:rsidR="00757E1B" w:rsidRPr="00E22D41" w:rsidRDefault="00757E1B" w:rsidP="00B859C6">
            <w:pPr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</w:pPr>
          </w:p>
        </w:tc>
      </w:tr>
      <w:tr w:rsidR="00757E1B" w:rsidRPr="00E22D41">
        <w:trPr>
          <w:cantSplit/>
          <w:trHeight w:val="825"/>
        </w:trPr>
        <w:tc>
          <w:tcPr>
            <w:tcW w:w="1668" w:type="dxa"/>
            <w:tcBorders>
              <w:top w:val="single" w:sz="4" w:space="0" w:color="auto"/>
              <w:left w:val="single" w:sz="1" w:space="0" w:color="000000"/>
              <w:bottom w:val="single" w:sz="4" w:space="0" w:color="auto"/>
            </w:tcBorders>
          </w:tcPr>
          <w:p w:rsidR="00757E1B" w:rsidRPr="00E22D41" w:rsidRDefault="00757E1B" w:rsidP="00B859C6">
            <w:pPr>
              <w:rPr>
                <w:rFonts w:ascii="Arial" w:hAnsi="Arial" w:cs="Arial"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lastRenderedPageBreak/>
              <w:t>No. Tel Pej</w:t>
            </w:r>
          </w:p>
        </w:tc>
        <w:tc>
          <w:tcPr>
            <w:tcW w:w="5532" w:type="dxa"/>
            <w:tcBorders>
              <w:top w:val="single" w:sz="4" w:space="0" w:color="auto"/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:rsidR="00757E1B" w:rsidRPr="00E22D41" w:rsidRDefault="00CA355C" w:rsidP="00B859C6">
            <w:pPr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  <w:t>Nombor telefon pejabat pegawai yang menyemak jawapan</w:t>
            </w:r>
          </w:p>
        </w:tc>
      </w:tr>
      <w:tr w:rsidR="00CA355C" w:rsidRPr="00E22D41">
        <w:trPr>
          <w:cantSplit/>
          <w:trHeight w:val="285"/>
        </w:trPr>
        <w:tc>
          <w:tcPr>
            <w:tcW w:w="1668" w:type="dxa"/>
            <w:tcBorders>
              <w:top w:val="single" w:sz="4" w:space="0" w:color="auto"/>
              <w:left w:val="single" w:sz="1" w:space="0" w:color="000000"/>
              <w:bottom w:val="single" w:sz="4" w:space="0" w:color="auto"/>
            </w:tcBorders>
          </w:tcPr>
          <w:p w:rsidR="00CA355C" w:rsidRPr="00E22D41" w:rsidRDefault="00CA355C" w:rsidP="00B859C6">
            <w:pPr>
              <w:rPr>
                <w:rFonts w:ascii="Arial" w:hAnsi="Arial" w:cs="Arial"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>No. Tel H/P</w:t>
            </w:r>
          </w:p>
        </w:tc>
        <w:tc>
          <w:tcPr>
            <w:tcW w:w="5532" w:type="dxa"/>
            <w:tcBorders>
              <w:top w:val="single" w:sz="4" w:space="0" w:color="auto"/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:rsidR="00CA355C" w:rsidRPr="00E22D41" w:rsidRDefault="00CA355C" w:rsidP="00B859C6">
            <w:pPr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  <w:t>Nombor telefon h/p pegawai yang menyemak jawapan</w:t>
            </w:r>
          </w:p>
        </w:tc>
      </w:tr>
      <w:tr w:rsidR="00757E1B" w:rsidRPr="00E22D41">
        <w:trPr>
          <w:cantSplit/>
          <w:trHeight w:val="120"/>
        </w:trPr>
        <w:tc>
          <w:tcPr>
            <w:tcW w:w="1668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</w:tcBorders>
          </w:tcPr>
          <w:p w:rsidR="00757E1B" w:rsidRPr="00E22D41" w:rsidRDefault="00757E1B" w:rsidP="00B859C6">
            <w:pPr>
              <w:rPr>
                <w:rFonts w:ascii="Arial" w:hAnsi="Arial" w:cs="Arial"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>Disahkan Oleh</w:t>
            </w:r>
          </w:p>
        </w:tc>
        <w:tc>
          <w:tcPr>
            <w:tcW w:w="5532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757E1B" w:rsidRPr="00E22D41" w:rsidRDefault="00757E1B" w:rsidP="00B859C6">
            <w:pPr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  <w:t>Nama pegawai yang mengesahkan jawapan.</w:t>
            </w:r>
          </w:p>
        </w:tc>
      </w:tr>
      <w:tr w:rsidR="00BC6D62" w:rsidRPr="00E22D41">
        <w:trPr>
          <w:cantSplit/>
          <w:trHeight w:val="720"/>
        </w:trPr>
        <w:tc>
          <w:tcPr>
            <w:tcW w:w="1668" w:type="dxa"/>
            <w:tcBorders>
              <w:left w:val="single" w:sz="1" w:space="0" w:color="000000"/>
              <w:bottom w:val="single" w:sz="4" w:space="0" w:color="auto"/>
            </w:tcBorders>
          </w:tcPr>
          <w:p w:rsidR="00BC6D62" w:rsidRPr="00E22D41" w:rsidRDefault="00BC6D62" w:rsidP="00B859C6">
            <w:pPr>
              <w:rPr>
                <w:rFonts w:ascii="Arial" w:hAnsi="Arial" w:cs="Arial"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>Jawatan</w:t>
            </w:r>
          </w:p>
        </w:tc>
        <w:tc>
          <w:tcPr>
            <w:tcW w:w="5532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:rsidR="00BC6D62" w:rsidRPr="00E22D41" w:rsidRDefault="00BC6D62" w:rsidP="00B859C6">
            <w:pPr>
              <w:rPr>
                <w:rFonts w:ascii="Arial" w:hAnsi="Arial" w:cs="Arial"/>
                <w:i/>
                <w:color w:val="000000"/>
                <w:sz w:val="20"/>
                <w:szCs w:val="20"/>
                <w:lang w:val="fi-FI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  <w:t>Jawatan pegawai yang mengesahkan jawapan.</w:t>
            </w:r>
          </w:p>
        </w:tc>
      </w:tr>
      <w:tr w:rsidR="00CA355C" w:rsidRPr="00E22D41">
        <w:trPr>
          <w:cantSplit/>
          <w:trHeight w:val="300"/>
        </w:trPr>
        <w:tc>
          <w:tcPr>
            <w:tcW w:w="1668" w:type="dxa"/>
            <w:tcBorders>
              <w:top w:val="single" w:sz="4" w:space="0" w:color="auto"/>
              <w:left w:val="single" w:sz="1" w:space="0" w:color="000000"/>
              <w:bottom w:val="single" w:sz="4" w:space="0" w:color="auto"/>
            </w:tcBorders>
          </w:tcPr>
          <w:p w:rsidR="00CA355C" w:rsidRPr="00E22D41" w:rsidRDefault="00CA355C" w:rsidP="00B859C6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>No. Tel Pej</w:t>
            </w:r>
          </w:p>
        </w:tc>
        <w:tc>
          <w:tcPr>
            <w:tcW w:w="5532" w:type="dxa"/>
            <w:tcBorders>
              <w:top w:val="single" w:sz="4" w:space="0" w:color="auto"/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:rsidR="00CA355C" w:rsidRPr="00E22D41" w:rsidRDefault="00CA355C" w:rsidP="00B859C6">
            <w:pPr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  <w:t>Nombor telefon pejabat pegawai yang mengesahkan  jawapan</w:t>
            </w:r>
          </w:p>
        </w:tc>
      </w:tr>
      <w:tr w:rsidR="00CA355C" w:rsidRPr="00E22D41">
        <w:trPr>
          <w:cantSplit/>
          <w:trHeight w:val="360"/>
        </w:trPr>
        <w:tc>
          <w:tcPr>
            <w:tcW w:w="1668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</w:tcBorders>
          </w:tcPr>
          <w:p w:rsidR="00CA355C" w:rsidRPr="00E22D41" w:rsidRDefault="00CA355C" w:rsidP="00B859C6">
            <w:pPr>
              <w:rPr>
                <w:rFonts w:ascii="Arial" w:hAnsi="Arial" w:cs="Arial"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>No. Tel H/P</w:t>
            </w:r>
          </w:p>
        </w:tc>
        <w:tc>
          <w:tcPr>
            <w:tcW w:w="5532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A355C" w:rsidRPr="00E22D41" w:rsidRDefault="00CA355C" w:rsidP="00B859C6">
            <w:pPr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val="fi-FI"/>
              </w:rPr>
              <w:t>Nombor telefon h/p pegawai yang mengesahkan jawapan</w:t>
            </w:r>
          </w:p>
        </w:tc>
      </w:tr>
      <w:tr w:rsidR="00BC6D62" w:rsidRPr="00E22D41">
        <w:trPr>
          <w:cantSplit/>
        </w:trPr>
        <w:tc>
          <w:tcPr>
            <w:tcW w:w="1668" w:type="dxa"/>
            <w:tcBorders>
              <w:left w:val="single" w:sz="1" w:space="0" w:color="000000"/>
              <w:bottom w:val="single" w:sz="1" w:space="0" w:color="000000"/>
            </w:tcBorders>
          </w:tcPr>
          <w:p w:rsidR="00BC6D62" w:rsidRPr="00E22D41" w:rsidRDefault="00BC6D62" w:rsidP="00B859C6">
            <w:pPr>
              <w:rPr>
                <w:rFonts w:ascii="Arial" w:hAnsi="Arial" w:cs="Arial"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>Jawapan</w:t>
            </w:r>
          </w:p>
        </w:tc>
        <w:tc>
          <w:tcPr>
            <w:tcW w:w="55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BC6D62" w:rsidRPr="00E22D41" w:rsidRDefault="00BC6D62" w:rsidP="00B859C6">
            <w:pPr>
              <w:rPr>
                <w:rFonts w:ascii="Arial" w:hAnsi="Arial" w:cs="Arial"/>
                <w:i/>
                <w:spacing w:val="-2"/>
                <w:sz w:val="20"/>
                <w:szCs w:val="20"/>
              </w:rPr>
            </w:pPr>
            <w:r w:rsidRPr="00E22D41">
              <w:rPr>
                <w:rFonts w:ascii="Arial" w:hAnsi="Arial" w:cs="Arial"/>
                <w:spacing w:val="-2"/>
                <w:sz w:val="20"/>
                <w:szCs w:val="20"/>
              </w:rPr>
              <w:t>Bahagian kemasukan jawapan.</w:t>
            </w:r>
          </w:p>
        </w:tc>
      </w:tr>
      <w:tr w:rsidR="00BC6D62" w:rsidRPr="00E22D41">
        <w:trPr>
          <w:cantSplit/>
        </w:trPr>
        <w:tc>
          <w:tcPr>
            <w:tcW w:w="1668" w:type="dxa"/>
            <w:tcBorders>
              <w:left w:val="single" w:sz="1" w:space="0" w:color="000000"/>
              <w:bottom w:val="single" w:sz="1" w:space="0" w:color="000000"/>
            </w:tcBorders>
          </w:tcPr>
          <w:p w:rsidR="00BC6D62" w:rsidRPr="00E22D41" w:rsidRDefault="00BC6D62" w:rsidP="00B859C6">
            <w:pPr>
              <w:rPr>
                <w:rFonts w:ascii="Arial" w:hAnsi="Arial" w:cs="Arial"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>Maklumat Tambahan</w:t>
            </w:r>
          </w:p>
        </w:tc>
        <w:tc>
          <w:tcPr>
            <w:tcW w:w="55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BC6D62" w:rsidRPr="00E22D41" w:rsidRDefault="00BC6D62" w:rsidP="00B859C6">
            <w:pPr>
              <w:rPr>
                <w:rFonts w:ascii="Arial" w:hAnsi="Arial" w:cs="Arial"/>
                <w:i/>
                <w:spacing w:val="-2"/>
                <w:sz w:val="20"/>
                <w:szCs w:val="20"/>
              </w:rPr>
            </w:pPr>
            <w:r w:rsidRPr="00E22D41">
              <w:rPr>
                <w:rFonts w:ascii="Arial" w:hAnsi="Arial" w:cs="Arial"/>
                <w:spacing w:val="-2"/>
                <w:sz w:val="20"/>
                <w:szCs w:val="20"/>
              </w:rPr>
              <w:t>Bahagian kemasukan maklumat tambahan.</w:t>
            </w:r>
          </w:p>
        </w:tc>
      </w:tr>
      <w:tr w:rsidR="00BC6D62" w:rsidRPr="00E22D41">
        <w:trPr>
          <w:cantSplit/>
        </w:trPr>
        <w:tc>
          <w:tcPr>
            <w:tcW w:w="1668" w:type="dxa"/>
            <w:tcBorders>
              <w:left w:val="single" w:sz="1" w:space="0" w:color="000000"/>
              <w:bottom w:val="single" w:sz="1" w:space="0" w:color="000000"/>
            </w:tcBorders>
          </w:tcPr>
          <w:p w:rsidR="00BC6D62" w:rsidRPr="00E22D41" w:rsidRDefault="00BC6D62" w:rsidP="00B859C6">
            <w:pPr>
              <w:rPr>
                <w:rFonts w:ascii="Arial" w:hAnsi="Arial" w:cs="Arial"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>Lampiran</w:t>
            </w:r>
          </w:p>
        </w:tc>
        <w:tc>
          <w:tcPr>
            <w:tcW w:w="55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BC6D62" w:rsidRPr="00E22D41" w:rsidRDefault="00BC6D62" w:rsidP="00B859C6">
            <w:pPr>
              <w:rPr>
                <w:rFonts w:ascii="Arial" w:hAnsi="Arial" w:cs="Arial"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 xml:space="preserve">Untuk kemasukan sebarang fail. Klik pada butang </w:t>
            </w:r>
            <w:r w:rsidRPr="00E22D41">
              <w:rPr>
                <w:rFonts w:ascii="Arial" w:hAnsi="Arial" w:cs="Arial"/>
                <w:b/>
                <w:sz w:val="20"/>
                <w:szCs w:val="20"/>
              </w:rPr>
              <w:t>Browse</w:t>
            </w:r>
            <w:r w:rsidRPr="00E22D4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</w:tbl>
    <w:p w:rsidR="00CA355C" w:rsidRPr="00564AF5" w:rsidRDefault="00BE2852" w:rsidP="00564AF5">
      <w:pPr>
        <w:widowControl w:val="0"/>
        <w:tabs>
          <w:tab w:val="left" w:pos="1440"/>
          <w:tab w:val="left" w:pos="21792"/>
          <w:tab w:val="left" w:pos="22152"/>
        </w:tabs>
        <w:suppressAutoHyphens/>
        <w:autoSpaceDE w:val="0"/>
        <w:spacing w:line="360" w:lineRule="auto"/>
        <w:jc w:val="center"/>
        <w:rPr>
          <w:rFonts w:ascii="Arial" w:hAnsi="Arial" w:cs="Arial"/>
          <w:color w:val="000000"/>
          <w:spacing w:val="-2"/>
          <w:sz w:val="20"/>
          <w:szCs w:val="20"/>
        </w:rPr>
      </w:pPr>
      <w:r w:rsidRPr="00E22D41">
        <w:rPr>
          <w:rFonts w:ascii="Arial" w:hAnsi="Arial" w:cs="Arial"/>
          <w:color w:val="000000"/>
          <w:spacing w:val="-2"/>
          <w:sz w:val="20"/>
          <w:szCs w:val="20"/>
        </w:rPr>
        <w:t>Jadual 1 : Penerangan Bagi Medan</w:t>
      </w:r>
    </w:p>
    <w:p w:rsidR="00CA355C" w:rsidRPr="00E22D41" w:rsidRDefault="00CA355C" w:rsidP="00CA355C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975"/>
        <w:jc w:val="center"/>
        <w:rPr>
          <w:rFonts w:ascii="Arial" w:hAnsi="Arial" w:cs="Arial"/>
          <w:bCs/>
          <w:iCs/>
          <w:spacing w:val="-2"/>
          <w:sz w:val="20"/>
          <w:szCs w:val="20"/>
        </w:rPr>
      </w:pPr>
    </w:p>
    <w:p w:rsidR="00BE2852" w:rsidRPr="00E22D41" w:rsidRDefault="00F84D5D" w:rsidP="00BE2852">
      <w:pPr>
        <w:widowControl w:val="0"/>
        <w:numPr>
          <w:ilvl w:val="0"/>
          <w:numId w:val="5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rPr>
          <w:rFonts w:ascii="Arial" w:hAnsi="Arial" w:cs="Arial"/>
          <w:bCs/>
          <w:iCs/>
          <w:spacing w:val="-2"/>
          <w:sz w:val="20"/>
          <w:szCs w:val="20"/>
        </w:rPr>
      </w:pP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 xml:space="preserve">Selepas memasukkan data, klik pada butang </w:t>
      </w:r>
      <w:r w:rsidR="00796528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1578610" cy="250190"/>
            <wp:effectExtent l="1905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 xml:space="preserve">. Rekod akan disimpan mesej </w:t>
      </w:r>
      <w:r w:rsidRPr="00FD22B4">
        <w:rPr>
          <w:rFonts w:ascii="Arial" w:hAnsi="Arial" w:cs="Arial"/>
          <w:b/>
          <w:bCs/>
          <w:iCs/>
          <w:spacing w:val="-2"/>
          <w:sz w:val="20"/>
          <w:szCs w:val="20"/>
        </w:rPr>
        <w:t>'Rekod Telah Disimpan'</w:t>
      </w: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 xml:space="preserve"> dan pautan </w:t>
      </w:r>
      <w:r w:rsidRPr="00FD22B4">
        <w:rPr>
          <w:rFonts w:ascii="Arial" w:hAnsi="Arial" w:cs="Arial"/>
          <w:b/>
          <w:bCs/>
          <w:iCs/>
          <w:spacing w:val="-2"/>
          <w:sz w:val="20"/>
          <w:szCs w:val="20"/>
        </w:rPr>
        <w:t>'Kembali Semula'</w:t>
      </w: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 xml:space="preserve"> dipaparkan. </w:t>
      </w:r>
    </w:p>
    <w:p w:rsidR="00F84D5D" w:rsidRDefault="00EE3CCA" w:rsidP="00BE2852">
      <w:pPr>
        <w:widowControl w:val="0"/>
        <w:numPr>
          <w:ilvl w:val="0"/>
          <w:numId w:val="5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rPr>
          <w:rFonts w:ascii="Arial" w:hAnsi="Arial" w:cs="Arial"/>
          <w:bCs/>
          <w:iCs/>
          <w:spacing w:val="-2"/>
          <w:sz w:val="20"/>
          <w:szCs w:val="20"/>
        </w:rPr>
      </w:pP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>Sebagai alternatif, r</w:t>
      </w:r>
      <w:r w:rsidR="00F84D5D" w:rsidRPr="00E22D41">
        <w:rPr>
          <w:rFonts w:ascii="Arial" w:hAnsi="Arial" w:cs="Arial"/>
          <w:bCs/>
          <w:iCs/>
          <w:spacing w:val="-2"/>
          <w:sz w:val="20"/>
          <w:szCs w:val="20"/>
        </w:rPr>
        <w:t xml:space="preserve">ekod juga boleh disimpan sebagai draf dengan klik pada butang </w:t>
      </w:r>
      <w:r w:rsidR="00796528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716280" cy="215900"/>
            <wp:effectExtent l="1905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4D5D" w:rsidRPr="00E22D41">
        <w:rPr>
          <w:rFonts w:ascii="Arial" w:hAnsi="Arial" w:cs="Arial"/>
          <w:bCs/>
          <w:iCs/>
          <w:spacing w:val="-2"/>
          <w:sz w:val="20"/>
          <w:szCs w:val="20"/>
        </w:rPr>
        <w:t xml:space="preserve">. Mesej </w:t>
      </w:r>
      <w:r w:rsidR="00F84D5D" w:rsidRPr="00591331">
        <w:rPr>
          <w:rFonts w:ascii="Arial" w:hAnsi="Arial" w:cs="Arial"/>
          <w:b/>
          <w:bCs/>
          <w:iCs/>
          <w:spacing w:val="-2"/>
          <w:sz w:val="20"/>
          <w:szCs w:val="20"/>
        </w:rPr>
        <w:t>'Rekod Telah Disimpan'</w:t>
      </w:r>
      <w:r w:rsidR="00F84D5D" w:rsidRPr="00E22D41">
        <w:rPr>
          <w:rFonts w:ascii="Arial" w:hAnsi="Arial" w:cs="Arial"/>
          <w:bCs/>
          <w:iCs/>
          <w:spacing w:val="-2"/>
          <w:sz w:val="20"/>
          <w:szCs w:val="20"/>
        </w:rPr>
        <w:t xml:space="preserve"> dan pautan </w:t>
      </w:r>
      <w:r w:rsidR="00F84D5D" w:rsidRPr="00591331">
        <w:rPr>
          <w:rFonts w:ascii="Arial" w:hAnsi="Arial" w:cs="Arial"/>
          <w:b/>
          <w:bCs/>
          <w:iCs/>
          <w:spacing w:val="-2"/>
          <w:sz w:val="20"/>
          <w:szCs w:val="20"/>
        </w:rPr>
        <w:t>'Kembali Semula'</w:t>
      </w:r>
      <w:r w:rsidR="00F84D5D" w:rsidRPr="00E22D41">
        <w:rPr>
          <w:rFonts w:ascii="Arial" w:hAnsi="Arial" w:cs="Arial"/>
          <w:bCs/>
          <w:iCs/>
          <w:spacing w:val="-2"/>
          <w:sz w:val="20"/>
          <w:szCs w:val="20"/>
        </w:rPr>
        <w:t xml:space="preserve"> dipaparkan. Rekod yang telah disimpan boleh didapati pada </w:t>
      </w:r>
      <w:r w:rsidR="002C44E9" w:rsidRPr="00E22D41">
        <w:rPr>
          <w:rFonts w:ascii="Arial" w:hAnsi="Arial" w:cs="Arial"/>
          <w:b/>
          <w:bCs/>
          <w:iCs/>
          <w:spacing w:val="-2"/>
          <w:sz w:val="20"/>
          <w:szCs w:val="20"/>
        </w:rPr>
        <w:t>Untuk Tindakan</w:t>
      </w:r>
      <w:r w:rsidR="00F84D5D" w:rsidRPr="00E22D41">
        <w:rPr>
          <w:rFonts w:ascii="Arial" w:hAnsi="Arial" w:cs="Arial"/>
          <w:bCs/>
          <w:iCs/>
          <w:spacing w:val="-2"/>
          <w:sz w:val="20"/>
          <w:szCs w:val="20"/>
        </w:rPr>
        <w:t xml:space="preserve"> di bawah menu </w:t>
      </w:r>
      <w:r w:rsidR="00F84D5D" w:rsidRPr="00E22D41">
        <w:rPr>
          <w:rFonts w:ascii="Arial" w:hAnsi="Arial" w:cs="Arial"/>
          <w:b/>
          <w:bCs/>
          <w:iCs/>
          <w:spacing w:val="-2"/>
          <w:sz w:val="20"/>
          <w:szCs w:val="20"/>
        </w:rPr>
        <w:t>Soal Jawab Parlimen</w:t>
      </w:r>
      <w:r w:rsidR="00F84D5D" w:rsidRPr="00E22D41">
        <w:rPr>
          <w:rFonts w:ascii="Arial" w:hAnsi="Arial" w:cs="Arial"/>
          <w:bCs/>
          <w:iCs/>
          <w:spacing w:val="-2"/>
          <w:sz w:val="20"/>
          <w:szCs w:val="20"/>
        </w:rPr>
        <w:t>.</w:t>
      </w:r>
    </w:p>
    <w:p w:rsidR="00E169ED" w:rsidRDefault="00E169ED" w:rsidP="00E169ED">
      <w:pPr>
        <w:pStyle w:val="Tajuk1"/>
        <w:numPr>
          <w:ilvl w:val="0"/>
          <w:numId w:val="5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 w:val="0"/>
          <w:sz w:val="20"/>
          <w:szCs w:val="20"/>
        </w:rPr>
        <w:t xml:space="preserve">Sekira pegawai yang berkenaan mendapati bahawa soalan yang dihantar kepada Bahagian/Agensi tiada berkaitan ataupun soalan tidak bersesuaian dengan Bahagian/Agensi, pegawai yang berkenaan boleh menghantar semula soalan tersebut kepada </w:t>
      </w:r>
      <w:r w:rsidRPr="00C13B99">
        <w:rPr>
          <w:rFonts w:ascii="Arial" w:hAnsi="Arial" w:cs="Arial"/>
          <w:b w:val="0"/>
          <w:sz w:val="20"/>
          <w:szCs w:val="20"/>
        </w:rPr>
        <w:t>Bahagian Perancangan Korporat</w:t>
      </w:r>
      <w:r>
        <w:rPr>
          <w:rFonts w:ascii="Arial" w:hAnsi="Arial" w:cs="Arial"/>
          <w:sz w:val="20"/>
          <w:szCs w:val="20"/>
        </w:rPr>
        <w:t xml:space="preserve"> :</w:t>
      </w:r>
    </w:p>
    <w:p w:rsidR="00C13B99" w:rsidRDefault="00C13B99" w:rsidP="00C13B99">
      <w:pPr>
        <w:pStyle w:val="Tajuk1"/>
        <w:numPr>
          <w:ilvl w:val="0"/>
          <w:numId w:val="0"/>
        </w:numPr>
        <w:ind w:left="1080"/>
        <w:rPr>
          <w:rFonts w:ascii="Arial" w:hAnsi="Arial" w:cs="Arial"/>
          <w:sz w:val="20"/>
          <w:szCs w:val="20"/>
        </w:rPr>
      </w:pPr>
      <w:bookmarkStart w:id="4" w:name="_Toc168463453"/>
    </w:p>
    <w:p w:rsidR="00C13B99" w:rsidRDefault="00C13B99" w:rsidP="00CB6F79">
      <w:pPr>
        <w:pStyle w:val="Tajuk1"/>
        <w:numPr>
          <w:ilvl w:val="0"/>
          <w:numId w:val="1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 w:val="0"/>
          <w:sz w:val="20"/>
          <w:szCs w:val="20"/>
        </w:rPr>
        <w:t xml:space="preserve">Klik pada pautan </w:t>
      </w:r>
      <w:r w:rsidRPr="00C13B99">
        <w:rPr>
          <w:rFonts w:ascii="Arial" w:hAnsi="Arial" w:cs="Arial"/>
          <w:sz w:val="20"/>
          <w:szCs w:val="20"/>
        </w:rPr>
        <w:t>Hantar Semula Soalan</w:t>
      </w:r>
      <w:r>
        <w:rPr>
          <w:rFonts w:ascii="Arial" w:hAnsi="Arial" w:cs="Arial"/>
          <w:b w:val="0"/>
          <w:sz w:val="20"/>
          <w:szCs w:val="20"/>
        </w:rPr>
        <w:t xml:space="preserve"> seperti yang terdapat dalam Rajah 1</w:t>
      </w:r>
      <w:r w:rsidR="00CB1FC8">
        <w:rPr>
          <w:rFonts w:ascii="Arial" w:hAnsi="Arial" w:cs="Arial"/>
          <w:b w:val="0"/>
          <w:sz w:val="20"/>
          <w:szCs w:val="20"/>
        </w:rPr>
        <w:t>1</w:t>
      </w:r>
      <w:r>
        <w:rPr>
          <w:rFonts w:ascii="Arial" w:hAnsi="Arial" w:cs="Arial"/>
          <w:b w:val="0"/>
          <w:sz w:val="20"/>
          <w:szCs w:val="20"/>
        </w:rPr>
        <w:t>.</w:t>
      </w:r>
    </w:p>
    <w:p w:rsidR="00C13B99" w:rsidRDefault="00C13B99" w:rsidP="00C13B99">
      <w:pPr>
        <w:pStyle w:val="Tajuk1"/>
        <w:numPr>
          <w:ilvl w:val="0"/>
          <w:numId w:val="0"/>
        </w:numPr>
        <w:ind w:left="720"/>
        <w:rPr>
          <w:rFonts w:ascii="Arial" w:hAnsi="Arial" w:cs="Arial"/>
          <w:sz w:val="20"/>
          <w:szCs w:val="20"/>
        </w:rPr>
      </w:pPr>
    </w:p>
    <w:p w:rsidR="00C13B99" w:rsidRPr="00E22D41" w:rsidRDefault="00C13B99" w:rsidP="00C13B99">
      <w:pPr>
        <w:pStyle w:val="Tajuk1"/>
        <w:numPr>
          <w:ilvl w:val="0"/>
          <w:numId w:val="0"/>
        </w:numPr>
        <w:ind w:left="720"/>
        <w:rPr>
          <w:rFonts w:ascii="Arial" w:hAnsi="Arial" w:cs="Arial"/>
          <w:sz w:val="20"/>
          <w:szCs w:val="20"/>
        </w:rPr>
      </w:pPr>
    </w:p>
    <w:p w:rsidR="00C13B99" w:rsidRPr="00C13B99" w:rsidRDefault="00C13B99" w:rsidP="00C13B99">
      <w:pPr>
        <w:pStyle w:val="Tajuk3"/>
        <w:numPr>
          <w:ilvl w:val="0"/>
          <w:numId w:val="0"/>
        </w:numPr>
        <w:ind w:left="720"/>
        <w:rPr>
          <w:rFonts w:ascii="Arial" w:hAnsi="Arial" w:cs="Arial"/>
          <w:b w:val="0"/>
          <w:sz w:val="20"/>
          <w:szCs w:val="20"/>
          <w:u w:val="none"/>
        </w:rPr>
      </w:pPr>
      <w:r w:rsidRPr="00C13B99">
        <w:rPr>
          <w:rFonts w:ascii="Arial" w:hAnsi="Arial" w:cs="Arial"/>
          <w:b w:val="0"/>
          <w:noProof/>
          <w:sz w:val="20"/>
          <w:szCs w:val="20"/>
          <w:u w:val="none"/>
        </w:rPr>
        <w:lastRenderedPageBreak/>
        <w:drawing>
          <wp:inline distT="0" distB="0" distL="0" distR="0">
            <wp:extent cx="4863501" cy="1294169"/>
            <wp:effectExtent l="19050" t="0" r="0" b="0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5936" t="57253" r="2221" b="13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501" cy="129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B99" w:rsidRDefault="00C13B99" w:rsidP="00C13B99">
      <w:pPr>
        <w:pStyle w:val="Tajuk3"/>
        <w:numPr>
          <w:ilvl w:val="0"/>
          <w:numId w:val="0"/>
        </w:numPr>
        <w:ind w:left="2160" w:hanging="1440"/>
        <w:rPr>
          <w:rFonts w:ascii="Arial" w:hAnsi="Arial" w:cs="Arial"/>
          <w:sz w:val="20"/>
          <w:szCs w:val="20"/>
          <w:u w:val="none"/>
        </w:rPr>
      </w:pPr>
    </w:p>
    <w:p w:rsidR="0046161E" w:rsidRDefault="00C13B99" w:rsidP="00C13B99">
      <w:pPr>
        <w:tabs>
          <w:tab w:val="left" w:pos="5073"/>
          <w:tab w:val="left" w:pos="5433"/>
        </w:tabs>
        <w:autoSpaceDE w:val="0"/>
        <w:spacing w:line="360" w:lineRule="auto"/>
        <w:jc w:val="center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>Gambarajah 1</w:t>
      </w:r>
      <w:r w:rsidR="00CB1FC8">
        <w:rPr>
          <w:rFonts w:ascii="Arial" w:hAnsi="Arial" w:cs="Arial"/>
          <w:bCs/>
          <w:iCs/>
          <w:sz w:val="20"/>
          <w:szCs w:val="20"/>
        </w:rPr>
        <w:t>1</w:t>
      </w:r>
    </w:p>
    <w:p w:rsidR="00F85E30" w:rsidRDefault="0046161E" w:rsidP="00CB6F79">
      <w:pPr>
        <w:pStyle w:val="ListParagraph"/>
        <w:numPr>
          <w:ilvl w:val="0"/>
          <w:numId w:val="17"/>
        </w:numPr>
        <w:tabs>
          <w:tab w:val="left" w:pos="1800"/>
          <w:tab w:val="left" w:pos="5073"/>
          <w:tab w:val="left" w:pos="5433"/>
        </w:tabs>
        <w:autoSpaceDE w:val="0"/>
        <w:spacing w:line="360" w:lineRule="auto"/>
        <w:rPr>
          <w:rFonts w:ascii="Arial" w:hAnsi="Arial" w:cs="Arial"/>
          <w:bCs/>
          <w:iCs/>
          <w:sz w:val="20"/>
          <w:szCs w:val="20"/>
        </w:rPr>
      </w:pPr>
      <w:r w:rsidRPr="0046161E">
        <w:rPr>
          <w:rFonts w:ascii="Arial" w:hAnsi="Arial" w:cs="Arial"/>
          <w:bCs/>
          <w:iCs/>
          <w:sz w:val="20"/>
          <w:szCs w:val="20"/>
        </w:rPr>
        <w:t xml:space="preserve">Setelah pautan </w:t>
      </w:r>
      <w:r w:rsidRPr="0046161E">
        <w:rPr>
          <w:rFonts w:ascii="Arial" w:hAnsi="Arial" w:cs="Arial"/>
          <w:b/>
          <w:sz w:val="20"/>
          <w:szCs w:val="20"/>
        </w:rPr>
        <w:t xml:space="preserve">Hantar Semula Soalan </w:t>
      </w:r>
      <w:r w:rsidRPr="0046161E">
        <w:rPr>
          <w:rFonts w:ascii="Arial" w:hAnsi="Arial" w:cs="Arial"/>
          <w:bCs/>
          <w:iCs/>
          <w:sz w:val="20"/>
          <w:szCs w:val="20"/>
        </w:rPr>
        <w:t>di pilih, paparan seperti Gambarajah 1</w:t>
      </w:r>
      <w:r w:rsidR="00CB1FC8">
        <w:rPr>
          <w:rFonts w:ascii="Arial" w:hAnsi="Arial" w:cs="Arial"/>
          <w:bCs/>
          <w:iCs/>
          <w:sz w:val="20"/>
          <w:szCs w:val="20"/>
        </w:rPr>
        <w:t>2</w:t>
      </w:r>
      <w:r w:rsidR="00F85E30">
        <w:rPr>
          <w:rFonts w:ascii="Arial" w:hAnsi="Arial" w:cs="Arial"/>
          <w:bCs/>
          <w:iCs/>
          <w:sz w:val="20"/>
          <w:szCs w:val="20"/>
        </w:rPr>
        <w:t xml:space="preserve"> dipaparkan</w:t>
      </w:r>
      <w:r w:rsidRPr="0046161E">
        <w:rPr>
          <w:rFonts w:ascii="Arial" w:hAnsi="Arial" w:cs="Arial"/>
          <w:bCs/>
          <w:iCs/>
          <w:sz w:val="20"/>
          <w:szCs w:val="20"/>
        </w:rPr>
        <w:t>.</w:t>
      </w:r>
    </w:p>
    <w:p w:rsidR="0046161E" w:rsidRDefault="0046161E" w:rsidP="00F85E30">
      <w:pPr>
        <w:pStyle w:val="ListParagraph"/>
        <w:tabs>
          <w:tab w:val="left" w:pos="1800"/>
          <w:tab w:val="left" w:pos="5073"/>
          <w:tab w:val="left" w:pos="5433"/>
        </w:tabs>
        <w:autoSpaceDE w:val="0"/>
        <w:spacing w:line="360" w:lineRule="auto"/>
        <w:ind w:left="810" w:hanging="90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022958" cy="1224549"/>
            <wp:effectExtent l="19050" t="0" r="6242" b="0"/>
            <wp:docPr id="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606" cy="1224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B99" w:rsidRDefault="0046161E" w:rsidP="0046161E">
      <w:pPr>
        <w:pStyle w:val="Tajuk3"/>
        <w:numPr>
          <w:ilvl w:val="0"/>
          <w:numId w:val="0"/>
        </w:numPr>
        <w:ind w:left="2160" w:hanging="1440"/>
        <w:jc w:val="center"/>
        <w:rPr>
          <w:rFonts w:ascii="Arial" w:hAnsi="Arial" w:cs="Arial"/>
          <w:b w:val="0"/>
          <w:sz w:val="20"/>
          <w:szCs w:val="20"/>
          <w:u w:val="none"/>
        </w:rPr>
      </w:pPr>
      <w:r>
        <w:rPr>
          <w:rFonts w:ascii="Arial" w:hAnsi="Arial" w:cs="Arial"/>
          <w:b w:val="0"/>
          <w:sz w:val="20"/>
          <w:szCs w:val="20"/>
          <w:u w:val="none"/>
        </w:rPr>
        <w:t>Gambarajah 1</w:t>
      </w:r>
      <w:r w:rsidR="00CB1FC8">
        <w:rPr>
          <w:rFonts w:ascii="Arial" w:hAnsi="Arial" w:cs="Arial"/>
          <w:b w:val="0"/>
          <w:sz w:val="20"/>
          <w:szCs w:val="20"/>
          <w:u w:val="none"/>
        </w:rPr>
        <w:t>2</w:t>
      </w:r>
    </w:p>
    <w:p w:rsidR="0046161E" w:rsidRDefault="0046161E" w:rsidP="0046161E">
      <w:pPr>
        <w:pStyle w:val="Tajuk3"/>
        <w:numPr>
          <w:ilvl w:val="0"/>
          <w:numId w:val="0"/>
        </w:numPr>
        <w:ind w:left="1800"/>
        <w:rPr>
          <w:rFonts w:ascii="Arial" w:hAnsi="Arial" w:cs="Arial"/>
          <w:b w:val="0"/>
          <w:sz w:val="20"/>
          <w:szCs w:val="20"/>
          <w:u w:val="none"/>
        </w:rPr>
      </w:pPr>
    </w:p>
    <w:p w:rsidR="0046161E" w:rsidRDefault="0046161E" w:rsidP="00CB6F79">
      <w:pPr>
        <w:pStyle w:val="Tajuk3"/>
        <w:numPr>
          <w:ilvl w:val="0"/>
          <w:numId w:val="17"/>
        </w:numPr>
        <w:rPr>
          <w:rFonts w:ascii="Arial" w:hAnsi="Arial" w:cs="Arial"/>
          <w:b w:val="0"/>
          <w:sz w:val="20"/>
          <w:szCs w:val="20"/>
          <w:u w:val="none"/>
        </w:rPr>
      </w:pPr>
      <w:r>
        <w:rPr>
          <w:rFonts w:ascii="Arial" w:hAnsi="Arial" w:cs="Arial"/>
          <w:b w:val="0"/>
          <w:sz w:val="20"/>
          <w:szCs w:val="20"/>
          <w:u w:val="none"/>
        </w:rPr>
        <w:t>Pegawai yang bertanggungjawab perlu memasukkan catatan sebagai rujukan Bahagian Perancangan Korporat.</w:t>
      </w:r>
    </w:p>
    <w:p w:rsidR="0046161E" w:rsidRDefault="0046161E" w:rsidP="0046161E">
      <w:pPr>
        <w:pStyle w:val="Tajuk3"/>
        <w:numPr>
          <w:ilvl w:val="0"/>
          <w:numId w:val="0"/>
        </w:numPr>
        <w:ind w:left="1800"/>
        <w:rPr>
          <w:rFonts w:ascii="Arial" w:hAnsi="Arial" w:cs="Arial"/>
          <w:b w:val="0"/>
          <w:sz w:val="20"/>
          <w:szCs w:val="20"/>
          <w:u w:val="none"/>
        </w:rPr>
      </w:pPr>
    </w:p>
    <w:p w:rsidR="0046161E" w:rsidRDefault="00F85E30" w:rsidP="00CB6F79">
      <w:pPr>
        <w:pStyle w:val="Tajuk3"/>
        <w:numPr>
          <w:ilvl w:val="0"/>
          <w:numId w:val="17"/>
        </w:numPr>
        <w:rPr>
          <w:rFonts w:ascii="Arial" w:hAnsi="Arial" w:cs="Arial"/>
          <w:b w:val="0"/>
          <w:sz w:val="20"/>
          <w:szCs w:val="20"/>
          <w:u w:val="none"/>
        </w:rPr>
      </w:pPr>
      <w:r>
        <w:rPr>
          <w:rFonts w:ascii="Arial" w:hAnsi="Arial" w:cs="Arial"/>
          <w:b w:val="0"/>
          <w:sz w:val="20"/>
          <w:szCs w:val="20"/>
          <w:u w:val="none"/>
        </w:rPr>
        <w:t>Nota pemberitahuan akan dipaparkan sekiranya medan Catatan PPPB dibiarkan kosong. Rujuk Gambarajah 1</w:t>
      </w:r>
      <w:r w:rsidR="00CB1FC8">
        <w:rPr>
          <w:rFonts w:ascii="Arial" w:hAnsi="Arial" w:cs="Arial"/>
          <w:b w:val="0"/>
          <w:sz w:val="20"/>
          <w:szCs w:val="20"/>
          <w:u w:val="none"/>
        </w:rPr>
        <w:t>3</w:t>
      </w:r>
    </w:p>
    <w:p w:rsidR="00D62C9D" w:rsidRDefault="00D62C9D" w:rsidP="00D62C9D">
      <w:pPr>
        <w:pStyle w:val="ListParagraph"/>
        <w:rPr>
          <w:rFonts w:ascii="Arial" w:hAnsi="Arial" w:cs="Arial"/>
          <w:b/>
          <w:sz w:val="20"/>
          <w:szCs w:val="20"/>
        </w:rPr>
      </w:pPr>
    </w:p>
    <w:p w:rsidR="00D62C9D" w:rsidRDefault="00D62C9D" w:rsidP="00D62C9D">
      <w:pPr>
        <w:pStyle w:val="Tajuk3"/>
        <w:numPr>
          <w:ilvl w:val="0"/>
          <w:numId w:val="0"/>
        </w:numPr>
        <w:ind w:left="1800"/>
        <w:rPr>
          <w:rFonts w:ascii="Arial" w:hAnsi="Arial" w:cs="Arial"/>
          <w:b w:val="0"/>
          <w:sz w:val="20"/>
          <w:szCs w:val="20"/>
          <w:u w:val="none"/>
        </w:rPr>
      </w:pPr>
    </w:p>
    <w:p w:rsidR="00A21663" w:rsidRDefault="00A21663" w:rsidP="00A21663">
      <w:pPr>
        <w:pStyle w:val="ListParagraph"/>
        <w:rPr>
          <w:rFonts w:ascii="Arial" w:hAnsi="Arial" w:cs="Arial"/>
          <w:b/>
          <w:sz w:val="20"/>
          <w:szCs w:val="20"/>
        </w:rPr>
      </w:pPr>
    </w:p>
    <w:p w:rsidR="00A21663" w:rsidRDefault="00A21663" w:rsidP="00A21663">
      <w:pPr>
        <w:pStyle w:val="Tajuk3"/>
        <w:numPr>
          <w:ilvl w:val="0"/>
          <w:numId w:val="0"/>
        </w:numPr>
        <w:ind w:left="1800" w:hanging="990"/>
        <w:rPr>
          <w:rFonts w:ascii="Arial" w:hAnsi="Arial" w:cs="Arial"/>
          <w:b w:val="0"/>
          <w:sz w:val="20"/>
          <w:szCs w:val="20"/>
          <w:u w:val="none"/>
        </w:rPr>
      </w:pPr>
      <w:r>
        <w:rPr>
          <w:rFonts w:ascii="Arial" w:hAnsi="Arial" w:cs="Arial"/>
          <w:b w:val="0"/>
          <w:noProof/>
          <w:sz w:val="20"/>
          <w:szCs w:val="20"/>
          <w:u w:val="none"/>
        </w:rPr>
        <w:drawing>
          <wp:inline distT="0" distB="0" distL="0" distR="0">
            <wp:extent cx="5486400" cy="2536190"/>
            <wp:effectExtent l="1905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D" w:rsidRDefault="00D62C9D" w:rsidP="00A21663">
      <w:pPr>
        <w:pStyle w:val="ListParagraph"/>
        <w:jc w:val="center"/>
        <w:rPr>
          <w:rFonts w:ascii="Arial" w:hAnsi="Arial" w:cs="Arial"/>
          <w:sz w:val="20"/>
          <w:szCs w:val="20"/>
        </w:rPr>
      </w:pPr>
    </w:p>
    <w:p w:rsidR="00A21663" w:rsidRPr="00A21663" w:rsidRDefault="00A21663" w:rsidP="00A21663">
      <w:pPr>
        <w:pStyle w:val="ListParagraph"/>
        <w:jc w:val="center"/>
        <w:rPr>
          <w:rFonts w:ascii="Arial" w:hAnsi="Arial" w:cs="Arial"/>
          <w:sz w:val="20"/>
          <w:szCs w:val="20"/>
        </w:rPr>
      </w:pPr>
      <w:r w:rsidRPr="00A21663">
        <w:rPr>
          <w:rFonts w:ascii="Arial" w:hAnsi="Arial" w:cs="Arial"/>
          <w:sz w:val="20"/>
          <w:szCs w:val="20"/>
        </w:rPr>
        <w:t>Gambarajah 1</w:t>
      </w:r>
      <w:r w:rsidR="00CB1FC8">
        <w:rPr>
          <w:rFonts w:ascii="Arial" w:hAnsi="Arial" w:cs="Arial"/>
          <w:sz w:val="20"/>
          <w:szCs w:val="20"/>
        </w:rPr>
        <w:t>3</w:t>
      </w:r>
    </w:p>
    <w:p w:rsidR="00A21663" w:rsidRDefault="00A21663" w:rsidP="00A21663">
      <w:pPr>
        <w:pStyle w:val="Tajuk3"/>
        <w:numPr>
          <w:ilvl w:val="0"/>
          <w:numId w:val="0"/>
        </w:numPr>
        <w:ind w:left="1800"/>
        <w:rPr>
          <w:rFonts w:ascii="Arial" w:hAnsi="Arial" w:cs="Arial"/>
          <w:b w:val="0"/>
          <w:sz w:val="20"/>
          <w:szCs w:val="20"/>
          <w:u w:val="none"/>
        </w:rPr>
      </w:pPr>
    </w:p>
    <w:p w:rsidR="00A21663" w:rsidRDefault="00A21663" w:rsidP="00A21663">
      <w:pPr>
        <w:pStyle w:val="ListParagraph"/>
        <w:rPr>
          <w:rFonts w:ascii="Arial" w:hAnsi="Arial" w:cs="Arial"/>
          <w:b/>
          <w:sz w:val="20"/>
          <w:szCs w:val="20"/>
        </w:rPr>
      </w:pPr>
    </w:p>
    <w:p w:rsidR="00D62C9D" w:rsidRDefault="00A21663" w:rsidP="00CB6F79">
      <w:pPr>
        <w:pStyle w:val="Tajuk3"/>
        <w:numPr>
          <w:ilvl w:val="0"/>
          <w:numId w:val="17"/>
        </w:numPr>
        <w:rPr>
          <w:rFonts w:ascii="Arial" w:hAnsi="Arial" w:cs="Arial"/>
          <w:b w:val="0"/>
          <w:sz w:val="20"/>
          <w:szCs w:val="20"/>
          <w:u w:val="none"/>
        </w:rPr>
      </w:pPr>
      <w:r>
        <w:rPr>
          <w:rFonts w:ascii="Arial" w:hAnsi="Arial" w:cs="Arial"/>
          <w:b w:val="0"/>
          <w:sz w:val="20"/>
          <w:szCs w:val="20"/>
          <w:u w:val="none"/>
        </w:rPr>
        <w:t xml:space="preserve">Setelah pegawai memasukkan catatan dan klik pada butang </w:t>
      </w:r>
      <w:r w:rsidRPr="00A21663">
        <w:rPr>
          <w:rFonts w:ascii="Arial" w:hAnsi="Arial" w:cs="Arial"/>
          <w:sz w:val="20"/>
          <w:szCs w:val="20"/>
          <w:u w:val="none"/>
        </w:rPr>
        <w:t>Hantar Kembali</w:t>
      </w:r>
      <w:r>
        <w:rPr>
          <w:rFonts w:ascii="Arial" w:hAnsi="Arial" w:cs="Arial"/>
          <w:sz w:val="20"/>
          <w:szCs w:val="20"/>
          <w:u w:val="none"/>
        </w:rPr>
        <w:t xml:space="preserve"> , </w:t>
      </w:r>
      <w:r>
        <w:rPr>
          <w:rFonts w:ascii="Arial" w:hAnsi="Arial" w:cs="Arial"/>
          <w:b w:val="0"/>
          <w:sz w:val="20"/>
          <w:szCs w:val="20"/>
          <w:u w:val="none"/>
        </w:rPr>
        <w:t xml:space="preserve">soalan tersebut akan dihantar kembali kepada Bahagian </w:t>
      </w:r>
      <w:r w:rsidR="00D62C9D">
        <w:rPr>
          <w:rFonts w:ascii="Arial" w:hAnsi="Arial" w:cs="Arial"/>
          <w:b w:val="0"/>
          <w:sz w:val="20"/>
          <w:szCs w:val="20"/>
          <w:u w:val="none"/>
        </w:rPr>
        <w:t>Perancangan Korporat.</w:t>
      </w:r>
    </w:p>
    <w:p w:rsidR="00D62C9D" w:rsidRDefault="00D62C9D" w:rsidP="00D62C9D">
      <w:pPr>
        <w:pStyle w:val="Tajuk3"/>
        <w:numPr>
          <w:ilvl w:val="0"/>
          <w:numId w:val="0"/>
        </w:numPr>
        <w:ind w:left="1800"/>
        <w:rPr>
          <w:rFonts w:ascii="Arial" w:hAnsi="Arial" w:cs="Arial"/>
          <w:b w:val="0"/>
          <w:sz w:val="20"/>
          <w:szCs w:val="20"/>
          <w:u w:val="none"/>
        </w:rPr>
      </w:pPr>
    </w:p>
    <w:p w:rsidR="00D62C9D" w:rsidRDefault="005E11D8" w:rsidP="00CB6F79">
      <w:pPr>
        <w:pStyle w:val="Tajuk3"/>
        <w:numPr>
          <w:ilvl w:val="0"/>
          <w:numId w:val="17"/>
        </w:numPr>
        <w:rPr>
          <w:rFonts w:ascii="Arial" w:hAnsi="Arial" w:cs="Arial"/>
          <w:b w:val="0"/>
          <w:sz w:val="20"/>
          <w:szCs w:val="20"/>
          <w:u w:val="none"/>
        </w:rPr>
      </w:pPr>
      <w:r>
        <w:rPr>
          <w:rFonts w:ascii="Arial" w:hAnsi="Arial" w:cs="Arial"/>
          <w:b w:val="0"/>
          <w:sz w:val="20"/>
          <w:szCs w:val="20"/>
          <w:u w:val="none"/>
        </w:rPr>
        <w:lastRenderedPageBreak/>
        <w:t>Setelah soalan dihantar kembali,</w:t>
      </w:r>
      <w:r w:rsidR="00D62C9D">
        <w:rPr>
          <w:rFonts w:ascii="Arial" w:hAnsi="Arial" w:cs="Arial"/>
          <w:b w:val="0"/>
          <w:sz w:val="20"/>
          <w:szCs w:val="20"/>
          <w:u w:val="none"/>
        </w:rPr>
        <w:t>pegawai aka</w:t>
      </w:r>
      <w:r>
        <w:rPr>
          <w:rFonts w:ascii="Arial" w:hAnsi="Arial" w:cs="Arial"/>
          <w:b w:val="0"/>
          <w:sz w:val="20"/>
          <w:szCs w:val="20"/>
          <w:u w:val="none"/>
        </w:rPr>
        <w:t>n</w:t>
      </w:r>
      <w:r w:rsidR="00D62C9D">
        <w:rPr>
          <w:rFonts w:ascii="Arial" w:hAnsi="Arial" w:cs="Arial"/>
          <w:b w:val="0"/>
          <w:sz w:val="20"/>
          <w:szCs w:val="20"/>
          <w:u w:val="none"/>
        </w:rPr>
        <w:t xml:space="preserve"> mendapat paparan seperti dalam Gambarajah 1</w:t>
      </w:r>
      <w:r w:rsidR="00CB1FC8">
        <w:rPr>
          <w:rFonts w:ascii="Arial" w:hAnsi="Arial" w:cs="Arial"/>
          <w:b w:val="0"/>
          <w:sz w:val="20"/>
          <w:szCs w:val="20"/>
          <w:u w:val="none"/>
        </w:rPr>
        <w:t>4</w:t>
      </w:r>
      <w:r w:rsidR="00D62C9D">
        <w:rPr>
          <w:rFonts w:ascii="Arial" w:hAnsi="Arial" w:cs="Arial"/>
          <w:b w:val="0"/>
          <w:sz w:val="20"/>
          <w:szCs w:val="20"/>
          <w:u w:val="none"/>
        </w:rPr>
        <w:t>.</w:t>
      </w:r>
    </w:p>
    <w:p w:rsidR="00D62C9D" w:rsidRDefault="00D62C9D" w:rsidP="00D62C9D">
      <w:pPr>
        <w:pStyle w:val="Tajuk3"/>
        <w:numPr>
          <w:ilvl w:val="0"/>
          <w:numId w:val="0"/>
        </w:numPr>
        <w:ind w:left="1800"/>
        <w:rPr>
          <w:rFonts w:ascii="Arial" w:hAnsi="Arial" w:cs="Arial"/>
          <w:b w:val="0"/>
          <w:sz w:val="20"/>
          <w:szCs w:val="20"/>
          <w:u w:val="none"/>
        </w:rPr>
      </w:pPr>
    </w:p>
    <w:p w:rsidR="00D62C9D" w:rsidRPr="00D62C9D" w:rsidRDefault="00D62C9D" w:rsidP="00D62C9D">
      <w:pPr>
        <w:pStyle w:val="Tajuk3"/>
        <w:numPr>
          <w:ilvl w:val="0"/>
          <w:numId w:val="0"/>
        </w:numPr>
        <w:ind w:left="720"/>
        <w:rPr>
          <w:rFonts w:ascii="Arial" w:hAnsi="Arial" w:cs="Arial"/>
          <w:b w:val="0"/>
          <w:sz w:val="20"/>
          <w:szCs w:val="20"/>
          <w:u w:val="none"/>
        </w:rPr>
      </w:pPr>
      <w:r>
        <w:rPr>
          <w:rFonts w:ascii="Arial" w:hAnsi="Arial" w:cs="Arial"/>
          <w:b w:val="0"/>
          <w:noProof/>
          <w:sz w:val="20"/>
          <w:szCs w:val="20"/>
          <w:u w:val="none"/>
        </w:rPr>
        <w:drawing>
          <wp:inline distT="0" distB="0" distL="0" distR="0">
            <wp:extent cx="5475713" cy="2053087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05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E30" w:rsidRDefault="00D62C9D" w:rsidP="00D62C9D">
      <w:pPr>
        <w:pStyle w:val="ListParagraph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Gambarajah 1</w:t>
      </w:r>
      <w:r w:rsidR="00CB1FC8">
        <w:rPr>
          <w:rFonts w:ascii="Arial" w:hAnsi="Arial" w:cs="Arial"/>
          <w:sz w:val="20"/>
          <w:szCs w:val="20"/>
        </w:rPr>
        <w:t>4</w:t>
      </w:r>
      <w:r>
        <w:rPr>
          <w:rFonts w:ascii="Arial" w:hAnsi="Arial" w:cs="Arial"/>
          <w:sz w:val="20"/>
          <w:szCs w:val="20"/>
        </w:rPr>
        <w:t>:</w:t>
      </w:r>
      <w:r w:rsidR="007E1816">
        <w:rPr>
          <w:rFonts w:ascii="Arial" w:hAnsi="Arial" w:cs="Arial"/>
          <w:sz w:val="20"/>
          <w:szCs w:val="20"/>
        </w:rPr>
        <w:t>Skrin pemberitahuan</w:t>
      </w:r>
      <w:r>
        <w:rPr>
          <w:rFonts w:ascii="Arial" w:hAnsi="Arial" w:cs="Arial"/>
          <w:sz w:val="20"/>
          <w:szCs w:val="20"/>
        </w:rPr>
        <w:t xml:space="preserve"> telah dihantar kepada pegawai yang berkenaan.</w:t>
      </w:r>
    </w:p>
    <w:p w:rsidR="005E11D8" w:rsidRPr="00D62C9D" w:rsidRDefault="005E11D8" w:rsidP="00D62C9D">
      <w:pPr>
        <w:pStyle w:val="ListParagraph"/>
        <w:jc w:val="center"/>
        <w:rPr>
          <w:rFonts w:ascii="Arial" w:hAnsi="Arial" w:cs="Arial"/>
          <w:sz w:val="20"/>
          <w:szCs w:val="20"/>
        </w:rPr>
      </w:pPr>
    </w:p>
    <w:p w:rsidR="00F85E30" w:rsidRDefault="00F85E30" w:rsidP="00D62C9D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1F6468" w:rsidRDefault="001F6468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1F6468" w:rsidRDefault="001F6468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1F6468" w:rsidRDefault="001F6468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1F6468" w:rsidRDefault="001F6468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1F6468" w:rsidRDefault="001F6468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1F6468" w:rsidRDefault="001F6468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1F6468" w:rsidRDefault="001F6468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1F6468" w:rsidRDefault="001F6468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1F6468" w:rsidRDefault="001F6468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84433B" w:rsidRDefault="0084433B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1F6468" w:rsidRDefault="001F6468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</w:p>
    <w:p w:rsidR="00F85E30" w:rsidRDefault="00F85E30" w:rsidP="00F85E30">
      <w:pPr>
        <w:pStyle w:val="Tajuk3"/>
        <w:numPr>
          <w:ilvl w:val="0"/>
          <w:numId w:val="0"/>
        </w:numPr>
        <w:ind w:left="1800" w:hanging="1080"/>
        <w:jc w:val="center"/>
        <w:rPr>
          <w:rFonts w:ascii="Arial" w:hAnsi="Arial" w:cs="Arial"/>
          <w:b w:val="0"/>
          <w:sz w:val="20"/>
          <w:szCs w:val="20"/>
          <w:u w:val="none"/>
        </w:rPr>
      </w:pPr>
      <w:r>
        <w:rPr>
          <w:rFonts w:ascii="Arial" w:hAnsi="Arial" w:cs="Arial"/>
          <w:b w:val="0"/>
          <w:sz w:val="20"/>
          <w:szCs w:val="20"/>
          <w:u w:val="none"/>
        </w:rPr>
        <w:t>.</w:t>
      </w:r>
    </w:p>
    <w:p w:rsidR="00A21663" w:rsidRPr="0046161E" w:rsidRDefault="00A21663" w:rsidP="00A21663">
      <w:pPr>
        <w:pStyle w:val="Tajuk3"/>
        <w:numPr>
          <w:ilvl w:val="0"/>
          <w:numId w:val="0"/>
        </w:numPr>
        <w:ind w:left="1440"/>
        <w:rPr>
          <w:rFonts w:ascii="Arial" w:hAnsi="Arial" w:cs="Arial"/>
          <w:b w:val="0"/>
          <w:sz w:val="20"/>
          <w:szCs w:val="20"/>
          <w:u w:val="none"/>
        </w:rPr>
      </w:pPr>
    </w:p>
    <w:p w:rsidR="00C13B99" w:rsidRDefault="00C13B99" w:rsidP="00C13B99">
      <w:pPr>
        <w:pStyle w:val="Tajuk3"/>
        <w:numPr>
          <w:ilvl w:val="0"/>
          <w:numId w:val="0"/>
        </w:numPr>
        <w:ind w:left="2160" w:hanging="1440"/>
        <w:rPr>
          <w:rFonts w:ascii="Arial" w:hAnsi="Arial" w:cs="Arial"/>
          <w:sz w:val="20"/>
          <w:szCs w:val="20"/>
          <w:u w:val="none"/>
        </w:rPr>
      </w:pPr>
    </w:p>
    <w:p w:rsidR="005E11D8" w:rsidRDefault="005E11D8" w:rsidP="00CA355C">
      <w:pPr>
        <w:pStyle w:val="Tajuk3"/>
        <w:tabs>
          <w:tab w:val="clear" w:pos="2160"/>
          <w:tab w:val="num" w:pos="720"/>
        </w:tabs>
        <w:ind w:hanging="2160"/>
        <w:rPr>
          <w:rFonts w:ascii="Arial" w:hAnsi="Arial" w:cs="Arial"/>
          <w:sz w:val="20"/>
          <w:szCs w:val="20"/>
          <w:u w:val="none"/>
        </w:rPr>
      </w:pPr>
      <w:r>
        <w:rPr>
          <w:rFonts w:ascii="Arial" w:hAnsi="Arial" w:cs="Arial"/>
          <w:sz w:val="20"/>
          <w:szCs w:val="20"/>
          <w:u w:val="none"/>
        </w:rPr>
        <w:lastRenderedPageBreak/>
        <w:t>Proses Penghantaran Semula Soalan</w:t>
      </w:r>
      <w:r w:rsidR="0046237E">
        <w:rPr>
          <w:rFonts w:ascii="Arial" w:hAnsi="Arial" w:cs="Arial"/>
          <w:sz w:val="20"/>
          <w:szCs w:val="20"/>
          <w:u w:val="none"/>
        </w:rPr>
        <w:t xml:space="preserve"> Oleh Bah</w:t>
      </w:r>
      <w:r w:rsidR="00DE065A">
        <w:rPr>
          <w:rFonts w:ascii="Arial" w:hAnsi="Arial" w:cs="Arial"/>
          <w:sz w:val="20"/>
          <w:szCs w:val="20"/>
          <w:u w:val="none"/>
        </w:rPr>
        <w:t>a</w:t>
      </w:r>
      <w:r w:rsidR="0046237E">
        <w:rPr>
          <w:rFonts w:ascii="Arial" w:hAnsi="Arial" w:cs="Arial"/>
          <w:sz w:val="20"/>
          <w:szCs w:val="20"/>
          <w:u w:val="none"/>
        </w:rPr>
        <w:t>gian Perancangan Korporat</w:t>
      </w:r>
    </w:p>
    <w:p w:rsidR="005E11D8" w:rsidRDefault="005E11D8" w:rsidP="00C04F9A">
      <w:pPr>
        <w:pStyle w:val="Tajuk3"/>
        <w:numPr>
          <w:ilvl w:val="0"/>
          <w:numId w:val="0"/>
        </w:numPr>
        <w:tabs>
          <w:tab w:val="left" w:pos="2250"/>
        </w:tabs>
        <w:ind w:left="720"/>
        <w:rPr>
          <w:rFonts w:ascii="Arial" w:hAnsi="Arial" w:cs="Arial"/>
          <w:sz w:val="20"/>
          <w:szCs w:val="20"/>
          <w:u w:val="none"/>
        </w:rPr>
      </w:pPr>
    </w:p>
    <w:p w:rsidR="00C04F9A" w:rsidRDefault="00C04F9A" w:rsidP="00DE065A">
      <w:pPr>
        <w:pStyle w:val="Tajuk3"/>
        <w:numPr>
          <w:ilvl w:val="0"/>
          <w:numId w:val="0"/>
        </w:numPr>
        <w:tabs>
          <w:tab w:val="left" w:pos="2250"/>
        </w:tabs>
        <w:spacing w:line="360" w:lineRule="auto"/>
        <w:ind w:left="720"/>
        <w:rPr>
          <w:rFonts w:ascii="Arial" w:hAnsi="Arial" w:cs="Arial"/>
          <w:b w:val="0"/>
          <w:sz w:val="20"/>
          <w:szCs w:val="20"/>
          <w:u w:val="none"/>
        </w:rPr>
      </w:pPr>
      <w:r>
        <w:rPr>
          <w:rFonts w:ascii="Arial" w:hAnsi="Arial" w:cs="Arial"/>
          <w:b w:val="0"/>
          <w:sz w:val="20"/>
          <w:szCs w:val="20"/>
          <w:u w:val="none"/>
        </w:rPr>
        <w:t>Pegawai Perancangan Korporat akan menghantar semula soalan tersebut kepada Bahagian/Agensi yang berkenaan. Dua kaedah untuk memasuki sistem iaitu:</w:t>
      </w:r>
    </w:p>
    <w:p w:rsidR="00C04F9A" w:rsidRDefault="00C04F9A" w:rsidP="00C04F9A">
      <w:pPr>
        <w:pStyle w:val="Tajuk3"/>
        <w:numPr>
          <w:ilvl w:val="0"/>
          <w:numId w:val="0"/>
        </w:numPr>
        <w:tabs>
          <w:tab w:val="left" w:pos="2250"/>
        </w:tabs>
        <w:ind w:left="720"/>
        <w:rPr>
          <w:rFonts w:ascii="Arial" w:hAnsi="Arial" w:cs="Arial"/>
          <w:b w:val="0"/>
          <w:sz w:val="20"/>
          <w:szCs w:val="20"/>
          <w:u w:val="none"/>
        </w:rPr>
      </w:pPr>
    </w:p>
    <w:p w:rsidR="00C04F9A" w:rsidRPr="00E22D41" w:rsidRDefault="00C04F9A" w:rsidP="00C04F9A">
      <w:pPr>
        <w:widowControl w:val="0"/>
        <w:tabs>
          <w:tab w:val="left" w:pos="992"/>
          <w:tab w:val="left" w:pos="13082"/>
          <w:tab w:val="left" w:pos="13442"/>
        </w:tabs>
        <w:suppressAutoHyphens/>
        <w:autoSpaceDE w:val="0"/>
        <w:spacing w:line="360" w:lineRule="auto"/>
        <w:ind w:left="709"/>
        <w:rPr>
          <w:rFonts w:ascii="Arial" w:hAnsi="Arial" w:cs="Arial"/>
          <w:b/>
          <w:bCs/>
          <w:iCs/>
          <w:sz w:val="20"/>
          <w:szCs w:val="20"/>
        </w:rPr>
      </w:pPr>
      <w:r w:rsidRPr="00E22D41">
        <w:rPr>
          <w:rFonts w:ascii="Arial" w:hAnsi="Arial" w:cs="Arial"/>
          <w:b/>
          <w:bCs/>
          <w:iCs/>
          <w:sz w:val="20"/>
          <w:szCs w:val="20"/>
        </w:rPr>
        <w:t>Melalui e-mel</w:t>
      </w:r>
    </w:p>
    <w:p w:rsidR="00C04F9A" w:rsidRPr="00E22D41" w:rsidRDefault="00C04F9A" w:rsidP="00C04F9A">
      <w:pPr>
        <w:tabs>
          <w:tab w:val="left" w:pos="5760"/>
          <w:tab w:val="left" w:pos="6120"/>
        </w:tabs>
        <w:autoSpaceDE w:val="0"/>
        <w:spacing w:line="360" w:lineRule="auto"/>
        <w:ind w:left="2443"/>
        <w:rPr>
          <w:rFonts w:ascii="Arial" w:hAnsi="Arial" w:cs="Arial"/>
          <w:bCs/>
          <w:iCs/>
          <w:sz w:val="20"/>
          <w:szCs w:val="20"/>
        </w:rPr>
      </w:pPr>
    </w:p>
    <w:p w:rsidR="00C04F9A" w:rsidRPr="00E22D41" w:rsidRDefault="00C04F9A" w:rsidP="00C04F9A">
      <w:pPr>
        <w:widowControl w:val="0"/>
        <w:tabs>
          <w:tab w:val="left" w:pos="720"/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975" w:hanging="255"/>
        <w:jc w:val="both"/>
        <w:rPr>
          <w:rFonts w:ascii="Arial" w:hAnsi="Arial" w:cs="Arial"/>
          <w:bCs/>
          <w:iCs/>
          <w:spacing w:val="-2"/>
          <w:sz w:val="20"/>
          <w:szCs w:val="20"/>
        </w:rPr>
      </w:pP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>1.</w:t>
      </w: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ab/>
        <w:t xml:space="preserve">E-mel pemberitahuan akan diterima oleh pegawai yang bertanggungjawab. </w:t>
      </w:r>
      <w:r w:rsidR="00B951E5" w:rsidRPr="00E22D41">
        <w:rPr>
          <w:rFonts w:ascii="Arial" w:hAnsi="Arial" w:cs="Arial"/>
          <w:bCs/>
          <w:iCs/>
          <w:spacing w:val="-2"/>
          <w:sz w:val="20"/>
          <w:szCs w:val="20"/>
          <w:lang w:val="fi-FI"/>
        </w:rPr>
        <w:t>Rujuk gambarajah 1</w:t>
      </w:r>
      <w:r w:rsidR="00CB1FC8">
        <w:rPr>
          <w:rFonts w:ascii="Arial" w:hAnsi="Arial" w:cs="Arial"/>
          <w:bCs/>
          <w:iCs/>
          <w:spacing w:val="-2"/>
          <w:sz w:val="20"/>
          <w:szCs w:val="20"/>
          <w:lang w:val="fi-FI"/>
        </w:rPr>
        <w:t>5</w:t>
      </w:r>
      <w:r w:rsidR="00B951E5" w:rsidRPr="00E22D41">
        <w:rPr>
          <w:rFonts w:ascii="Arial" w:hAnsi="Arial" w:cs="Arial"/>
          <w:bCs/>
          <w:iCs/>
          <w:spacing w:val="-2"/>
          <w:sz w:val="20"/>
          <w:szCs w:val="20"/>
          <w:lang w:val="fi-FI"/>
        </w:rPr>
        <w:t>.</w:t>
      </w:r>
    </w:p>
    <w:p w:rsidR="00C04F9A" w:rsidRPr="00E22D41" w:rsidRDefault="00C04F9A" w:rsidP="00C04F9A">
      <w:pPr>
        <w:tabs>
          <w:tab w:val="left" w:pos="9327"/>
          <w:tab w:val="left" w:pos="9687"/>
        </w:tabs>
        <w:autoSpaceDE w:val="0"/>
        <w:spacing w:line="360" w:lineRule="auto"/>
        <w:ind w:left="4254"/>
        <w:rPr>
          <w:rFonts w:ascii="Arial" w:hAnsi="Arial" w:cs="Arial"/>
          <w:bCs/>
          <w:iCs/>
          <w:sz w:val="20"/>
          <w:szCs w:val="20"/>
        </w:rPr>
      </w:pPr>
    </w:p>
    <w:p w:rsidR="00C04F9A" w:rsidRPr="00E22D41" w:rsidRDefault="00C04F9A" w:rsidP="007E1816">
      <w:pPr>
        <w:tabs>
          <w:tab w:val="left" w:pos="9327"/>
          <w:tab w:val="left" w:pos="9687"/>
        </w:tabs>
        <w:autoSpaceDE w:val="0"/>
        <w:spacing w:line="360" w:lineRule="auto"/>
        <w:ind w:left="4254" w:hanging="3624"/>
        <w:jc w:val="center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77510" cy="1311275"/>
            <wp:effectExtent l="19050" t="0" r="889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F9A" w:rsidRPr="00E22D41" w:rsidRDefault="00C04F9A" w:rsidP="00C04F9A">
      <w:pPr>
        <w:tabs>
          <w:tab w:val="left" w:pos="5073"/>
          <w:tab w:val="left" w:pos="5433"/>
        </w:tabs>
        <w:autoSpaceDE w:val="0"/>
        <w:spacing w:line="360" w:lineRule="auto"/>
        <w:jc w:val="center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>Gambarajah 1</w:t>
      </w:r>
      <w:r w:rsidR="00CB1FC8">
        <w:rPr>
          <w:rFonts w:ascii="Arial" w:hAnsi="Arial" w:cs="Arial"/>
          <w:bCs/>
          <w:iCs/>
          <w:sz w:val="20"/>
          <w:szCs w:val="20"/>
        </w:rPr>
        <w:t>5</w:t>
      </w:r>
      <w:r w:rsidRPr="00E22D41">
        <w:rPr>
          <w:rFonts w:ascii="Arial" w:hAnsi="Arial" w:cs="Arial"/>
          <w:bCs/>
          <w:iCs/>
          <w:sz w:val="20"/>
          <w:szCs w:val="20"/>
        </w:rPr>
        <w:t>: Skrin e-mel pemberitahuan</w:t>
      </w:r>
    </w:p>
    <w:p w:rsidR="00C04F9A" w:rsidRPr="00E22D41" w:rsidRDefault="00C04F9A" w:rsidP="00C04F9A">
      <w:pPr>
        <w:tabs>
          <w:tab w:val="left" w:pos="14988"/>
          <w:tab w:val="left" w:pos="15348"/>
        </w:tabs>
        <w:autoSpaceDE w:val="0"/>
        <w:spacing w:line="360" w:lineRule="auto"/>
        <w:ind w:left="615"/>
        <w:rPr>
          <w:rFonts w:ascii="Arial" w:hAnsi="Arial" w:cs="Arial"/>
          <w:bCs/>
          <w:iCs/>
          <w:sz w:val="20"/>
          <w:szCs w:val="20"/>
          <w:u w:val="double"/>
        </w:rPr>
      </w:pPr>
    </w:p>
    <w:p w:rsidR="00C04F9A" w:rsidRPr="00C04F9A" w:rsidRDefault="00C04F9A" w:rsidP="00CB6F79">
      <w:pPr>
        <w:pStyle w:val="ListParagraph"/>
        <w:widowControl w:val="0"/>
        <w:numPr>
          <w:ilvl w:val="0"/>
          <w:numId w:val="7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C04F9A">
        <w:rPr>
          <w:rFonts w:ascii="Arial" w:hAnsi="Arial" w:cs="Arial"/>
          <w:bCs/>
          <w:iCs/>
          <w:sz w:val="20"/>
          <w:szCs w:val="20"/>
        </w:rPr>
        <w:t xml:space="preserve">Klik pada pautan yang terdapat di dalam e-mel tersebut. </w:t>
      </w:r>
      <w:r w:rsidRPr="00C04F9A">
        <w:rPr>
          <w:rFonts w:ascii="Arial" w:hAnsi="Arial" w:cs="Arial"/>
          <w:sz w:val="20"/>
          <w:szCs w:val="20"/>
        </w:rPr>
        <w:t xml:space="preserve">Skrin login akan  dipaparkan. Pengguna perlu memasukkan </w:t>
      </w:r>
      <w:r w:rsidRPr="00C04F9A">
        <w:rPr>
          <w:rFonts w:ascii="Arial" w:hAnsi="Arial" w:cs="Arial"/>
          <w:b/>
          <w:bCs/>
          <w:sz w:val="20"/>
          <w:szCs w:val="20"/>
        </w:rPr>
        <w:t>ID Pengguna</w:t>
      </w:r>
      <w:r w:rsidRPr="00C04F9A">
        <w:rPr>
          <w:rFonts w:ascii="Arial" w:hAnsi="Arial" w:cs="Arial"/>
          <w:sz w:val="20"/>
          <w:szCs w:val="20"/>
        </w:rPr>
        <w:t xml:space="preserve"> dan </w:t>
      </w:r>
      <w:r w:rsidRPr="00C04F9A">
        <w:rPr>
          <w:rFonts w:ascii="Arial" w:hAnsi="Arial" w:cs="Arial"/>
          <w:b/>
          <w:bCs/>
          <w:sz w:val="20"/>
          <w:szCs w:val="20"/>
        </w:rPr>
        <w:t>Katalaluan</w:t>
      </w:r>
      <w:r w:rsidRPr="00C04F9A">
        <w:rPr>
          <w:rFonts w:ascii="Arial" w:hAnsi="Arial" w:cs="Arial"/>
          <w:sz w:val="20"/>
          <w:szCs w:val="20"/>
        </w:rPr>
        <w:t xml:space="preserve"> dan kemudian pengguna akan dibawa terus kepada rekod yang berkenaan.</w:t>
      </w:r>
    </w:p>
    <w:p w:rsidR="00C04F9A" w:rsidRDefault="00C04F9A" w:rsidP="00C04F9A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69"/>
        <w:jc w:val="both"/>
        <w:rPr>
          <w:rFonts w:ascii="Arial" w:hAnsi="Arial" w:cs="Arial"/>
          <w:bCs/>
          <w:iCs/>
          <w:sz w:val="20"/>
          <w:szCs w:val="20"/>
        </w:rPr>
      </w:pPr>
    </w:p>
    <w:p w:rsidR="007E1816" w:rsidRDefault="007E1816" w:rsidP="00C04F9A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69"/>
        <w:jc w:val="both"/>
        <w:rPr>
          <w:rFonts w:ascii="Arial" w:hAnsi="Arial" w:cs="Arial"/>
          <w:bCs/>
          <w:iCs/>
          <w:sz w:val="20"/>
          <w:szCs w:val="20"/>
        </w:rPr>
      </w:pPr>
    </w:p>
    <w:p w:rsidR="007E1816" w:rsidRDefault="007E1816" w:rsidP="00C04F9A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69"/>
        <w:jc w:val="both"/>
        <w:rPr>
          <w:rFonts w:ascii="Arial" w:hAnsi="Arial" w:cs="Arial"/>
          <w:bCs/>
          <w:iCs/>
          <w:sz w:val="20"/>
          <w:szCs w:val="20"/>
        </w:rPr>
      </w:pPr>
    </w:p>
    <w:p w:rsidR="007E1816" w:rsidRDefault="007E1816" w:rsidP="00C04F9A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69"/>
        <w:jc w:val="both"/>
        <w:rPr>
          <w:rFonts w:ascii="Arial" w:hAnsi="Arial" w:cs="Arial"/>
          <w:bCs/>
          <w:iCs/>
          <w:sz w:val="20"/>
          <w:szCs w:val="20"/>
        </w:rPr>
      </w:pPr>
    </w:p>
    <w:p w:rsidR="00C04F9A" w:rsidRPr="00E22D41" w:rsidRDefault="00C04F9A" w:rsidP="00C04F9A">
      <w:pPr>
        <w:widowControl w:val="0"/>
        <w:tabs>
          <w:tab w:val="left" w:pos="992"/>
          <w:tab w:val="left" w:pos="13082"/>
          <w:tab w:val="left" w:pos="13442"/>
        </w:tabs>
        <w:suppressAutoHyphens/>
        <w:autoSpaceDE w:val="0"/>
        <w:spacing w:line="360" w:lineRule="auto"/>
        <w:ind w:left="709"/>
        <w:rPr>
          <w:rFonts w:ascii="Arial" w:hAnsi="Arial" w:cs="Arial"/>
          <w:b/>
          <w:bCs/>
          <w:iCs/>
          <w:sz w:val="20"/>
          <w:szCs w:val="20"/>
        </w:rPr>
      </w:pPr>
      <w:r w:rsidRPr="00E22D41">
        <w:rPr>
          <w:rFonts w:ascii="Arial" w:hAnsi="Arial" w:cs="Arial"/>
          <w:b/>
          <w:bCs/>
          <w:iCs/>
          <w:sz w:val="20"/>
          <w:szCs w:val="20"/>
        </w:rPr>
        <w:t>Melalui Sistem</w:t>
      </w:r>
    </w:p>
    <w:p w:rsidR="00C04F9A" w:rsidRPr="00E22D41" w:rsidRDefault="00C04F9A" w:rsidP="00C04F9A">
      <w:pPr>
        <w:tabs>
          <w:tab w:val="left" w:pos="5760"/>
          <w:tab w:val="left" w:pos="6120"/>
        </w:tabs>
        <w:autoSpaceDE w:val="0"/>
        <w:spacing w:line="360" w:lineRule="auto"/>
        <w:ind w:left="2443"/>
        <w:rPr>
          <w:rFonts w:ascii="Arial" w:hAnsi="Arial" w:cs="Arial"/>
          <w:bCs/>
          <w:iCs/>
          <w:sz w:val="20"/>
          <w:szCs w:val="20"/>
        </w:rPr>
      </w:pPr>
    </w:p>
    <w:p w:rsidR="00FC3397" w:rsidRDefault="00FC3397" w:rsidP="00FC3397">
      <w:pPr>
        <w:widowControl w:val="0"/>
        <w:numPr>
          <w:ilvl w:val="0"/>
          <w:numId w:val="10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hanging="540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Pegawai perlu memasuki sistem dengan memasukkan </w:t>
      </w:r>
      <w:r w:rsidRPr="00C372E4">
        <w:rPr>
          <w:rFonts w:ascii="Arial" w:hAnsi="Arial" w:cs="Arial"/>
          <w:b/>
          <w:bCs/>
          <w:iCs/>
          <w:sz w:val="20"/>
          <w:szCs w:val="20"/>
        </w:rPr>
        <w:t>ID Pengguna</w:t>
      </w:r>
      <w:r>
        <w:rPr>
          <w:rFonts w:ascii="Arial" w:hAnsi="Arial" w:cs="Arial"/>
          <w:bCs/>
          <w:iCs/>
          <w:sz w:val="20"/>
          <w:szCs w:val="20"/>
        </w:rPr>
        <w:t xml:space="preserve"> dan </w:t>
      </w:r>
      <w:r w:rsidRPr="00C372E4">
        <w:rPr>
          <w:rFonts w:ascii="Arial" w:hAnsi="Arial" w:cs="Arial"/>
          <w:b/>
          <w:bCs/>
          <w:iCs/>
          <w:sz w:val="20"/>
          <w:szCs w:val="20"/>
        </w:rPr>
        <w:t>Katalaluan</w:t>
      </w:r>
      <w:r>
        <w:rPr>
          <w:rFonts w:ascii="Arial" w:hAnsi="Arial" w:cs="Arial"/>
          <w:bCs/>
          <w:iCs/>
          <w:sz w:val="20"/>
          <w:szCs w:val="20"/>
        </w:rPr>
        <w:t>.</w:t>
      </w:r>
    </w:p>
    <w:p w:rsidR="00C04F9A" w:rsidRPr="00E22D41" w:rsidRDefault="00C04F9A" w:rsidP="00CB6F79">
      <w:pPr>
        <w:widowControl w:val="0"/>
        <w:numPr>
          <w:ilvl w:val="0"/>
          <w:numId w:val="10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hanging="540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Dari muka hadapan modul, klik pada pautan </w:t>
      </w: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1612900" cy="198120"/>
            <wp:effectExtent l="19050" t="0" r="6350" b="0"/>
            <wp:docPr id="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2D41">
        <w:rPr>
          <w:rFonts w:ascii="Arial" w:hAnsi="Arial" w:cs="Arial"/>
          <w:b/>
          <w:bCs/>
          <w:iCs/>
          <w:sz w:val="20"/>
          <w:szCs w:val="20"/>
        </w:rPr>
        <w:t xml:space="preserve"> </w:t>
      </w:r>
      <w:r w:rsidRPr="00E22D41">
        <w:rPr>
          <w:rFonts w:ascii="Arial" w:hAnsi="Arial" w:cs="Arial"/>
          <w:iCs/>
          <w:sz w:val="20"/>
          <w:szCs w:val="20"/>
        </w:rPr>
        <w:t xml:space="preserve">dibawah menu </w:t>
      </w:r>
      <w:r w:rsidRPr="00E22D41">
        <w:rPr>
          <w:rFonts w:ascii="Arial" w:hAnsi="Arial" w:cs="Arial"/>
          <w:b/>
          <w:bCs/>
          <w:iCs/>
          <w:sz w:val="20"/>
          <w:szCs w:val="20"/>
        </w:rPr>
        <w:t>Soal Jawab Parlimen</w:t>
      </w:r>
      <w:r w:rsidRPr="00E22D41">
        <w:rPr>
          <w:rFonts w:ascii="Arial" w:hAnsi="Arial" w:cs="Arial"/>
          <w:bCs/>
          <w:iCs/>
          <w:sz w:val="20"/>
          <w:szCs w:val="20"/>
        </w:rPr>
        <w:t xml:space="preserve">. </w:t>
      </w:r>
    </w:p>
    <w:p w:rsidR="00C04F9A" w:rsidRPr="00E22D41" w:rsidRDefault="00C04F9A" w:rsidP="00FC3397">
      <w:pPr>
        <w:widowControl w:val="0"/>
        <w:numPr>
          <w:ilvl w:val="0"/>
          <w:numId w:val="10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435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>Skrin senarai rekod yang memerlukan tindakan pengguna yang sedang login sahaja akan dipaparkan.</w:t>
      </w:r>
      <w:r w:rsidR="00B951E5" w:rsidRPr="00B951E5">
        <w:rPr>
          <w:rFonts w:ascii="Arial" w:hAnsi="Arial" w:cs="Arial"/>
          <w:bCs/>
          <w:iCs/>
          <w:spacing w:val="-2"/>
          <w:sz w:val="20"/>
          <w:szCs w:val="20"/>
          <w:lang w:val="fi-FI"/>
        </w:rPr>
        <w:t xml:space="preserve"> </w:t>
      </w:r>
      <w:r w:rsidR="00B951E5" w:rsidRPr="00E22D41">
        <w:rPr>
          <w:rFonts w:ascii="Arial" w:hAnsi="Arial" w:cs="Arial"/>
          <w:bCs/>
          <w:iCs/>
          <w:spacing w:val="-2"/>
          <w:sz w:val="20"/>
          <w:szCs w:val="20"/>
          <w:lang w:val="fi-FI"/>
        </w:rPr>
        <w:t>Rujuk gambarajah 1</w:t>
      </w:r>
      <w:r w:rsidR="00880D0C">
        <w:rPr>
          <w:rFonts w:ascii="Arial" w:hAnsi="Arial" w:cs="Arial"/>
          <w:bCs/>
          <w:iCs/>
          <w:spacing w:val="-2"/>
          <w:sz w:val="20"/>
          <w:szCs w:val="20"/>
          <w:lang w:val="fi-FI"/>
        </w:rPr>
        <w:t>6</w:t>
      </w:r>
      <w:r w:rsidR="00B951E5" w:rsidRPr="00E22D41">
        <w:rPr>
          <w:rFonts w:ascii="Arial" w:hAnsi="Arial" w:cs="Arial"/>
          <w:bCs/>
          <w:iCs/>
          <w:spacing w:val="-2"/>
          <w:sz w:val="20"/>
          <w:szCs w:val="20"/>
          <w:lang w:val="fi-FI"/>
        </w:rPr>
        <w:t>.</w:t>
      </w:r>
    </w:p>
    <w:p w:rsidR="00C04F9A" w:rsidRPr="00E22D41" w:rsidRDefault="00C04F9A" w:rsidP="00B951E5">
      <w:pPr>
        <w:tabs>
          <w:tab w:val="left" w:pos="4167"/>
          <w:tab w:val="left" w:pos="4527"/>
        </w:tabs>
        <w:autoSpaceDE w:val="0"/>
        <w:spacing w:line="360" w:lineRule="auto"/>
        <w:ind w:left="900"/>
        <w:jc w:val="both"/>
        <w:rPr>
          <w:rFonts w:ascii="Arial" w:hAnsi="Arial" w:cs="Arial"/>
          <w:bCs/>
          <w:iCs/>
          <w:spacing w:val="-2"/>
          <w:sz w:val="20"/>
          <w:szCs w:val="20"/>
        </w:rPr>
      </w:pPr>
      <w:r w:rsidRPr="00E22D41">
        <w:rPr>
          <w:rFonts w:ascii="Arial" w:hAnsi="Arial" w:cs="Arial"/>
          <w:bCs/>
          <w:iCs/>
          <w:spacing w:val="-2"/>
          <w:sz w:val="20"/>
          <w:szCs w:val="20"/>
          <w:lang w:val="fi-FI"/>
        </w:rPr>
        <w:lastRenderedPageBreak/>
        <w:tab/>
      </w:r>
      <w:r w:rsidR="00B951E5">
        <w:rPr>
          <w:rFonts w:ascii="Arial" w:hAnsi="Arial" w:cs="Arial"/>
          <w:bCs/>
          <w:iCs/>
          <w:noProof/>
          <w:spacing w:val="-2"/>
          <w:sz w:val="20"/>
          <w:szCs w:val="20"/>
        </w:rPr>
        <w:drawing>
          <wp:inline distT="0" distB="0" distL="0" distR="0">
            <wp:extent cx="5476875" cy="3009900"/>
            <wp:effectExtent l="19050" t="0" r="9525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1E5" w:rsidRDefault="00C04F9A" w:rsidP="00C04F9A">
      <w:pPr>
        <w:tabs>
          <w:tab w:val="left" w:pos="4167"/>
          <w:tab w:val="left" w:pos="4527"/>
        </w:tabs>
        <w:autoSpaceDE w:val="0"/>
        <w:spacing w:line="360" w:lineRule="auto"/>
        <w:jc w:val="center"/>
        <w:rPr>
          <w:rFonts w:ascii="Arial" w:hAnsi="Arial" w:cs="Arial"/>
          <w:bCs/>
          <w:iCs/>
          <w:spacing w:val="-2"/>
          <w:sz w:val="20"/>
          <w:szCs w:val="20"/>
        </w:rPr>
      </w:pP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 xml:space="preserve">        </w:t>
      </w:r>
    </w:p>
    <w:p w:rsidR="00C04F9A" w:rsidRDefault="00C04F9A" w:rsidP="00C04F9A">
      <w:pPr>
        <w:tabs>
          <w:tab w:val="left" w:pos="4167"/>
          <w:tab w:val="left" w:pos="4527"/>
        </w:tabs>
        <w:autoSpaceDE w:val="0"/>
        <w:spacing w:line="360" w:lineRule="auto"/>
        <w:jc w:val="center"/>
        <w:rPr>
          <w:rFonts w:ascii="Arial" w:hAnsi="Arial" w:cs="Arial"/>
          <w:bCs/>
          <w:iCs/>
          <w:spacing w:val="-2"/>
          <w:sz w:val="20"/>
          <w:szCs w:val="20"/>
        </w:rPr>
      </w:pP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 xml:space="preserve">  Gambarajah 1</w:t>
      </w:r>
      <w:r w:rsidR="00880D0C">
        <w:rPr>
          <w:rFonts w:ascii="Arial" w:hAnsi="Arial" w:cs="Arial"/>
          <w:bCs/>
          <w:iCs/>
          <w:spacing w:val="-2"/>
          <w:sz w:val="20"/>
          <w:szCs w:val="20"/>
        </w:rPr>
        <w:t>6</w:t>
      </w: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 xml:space="preserve">: Skrin </w:t>
      </w:r>
      <w:r w:rsidR="00B951E5">
        <w:rPr>
          <w:rFonts w:ascii="Arial" w:hAnsi="Arial" w:cs="Arial"/>
          <w:bCs/>
          <w:iCs/>
          <w:spacing w:val="-2"/>
          <w:sz w:val="20"/>
          <w:szCs w:val="20"/>
        </w:rPr>
        <w:t>Soalan Dihantar Semula</w:t>
      </w:r>
    </w:p>
    <w:p w:rsidR="00B951E5" w:rsidRDefault="00B951E5" w:rsidP="00C04F9A">
      <w:pPr>
        <w:tabs>
          <w:tab w:val="left" w:pos="4167"/>
          <w:tab w:val="left" w:pos="4527"/>
        </w:tabs>
        <w:autoSpaceDE w:val="0"/>
        <w:spacing w:line="360" w:lineRule="auto"/>
        <w:jc w:val="center"/>
        <w:rPr>
          <w:rFonts w:ascii="Arial" w:hAnsi="Arial" w:cs="Arial"/>
          <w:bCs/>
          <w:iCs/>
          <w:spacing w:val="-2"/>
          <w:sz w:val="20"/>
          <w:szCs w:val="20"/>
        </w:rPr>
      </w:pPr>
    </w:p>
    <w:p w:rsidR="00B951E5" w:rsidRDefault="00B951E5" w:rsidP="00B951E5">
      <w:pPr>
        <w:pStyle w:val="ListParagraph"/>
        <w:numPr>
          <w:ilvl w:val="0"/>
          <w:numId w:val="10"/>
        </w:numPr>
        <w:tabs>
          <w:tab w:val="left" w:pos="4167"/>
          <w:tab w:val="left" w:pos="4527"/>
        </w:tabs>
        <w:autoSpaceDE w:val="0"/>
        <w:spacing w:line="360" w:lineRule="auto"/>
        <w:rPr>
          <w:rFonts w:ascii="Arial" w:hAnsi="Arial" w:cs="Arial"/>
          <w:bCs/>
          <w:iCs/>
          <w:spacing w:val="-2"/>
          <w:sz w:val="20"/>
          <w:szCs w:val="20"/>
        </w:rPr>
      </w:pPr>
      <w:r>
        <w:rPr>
          <w:rFonts w:ascii="Arial" w:hAnsi="Arial" w:cs="Arial"/>
          <w:bCs/>
          <w:iCs/>
          <w:spacing w:val="-2"/>
          <w:sz w:val="20"/>
          <w:szCs w:val="20"/>
        </w:rPr>
        <w:t>Klik pada pautan yang dipaparkan pada skrin pegawai dan paparan seperti gambarajah 1</w:t>
      </w:r>
      <w:r w:rsidR="00880D0C">
        <w:rPr>
          <w:rFonts w:ascii="Arial" w:hAnsi="Arial" w:cs="Arial"/>
          <w:bCs/>
          <w:iCs/>
          <w:spacing w:val="-2"/>
          <w:sz w:val="20"/>
          <w:szCs w:val="20"/>
        </w:rPr>
        <w:t>7</w:t>
      </w:r>
      <w:r>
        <w:rPr>
          <w:rFonts w:ascii="Arial" w:hAnsi="Arial" w:cs="Arial"/>
          <w:bCs/>
          <w:iCs/>
          <w:spacing w:val="-2"/>
          <w:sz w:val="20"/>
          <w:szCs w:val="20"/>
        </w:rPr>
        <w:t xml:space="preserve"> akan tertera.</w:t>
      </w:r>
    </w:p>
    <w:p w:rsidR="00B951E5" w:rsidRPr="00B951E5" w:rsidRDefault="00B951E5" w:rsidP="006A280B">
      <w:pPr>
        <w:pStyle w:val="ListParagraph"/>
        <w:tabs>
          <w:tab w:val="left" w:pos="4167"/>
          <w:tab w:val="left" w:pos="4527"/>
        </w:tabs>
        <w:autoSpaceDE w:val="0"/>
        <w:spacing w:line="360" w:lineRule="auto"/>
        <w:ind w:left="1440" w:hanging="900"/>
        <w:jc w:val="center"/>
        <w:rPr>
          <w:rFonts w:ascii="Arial" w:hAnsi="Arial" w:cs="Arial"/>
          <w:bCs/>
          <w:iCs/>
          <w:spacing w:val="-2"/>
          <w:sz w:val="20"/>
          <w:szCs w:val="20"/>
        </w:rPr>
      </w:pPr>
      <w:r>
        <w:rPr>
          <w:rFonts w:ascii="Arial" w:hAnsi="Arial" w:cs="Arial"/>
          <w:bCs/>
          <w:iCs/>
          <w:noProof/>
          <w:spacing w:val="-2"/>
          <w:sz w:val="20"/>
          <w:szCs w:val="20"/>
        </w:rPr>
        <w:drawing>
          <wp:inline distT="0" distB="0" distL="0" distR="0">
            <wp:extent cx="5438775" cy="3076575"/>
            <wp:effectExtent l="19050" t="0" r="9525" b="0"/>
            <wp:docPr id="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F9A" w:rsidRDefault="006A280B" w:rsidP="006A280B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69"/>
        <w:jc w:val="center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>Gambarajah 1</w:t>
      </w:r>
      <w:r w:rsidR="00880D0C">
        <w:rPr>
          <w:rFonts w:ascii="Arial" w:hAnsi="Arial" w:cs="Arial"/>
          <w:bCs/>
          <w:iCs/>
          <w:sz w:val="20"/>
          <w:szCs w:val="20"/>
        </w:rPr>
        <w:t>7</w:t>
      </w:r>
      <w:r>
        <w:rPr>
          <w:rFonts w:ascii="Arial" w:hAnsi="Arial" w:cs="Arial"/>
          <w:bCs/>
          <w:iCs/>
          <w:sz w:val="20"/>
          <w:szCs w:val="20"/>
        </w:rPr>
        <w:t>.</w:t>
      </w:r>
    </w:p>
    <w:p w:rsidR="00546957" w:rsidRDefault="00546957" w:rsidP="006A280B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69"/>
        <w:jc w:val="center"/>
        <w:rPr>
          <w:rFonts w:ascii="Arial" w:hAnsi="Arial" w:cs="Arial"/>
          <w:bCs/>
          <w:iCs/>
          <w:sz w:val="20"/>
          <w:szCs w:val="20"/>
        </w:rPr>
      </w:pPr>
    </w:p>
    <w:p w:rsidR="006A280B" w:rsidRDefault="006A280B" w:rsidP="006A280B">
      <w:pPr>
        <w:pStyle w:val="ListParagraph"/>
        <w:widowControl w:val="0"/>
        <w:numPr>
          <w:ilvl w:val="1"/>
          <w:numId w:val="21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Pegawai boleh melihat </w:t>
      </w:r>
      <w:r w:rsidRPr="006A280B">
        <w:rPr>
          <w:rFonts w:ascii="Arial" w:hAnsi="Arial" w:cs="Arial"/>
          <w:b/>
          <w:bCs/>
          <w:iCs/>
          <w:sz w:val="20"/>
          <w:szCs w:val="20"/>
        </w:rPr>
        <w:t>Catatan PPPB</w:t>
      </w:r>
      <w:r>
        <w:rPr>
          <w:rFonts w:ascii="Arial" w:hAnsi="Arial" w:cs="Arial"/>
          <w:bCs/>
          <w:iCs/>
          <w:sz w:val="20"/>
          <w:szCs w:val="20"/>
        </w:rPr>
        <w:t xml:space="preserve"> yang menerangkan mengapa soalan tersebut </w:t>
      </w:r>
      <w:r w:rsidR="00FC3397">
        <w:rPr>
          <w:rFonts w:ascii="Arial" w:hAnsi="Arial" w:cs="Arial"/>
          <w:bCs/>
          <w:iCs/>
          <w:sz w:val="20"/>
          <w:szCs w:val="20"/>
        </w:rPr>
        <w:t>dihantar semu</w:t>
      </w:r>
      <w:r w:rsidR="003D62D5">
        <w:rPr>
          <w:rFonts w:ascii="Arial" w:hAnsi="Arial" w:cs="Arial"/>
          <w:bCs/>
          <w:iCs/>
          <w:sz w:val="20"/>
          <w:szCs w:val="20"/>
        </w:rPr>
        <w:t>la kepada Bahagian Perancangan K</w:t>
      </w:r>
      <w:r w:rsidR="00FC3397">
        <w:rPr>
          <w:rFonts w:ascii="Arial" w:hAnsi="Arial" w:cs="Arial"/>
          <w:bCs/>
          <w:iCs/>
          <w:sz w:val="20"/>
          <w:szCs w:val="20"/>
        </w:rPr>
        <w:t>orporat</w:t>
      </w:r>
      <w:r>
        <w:rPr>
          <w:rFonts w:ascii="Arial" w:hAnsi="Arial" w:cs="Arial"/>
          <w:bCs/>
          <w:iCs/>
          <w:sz w:val="20"/>
          <w:szCs w:val="20"/>
        </w:rPr>
        <w:t>.</w:t>
      </w:r>
    </w:p>
    <w:p w:rsidR="00C04F9A" w:rsidRPr="009E30DE" w:rsidRDefault="006A280B" w:rsidP="009E30DE">
      <w:pPr>
        <w:pStyle w:val="ListParagraph"/>
        <w:widowControl w:val="0"/>
        <w:numPr>
          <w:ilvl w:val="1"/>
          <w:numId w:val="21"/>
        </w:numPr>
        <w:tabs>
          <w:tab w:val="left" w:pos="1335"/>
          <w:tab w:val="left" w:pos="2250"/>
          <w:tab w:val="left" w:pos="21792"/>
          <w:tab w:val="left" w:pos="22152"/>
        </w:tabs>
        <w:suppressAutoHyphens/>
        <w:autoSpaceDE w:val="0"/>
        <w:spacing w:line="360" w:lineRule="auto"/>
        <w:rPr>
          <w:rFonts w:ascii="Arial" w:hAnsi="Arial" w:cs="Arial"/>
          <w:sz w:val="20"/>
          <w:szCs w:val="20"/>
        </w:rPr>
      </w:pPr>
      <w:r w:rsidRPr="009E30DE">
        <w:rPr>
          <w:rFonts w:ascii="Arial" w:hAnsi="Arial" w:cs="Arial"/>
          <w:bCs/>
          <w:iCs/>
          <w:sz w:val="20"/>
          <w:szCs w:val="20"/>
        </w:rPr>
        <w:lastRenderedPageBreak/>
        <w:t xml:space="preserve">Pegawai boleh </w:t>
      </w:r>
      <w:r w:rsidR="009E30DE">
        <w:rPr>
          <w:rFonts w:ascii="Arial" w:hAnsi="Arial" w:cs="Arial"/>
          <w:bCs/>
          <w:iCs/>
          <w:sz w:val="20"/>
          <w:szCs w:val="20"/>
        </w:rPr>
        <w:t>membuat tindakan terhadap soalan tersebut iaitu:</w:t>
      </w:r>
    </w:p>
    <w:tbl>
      <w:tblPr>
        <w:tblStyle w:val="TableGrid"/>
        <w:tblW w:w="9094" w:type="dxa"/>
        <w:tblLook w:val="04A0"/>
      </w:tblPr>
      <w:tblGrid>
        <w:gridCol w:w="621"/>
        <w:gridCol w:w="2602"/>
        <w:gridCol w:w="5871"/>
      </w:tblGrid>
      <w:tr w:rsidR="009E30DE" w:rsidTr="009E30DE">
        <w:trPr>
          <w:trHeight w:val="369"/>
        </w:trPr>
        <w:tc>
          <w:tcPr>
            <w:tcW w:w="621" w:type="dxa"/>
          </w:tcPr>
          <w:p w:rsidR="009E30DE" w:rsidRPr="009E30DE" w:rsidRDefault="009E30DE" w:rsidP="009E30DE">
            <w:pPr>
              <w:pStyle w:val="ListParagraph"/>
              <w:widowControl w:val="0"/>
              <w:tabs>
                <w:tab w:val="left" w:pos="1335"/>
                <w:tab w:val="left" w:pos="2250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E30DE">
              <w:rPr>
                <w:rFonts w:ascii="Arial" w:hAnsi="Arial" w:cs="Arial"/>
                <w:b/>
                <w:sz w:val="20"/>
                <w:szCs w:val="20"/>
              </w:rPr>
              <w:t>BIL</w:t>
            </w:r>
          </w:p>
        </w:tc>
        <w:tc>
          <w:tcPr>
            <w:tcW w:w="2602" w:type="dxa"/>
          </w:tcPr>
          <w:p w:rsidR="009E30DE" w:rsidRPr="009E30DE" w:rsidRDefault="009E30DE" w:rsidP="009E30DE">
            <w:pPr>
              <w:pStyle w:val="ListParagraph"/>
              <w:widowControl w:val="0"/>
              <w:tabs>
                <w:tab w:val="left" w:pos="1335"/>
                <w:tab w:val="left" w:pos="2250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E30DE">
              <w:rPr>
                <w:rFonts w:ascii="Arial" w:hAnsi="Arial" w:cs="Arial"/>
                <w:b/>
                <w:sz w:val="20"/>
                <w:szCs w:val="20"/>
              </w:rPr>
              <w:t>PILIHAN</w:t>
            </w:r>
          </w:p>
        </w:tc>
        <w:tc>
          <w:tcPr>
            <w:tcW w:w="5871" w:type="dxa"/>
          </w:tcPr>
          <w:p w:rsidR="009E30DE" w:rsidRPr="009E30DE" w:rsidRDefault="009E30DE" w:rsidP="009E30DE">
            <w:pPr>
              <w:pStyle w:val="ListParagraph"/>
              <w:widowControl w:val="0"/>
              <w:tabs>
                <w:tab w:val="left" w:pos="1335"/>
                <w:tab w:val="left" w:pos="2250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E30DE">
              <w:rPr>
                <w:rFonts w:ascii="Arial" w:hAnsi="Arial" w:cs="Arial"/>
                <w:b/>
                <w:sz w:val="20"/>
                <w:szCs w:val="20"/>
              </w:rPr>
              <w:t>TINDAKAN</w:t>
            </w:r>
          </w:p>
        </w:tc>
      </w:tr>
      <w:tr w:rsidR="009E30DE" w:rsidTr="009E30DE">
        <w:trPr>
          <w:trHeight w:val="386"/>
        </w:trPr>
        <w:tc>
          <w:tcPr>
            <w:tcW w:w="621" w:type="dxa"/>
          </w:tcPr>
          <w:p w:rsidR="009E30DE" w:rsidRDefault="009E30DE" w:rsidP="009E30DE">
            <w:pPr>
              <w:pStyle w:val="ListParagraph"/>
              <w:widowControl w:val="0"/>
              <w:tabs>
                <w:tab w:val="left" w:pos="1335"/>
                <w:tab w:val="left" w:pos="2250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02" w:type="dxa"/>
          </w:tcPr>
          <w:p w:rsidR="009E30DE" w:rsidRDefault="009E30DE" w:rsidP="009E30DE">
            <w:pPr>
              <w:pStyle w:val="ListParagraph"/>
              <w:widowControl w:val="0"/>
              <w:tabs>
                <w:tab w:val="left" w:pos="1335"/>
                <w:tab w:val="left" w:pos="2250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KEMASKINI</w:t>
            </w:r>
          </w:p>
        </w:tc>
        <w:tc>
          <w:tcPr>
            <w:tcW w:w="5871" w:type="dxa"/>
          </w:tcPr>
          <w:p w:rsidR="009E30DE" w:rsidRDefault="009E30DE" w:rsidP="009E30DE">
            <w:pPr>
              <w:pStyle w:val="ListParagraph"/>
              <w:widowControl w:val="0"/>
              <w:tabs>
                <w:tab w:val="left" w:pos="1335"/>
                <w:tab w:val="left" w:pos="2250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Pegawai boleh mengemaskini soalan tersebut.</w:t>
            </w:r>
          </w:p>
        </w:tc>
      </w:tr>
      <w:tr w:rsidR="009E30DE" w:rsidTr="009E30DE">
        <w:trPr>
          <w:trHeight w:val="386"/>
        </w:trPr>
        <w:tc>
          <w:tcPr>
            <w:tcW w:w="621" w:type="dxa"/>
          </w:tcPr>
          <w:p w:rsidR="009E30DE" w:rsidRDefault="009E30DE" w:rsidP="009E30DE">
            <w:pPr>
              <w:pStyle w:val="ListParagraph"/>
              <w:widowControl w:val="0"/>
              <w:tabs>
                <w:tab w:val="left" w:pos="1335"/>
                <w:tab w:val="left" w:pos="2250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02" w:type="dxa"/>
          </w:tcPr>
          <w:p w:rsidR="009E30DE" w:rsidRDefault="009E30DE" w:rsidP="009E30DE">
            <w:pPr>
              <w:pStyle w:val="ListParagraph"/>
              <w:widowControl w:val="0"/>
              <w:tabs>
                <w:tab w:val="left" w:pos="1335"/>
                <w:tab w:val="left" w:pos="2250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HAPUS</w:t>
            </w:r>
          </w:p>
        </w:tc>
        <w:tc>
          <w:tcPr>
            <w:tcW w:w="5871" w:type="dxa"/>
          </w:tcPr>
          <w:p w:rsidR="009E30DE" w:rsidRDefault="009E30DE" w:rsidP="009E30DE">
            <w:pPr>
              <w:pStyle w:val="ListParagraph"/>
              <w:widowControl w:val="0"/>
              <w:tabs>
                <w:tab w:val="left" w:pos="1335"/>
                <w:tab w:val="left" w:pos="2250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Pegawai menghapuskan soalan dari sistem.</w:t>
            </w:r>
          </w:p>
        </w:tc>
      </w:tr>
      <w:tr w:rsidR="009E30DE" w:rsidTr="009E30DE">
        <w:trPr>
          <w:trHeight w:val="503"/>
        </w:trPr>
        <w:tc>
          <w:tcPr>
            <w:tcW w:w="621" w:type="dxa"/>
          </w:tcPr>
          <w:p w:rsidR="009E30DE" w:rsidRDefault="009E30DE" w:rsidP="009E30DE">
            <w:pPr>
              <w:pStyle w:val="ListParagraph"/>
              <w:widowControl w:val="0"/>
              <w:tabs>
                <w:tab w:val="left" w:pos="1335"/>
                <w:tab w:val="left" w:pos="2250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602" w:type="dxa"/>
          </w:tcPr>
          <w:p w:rsidR="009E30DE" w:rsidRDefault="009E30DE" w:rsidP="009E30DE">
            <w:pPr>
              <w:pStyle w:val="ListParagraph"/>
              <w:widowControl w:val="0"/>
              <w:tabs>
                <w:tab w:val="left" w:pos="1335"/>
                <w:tab w:val="left" w:pos="2250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CETAKAN</w:t>
            </w:r>
          </w:p>
        </w:tc>
        <w:tc>
          <w:tcPr>
            <w:tcW w:w="5871" w:type="dxa"/>
          </w:tcPr>
          <w:p w:rsidR="009E30DE" w:rsidRDefault="009E30DE" w:rsidP="009E30DE">
            <w:pPr>
              <w:pStyle w:val="ListParagraph"/>
              <w:widowControl w:val="0"/>
              <w:tabs>
                <w:tab w:val="left" w:pos="1335"/>
                <w:tab w:val="left" w:pos="2250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Pegawai mencetak soalan yang dikembalikan semula untuk dijadikan rujukan.</w:t>
            </w:r>
          </w:p>
        </w:tc>
      </w:tr>
    </w:tbl>
    <w:p w:rsidR="009E30DE" w:rsidRDefault="009E30DE" w:rsidP="009E30DE">
      <w:pPr>
        <w:pStyle w:val="ListParagraph"/>
        <w:widowControl w:val="0"/>
        <w:tabs>
          <w:tab w:val="left" w:pos="1335"/>
          <w:tab w:val="left" w:pos="2250"/>
          <w:tab w:val="left" w:pos="21792"/>
          <w:tab w:val="left" w:pos="22152"/>
        </w:tabs>
        <w:suppressAutoHyphens/>
        <w:autoSpaceDE w:val="0"/>
        <w:spacing w:line="360" w:lineRule="auto"/>
        <w:ind w:left="1080"/>
        <w:rPr>
          <w:rFonts w:ascii="Arial" w:hAnsi="Arial" w:cs="Arial"/>
          <w:sz w:val="20"/>
          <w:szCs w:val="20"/>
        </w:rPr>
      </w:pPr>
    </w:p>
    <w:p w:rsidR="009E30DE" w:rsidRDefault="009E30DE" w:rsidP="009E30DE">
      <w:pPr>
        <w:pStyle w:val="ListParagraph"/>
        <w:widowControl w:val="0"/>
        <w:numPr>
          <w:ilvl w:val="1"/>
          <w:numId w:val="21"/>
        </w:numPr>
        <w:tabs>
          <w:tab w:val="left" w:pos="1335"/>
          <w:tab w:val="left" w:pos="2250"/>
          <w:tab w:val="left" w:pos="21792"/>
          <w:tab w:val="left" w:pos="22152"/>
        </w:tabs>
        <w:suppressAutoHyphens/>
        <w:autoSpaceDE w:val="0"/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Seandainya Pegawai memilih butang kemaskini.paparan seperti gambarajah 16 akan dipaparkan pada skrin pegawai,.</w:t>
      </w:r>
    </w:p>
    <w:p w:rsidR="00546957" w:rsidRDefault="00546957" w:rsidP="00546957">
      <w:pPr>
        <w:pStyle w:val="ListParagraph"/>
        <w:widowControl w:val="0"/>
        <w:tabs>
          <w:tab w:val="left" w:pos="1335"/>
          <w:tab w:val="left" w:pos="2250"/>
          <w:tab w:val="left" w:pos="21792"/>
          <w:tab w:val="left" w:pos="22152"/>
        </w:tabs>
        <w:suppressAutoHyphens/>
        <w:autoSpaceDE w:val="0"/>
        <w:spacing w:line="360" w:lineRule="auto"/>
        <w:ind w:left="1080"/>
        <w:rPr>
          <w:rFonts w:ascii="Arial" w:hAnsi="Arial" w:cs="Arial"/>
          <w:sz w:val="20"/>
          <w:szCs w:val="20"/>
        </w:rPr>
      </w:pPr>
    </w:p>
    <w:p w:rsidR="009E30DE" w:rsidRDefault="009E30DE" w:rsidP="00546957">
      <w:pPr>
        <w:pStyle w:val="ListParagraph"/>
        <w:widowControl w:val="0"/>
        <w:tabs>
          <w:tab w:val="left" w:pos="1335"/>
          <w:tab w:val="left" w:pos="2250"/>
          <w:tab w:val="left" w:pos="21792"/>
          <w:tab w:val="left" w:pos="22152"/>
        </w:tabs>
        <w:suppressAutoHyphens/>
        <w:autoSpaceDE w:val="0"/>
        <w:spacing w:line="360" w:lineRule="auto"/>
        <w:ind w:left="1080" w:hanging="54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86400" cy="2667000"/>
            <wp:effectExtent l="19050" t="0" r="0" b="0"/>
            <wp:docPr id="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957" w:rsidRDefault="00546957" w:rsidP="00546957">
      <w:pPr>
        <w:pStyle w:val="ListParagraph"/>
        <w:widowControl w:val="0"/>
        <w:tabs>
          <w:tab w:val="left" w:pos="1335"/>
          <w:tab w:val="left" w:pos="2250"/>
          <w:tab w:val="left" w:pos="21792"/>
          <w:tab w:val="left" w:pos="22152"/>
        </w:tabs>
        <w:suppressAutoHyphens/>
        <w:autoSpaceDE w:val="0"/>
        <w:spacing w:line="360" w:lineRule="auto"/>
        <w:ind w:left="1080" w:hanging="54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Gambarajah 1</w:t>
      </w:r>
      <w:r w:rsidR="00880D0C">
        <w:rPr>
          <w:rFonts w:ascii="Arial" w:hAnsi="Arial" w:cs="Arial"/>
          <w:sz w:val="20"/>
          <w:szCs w:val="20"/>
        </w:rPr>
        <w:t>8</w:t>
      </w:r>
    </w:p>
    <w:p w:rsidR="00546957" w:rsidRDefault="00546957" w:rsidP="00546957">
      <w:pPr>
        <w:pStyle w:val="ListParagraph"/>
        <w:widowControl w:val="0"/>
        <w:tabs>
          <w:tab w:val="left" w:pos="1335"/>
          <w:tab w:val="left" w:pos="2250"/>
          <w:tab w:val="left" w:pos="21792"/>
          <w:tab w:val="left" w:pos="22152"/>
        </w:tabs>
        <w:suppressAutoHyphens/>
        <w:autoSpaceDE w:val="0"/>
        <w:spacing w:line="360" w:lineRule="auto"/>
        <w:ind w:left="1080" w:hanging="540"/>
        <w:jc w:val="center"/>
        <w:rPr>
          <w:rFonts w:ascii="Arial" w:hAnsi="Arial" w:cs="Arial"/>
          <w:sz w:val="20"/>
          <w:szCs w:val="20"/>
        </w:rPr>
      </w:pPr>
    </w:p>
    <w:p w:rsidR="00546957" w:rsidRDefault="00546957" w:rsidP="00546957">
      <w:pPr>
        <w:pStyle w:val="ListParagraph"/>
        <w:widowControl w:val="0"/>
        <w:numPr>
          <w:ilvl w:val="1"/>
          <w:numId w:val="21"/>
        </w:numPr>
        <w:tabs>
          <w:tab w:val="left" w:pos="1335"/>
          <w:tab w:val="left" w:pos="2250"/>
          <w:tab w:val="left" w:pos="21792"/>
          <w:tab w:val="left" w:pos="22152"/>
        </w:tabs>
        <w:suppressAutoHyphens/>
        <w:autoSpaceDE w:val="0"/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Pegawai boleh mengemaskini soalan tersebut dan menghantar kembali soalan tersebut kepada Bahagian/Agensi berkaitan dengan memilih butang:</w:t>
      </w:r>
    </w:p>
    <w:p w:rsidR="00546957" w:rsidRDefault="00546957" w:rsidP="00546957">
      <w:pPr>
        <w:pStyle w:val="ListParagraph"/>
        <w:widowControl w:val="0"/>
        <w:tabs>
          <w:tab w:val="left" w:pos="1335"/>
          <w:tab w:val="left" w:pos="2250"/>
          <w:tab w:val="left" w:pos="21792"/>
          <w:tab w:val="left" w:pos="22152"/>
        </w:tabs>
        <w:suppressAutoHyphens/>
        <w:autoSpaceDE w:val="0"/>
        <w:spacing w:line="360" w:lineRule="auto"/>
        <w:ind w:left="1080"/>
        <w:rPr>
          <w:rFonts w:ascii="Arial" w:hAnsi="Arial" w:cs="Arial"/>
          <w:sz w:val="20"/>
          <w:szCs w:val="20"/>
        </w:rPr>
      </w:pPr>
    </w:p>
    <w:tbl>
      <w:tblPr>
        <w:tblStyle w:val="TableGrid"/>
        <w:tblW w:w="9450" w:type="dxa"/>
        <w:tblInd w:w="18" w:type="dxa"/>
        <w:tblLook w:val="04A0"/>
      </w:tblPr>
      <w:tblGrid>
        <w:gridCol w:w="540"/>
        <w:gridCol w:w="2700"/>
        <w:gridCol w:w="6210"/>
      </w:tblGrid>
      <w:tr w:rsidR="00546957" w:rsidTr="00546957">
        <w:tc>
          <w:tcPr>
            <w:tcW w:w="540" w:type="dxa"/>
          </w:tcPr>
          <w:p w:rsidR="00546957" w:rsidRPr="00546957" w:rsidRDefault="00546957" w:rsidP="00546957">
            <w:pPr>
              <w:pStyle w:val="ListParagraph"/>
              <w:widowControl w:val="0"/>
              <w:tabs>
                <w:tab w:val="left" w:pos="1335"/>
                <w:tab w:val="left" w:pos="2250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546957">
              <w:rPr>
                <w:rFonts w:ascii="Arial" w:hAnsi="Arial" w:cs="Arial"/>
                <w:b/>
                <w:sz w:val="20"/>
                <w:szCs w:val="20"/>
              </w:rPr>
              <w:t>BIL</w:t>
            </w:r>
          </w:p>
        </w:tc>
        <w:tc>
          <w:tcPr>
            <w:tcW w:w="2700" w:type="dxa"/>
          </w:tcPr>
          <w:p w:rsidR="00546957" w:rsidRPr="00546957" w:rsidRDefault="00546957" w:rsidP="00546957">
            <w:pPr>
              <w:pStyle w:val="ListParagraph"/>
              <w:widowControl w:val="0"/>
              <w:tabs>
                <w:tab w:val="left" w:pos="1335"/>
                <w:tab w:val="left" w:pos="2250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546957">
              <w:rPr>
                <w:rFonts w:ascii="Arial" w:hAnsi="Arial" w:cs="Arial"/>
                <w:b/>
                <w:sz w:val="20"/>
                <w:szCs w:val="20"/>
              </w:rPr>
              <w:t>BUTANG</w:t>
            </w:r>
          </w:p>
        </w:tc>
        <w:tc>
          <w:tcPr>
            <w:tcW w:w="6210" w:type="dxa"/>
          </w:tcPr>
          <w:p w:rsidR="00546957" w:rsidRPr="00546957" w:rsidRDefault="00546957" w:rsidP="00546957">
            <w:pPr>
              <w:pStyle w:val="ListParagraph"/>
              <w:widowControl w:val="0"/>
              <w:tabs>
                <w:tab w:val="left" w:pos="1335"/>
                <w:tab w:val="left" w:pos="2250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546957">
              <w:rPr>
                <w:rFonts w:ascii="Arial" w:hAnsi="Arial" w:cs="Arial"/>
                <w:b/>
                <w:sz w:val="20"/>
                <w:szCs w:val="20"/>
              </w:rPr>
              <w:t>PENERANGAN</w:t>
            </w:r>
          </w:p>
        </w:tc>
      </w:tr>
      <w:tr w:rsidR="00546957" w:rsidTr="00546957">
        <w:tc>
          <w:tcPr>
            <w:tcW w:w="540" w:type="dxa"/>
          </w:tcPr>
          <w:p w:rsidR="00546957" w:rsidRDefault="00546957" w:rsidP="00546957">
            <w:pPr>
              <w:pStyle w:val="ListParagraph"/>
              <w:widowControl w:val="0"/>
              <w:tabs>
                <w:tab w:val="left" w:pos="1335"/>
                <w:tab w:val="left" w:pos="2250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00" w:type="dxa"/>
          </w:tcPr>
          <w:p w:rsidR="00546957" w:rsidRDefault="00546957" w:rsidP="00546957">
            <w:pPr>
              <w:pStyle w:val="ListParagraph"/>
              <w:widowControl w:val="0"/>
              <w:tabs>
                <w:tab w:val="left" w:pos="1335"/>
                <w:tab w:val="left" w:pos="2250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SIMPAN</w:t>
            </w:r>
          </w:p>
        </w:tc>
        <w:tc>
          <w:tcPr>
            <w:tcW w:w="6210" w:type="dxa"/>
          </w:tcPr>
          <w:p w:rsidR="00546957" w:rsidRDefault="00546957" w:rsidP="00546957">
            <w:pPr>
              <w:pStyle w:val="ListParagraph"/>
              <w:widowControl w:val="0"/>
              <w:tabs>
                <w:tab w:val="left" w:pos="1335"/>
                <w:tab w:val="left" w:pos="2250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Pegawai menyimpan soalan tersebut  dan boleh mengemaskini soalan pada masa akan dating</w:t>
            </w:r>
          </w:p>
        </w:tc>
      </w:tr>
      <w:tr w:rsidR="00546957" w:rsidTr="00546957">
        <w:trPr>
          <w:trHeight w:val="863"/>
        </w:trPr>
        <w:tc>
          <w:tcPr>
            <w:tcW w:w="540" w:type="dxa"/>
          </w:tcPr>
          <w:p w:rsidR="00546957" w:rsidRDefault="00546957" w:rsidP="00546957">
            <w:pPr>
              <w:pStyle w:val="ListParagraph"/>
              <w:widowControl w:val="0"/>
              <w:tabs>
                <w:tab w:val="left" w:pos="1335"/>
                <w:tab w:val="left" w:pos="2250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700" w:type="dxa"/>
          </w:tcPr>
          <w:p w:rsidR="00546957" w:rsidRDefault="00546957" w:rsidP="00546957">
            <w:pPr>
              <w:pStyle w:val="ListParagraph"/>
              <w:widowControl w:val="0"/>
              <w:tabs>
                <w:tab w:val="left" w:pos="1335"/>
                <w:tab w:val="left" w:pos="2250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SIMPAN DAN HANTAR</w:t>
            </w:r>
          </w:p>
        </w:tc>
        <w:tc>
          <w:tcPr>
            <w:tcW w:w="6210" w:type="dxa"/>
          </w:tcPr>
          <w:p w:rsidR="00546957" w:rsidRDefault="00546957" w:rsidP="00546957">
            <w:pPr>
              <w:pStyle w:val="ListParagraph"/>
              <w:widowControl w:val="0"/>
              <w:tabs>
                <w:tab w:val="left" w:pos="1335"/>
                <w:tab w:val="left" w:pos="2250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Pegawai menghantar soalan tersebut kepada Bahagian/Agensi yang berkaitan dan tidak boleh membuat sebarang pengemaskinian semula.</w:t>
            </w:r>
          </w:p>
        </w:tc>
      </w:tr>
    </w:tbl>
    <w:p w:rsidR="00546957" w:rsidRDefault="00546957" w:rsidP="00546957">
      <w:pPr>
        <w:pStyle w:val="ListParagraph"/>
        <w:widowControl w:val="0"/>
        <w:tabs>
          <w:tab w:val="left" w:pos="1335"/>
          <w:tab w:val="left" w:pos="2250"/>
          <w:tab w:val="left" w:pos="21792"/>
          <w:tab w:val="left" w:pos="22152"/>
        </w:tabs>
        <w:suppressAutoHyphens/>
        <w:autoSpaceDE w:val="0"/>
        <w:spacing w:line="360" w:lineRule="auto"/>
        <w:ind w:left="1440"/>
        <w:rPr>
          <w:rFonts w:ascii="Arial" w:hAnsi="Arial" w:cs="Arial"/>
          <w:sz w:val="20"/>
          <w:szCs w:val="20"/>
        </w:rPr>
      </w:pPr>
    </w:p>
    <w:p w:rsidR="00546957" w:rsidRPr="00546957" w:rsidRDefault="00546957" w:rsidP="00546957">
      <w:pPr>
        <w:pStyle w:val="ListParagraph"/>
        <w:widowControl w:val="0"/>
        <w:numPr>
          <w:ilvl w:val="1"/>
          <w:numId w:val="21"/>
        </w:numPr>
        <w:tabs>
          <w:tab w:val="left" w:pos="1335"/>
          <w:tab w:val="left" w:pos="2250"/>
          <w:tab w:val="left" w:pos="21792"/>
          <w:tab w:val="left" w:pos="22152"/>
        </w:tabs>
        <w:suppressAutoHyphens/>
        <w:autoSpaceDE w:val="0"/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Pegawai akan mendapat paparan seperti gambarajah 1</w:t>
      </w:r>
      <w:r w:rsidR="00880D0C">
        <w:rPr>
          <w:rFonts w:ascii="Arial" w:hAnsi="Arial" w:cs="Arial"/>
          <w:sz w:val="20"/>
          <w:szCs w:val="20"/>
        </w:rPr>
        <w:t>9</w:t>
      </w:r>
      <w:r>
        <w:rPr>
          <w:rFonts w:ascii="Arial" w:hAnsi="Arial" w:cs="Arial"/>
          <w:sz w:val="20"/>
          <w:szCs w:val="20"/>
        </w:rPr>
        <w:t xml:space="preserve"> selepas memilih butang </w:t>
      </w:r>
      <w:r w:rsidRPr="00546957">
        <w:rPr>
          <w:rFonts w:ascii="Arial" w:hAnsi="Arial" w:cs="Arial"/>
          <w:b/>
          <w:sz w:val="20"/>
          <w:szCs w:val="20"/>
        </w:rPr>
        <w:t>SIMPAN DAN HANTAR</w:t>
      </w:r>
      <w:r>
        <w:rPr>
          <w:rFonts w:ascii="Arial" w:hAnsi="Arial" w:cs="Arial"/>
          <w:b/>
          <w:sz w:val="20"/>
          <w:szCs w:val="20"/>
        </w:rPr>
        <w:t>.</w:t>
      </w:r>
    </w:p>
    <w:p w:rsidR="00546957" w:rsidRDefault="00546957" w:rsidP="00546957">
      <w:pPr>
        <w:pStyle w:val="ListParagraph"/>
        <w:widowControl w:val="0"/>
        <w:tabs>
          <w:tab w:val="left" w:pos="1335"/>
          <w:tab w:val="left" w:pos="2250"/>
          <w:tab w:val="left" w:pos="21792"/>
          <w:tab w:val="left" w:pos="22152"/>
        </w:tabs>
        <w:suppressAutoHyphens/>
        <w:autoSpaceDE w:val="0"/>
        <w:spacing w:line="360" w:lineRule="auto"/>
        <w:ind w:left="1080" w:hanging="54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486400" cy="2781300"/>
            <wp:effectExtent l="19050" t="0" r="0" b="0"/>
            <wp:docPr id="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957" w:rsidRDefault="00546957" w:rsidP="00546957">
      <w:pPr>
        <w:pStyle w:val="ListParagraph"/>
        <w:widowControl w:val="0"/>
        <w:tabs>
          <w:tab w:val="left" w:pos="1335"/>
          <w:tab w:val="left" w:pos="2250"/>
          <w:tab w:val="left" w:pos="21792"/>
          <w:tab w:val="left" w:pos="22152"/>
        </w:tabs>
        <w:suppressAutoHyphens/>
        <w:autoSpaceDE w:val="0"/>
        <w:spacing w:line="360" w:lineRule="auto"/>
        <w:ind w:left="1080" w:hanging="54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Gambarajah </w:t>
      </w:r>
      <w:r w:rsidR="00880D0C">
        <w:rPr>
          <w:rFonts w:ascii="Arial" w:hAnsi="Arial" w:cs="Arial"/>
          <w:sz w:val="20"/>
          <w:szCs w:val="20"/>
        </w:rPr>
        <w:t>19</w:t>
      </w:r>
    </w:p>
    <w:p w:rsidR="006C4D49" w:rsidRDefault="006C4D49" w:rsidP="00546957">
      <w:pPr>
        <w:pStyle w:val="ListParagraph"/>
        <w:widowControl w:val="0"/>
        <w:tabs>
          <w:tab w:val="left" w:pos="1335"/>
          <w:tab w:val="left" w:pos="2250"/>
          <w:tab w:val="left" w:pos="21792"/>
          <w:tab w:val="left" w:pos="22152"/>
        </w:tabs>
        <w:suppressAutoHyphens/>
        <w:autoSpaceDE w:val="0"/>
        <w:spacing w:line="360" w:lineRule="auto"/>
        <w:ind w:left="1080" w:hanging="540"/>
        <w:jc w:val="center"/>
        <w:rPr>
          <w:rFonts w:ascii="Arial" w:hAnsi="Arial" w:cs="Arial"/>
          <w:sz w:val="20"/>
          <w:szCs w:val="20"/>
        </w:rPr>
      </w:pPr>
    </w:p>
    <w:p w:rsidR="006C4D49" w:rsidRDefault="006C4D49" w:rsidP="006C4D49">
      <w:pPr>
        <w:pStyle w:val="ListParagraph"/>
        <w:widowControl w:val="0"/>
        <w:numPr>
          <w:ilvl w:val="1"/>
          <w:numId w:val="21"/>
        </w:numPr>
        <w:tabs>
          <w:tab w:val="left" w:pos="1335"/>
          <w:tab w:val="left" w:pos="2250"/>
          <w:tab w:val="left" w:pos="21792"/>
          <w:tab w:val="left" w:pos="22152"/>
        </w:tabs>
        <w:suppressAutoHyphens/>
        <w:autoSpaceDE w:val="0"/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Rujuk nota </w:t>
      </w:r>
      <w:r w:rsidRPr="006C4D49">
        <w:rPr>
          <w:rFonts w:ascii="Arial" w:hAnsi="Arial" w:cs="Arial"/>
          <w:b/>
          <w:sz w:val="20"/>
          <w:szCs w:val="20"/>
        </w:rPr>
        <w:t>3.2.1:Proses Menjawab Soalan Oleh Bahagian/Agensi MOF</w:t>
      </w:r>
      <w:r>
        <w:rPr>
          <w:rFonts w:ascii="Arial" w:hAnsi="Arial" w:cs="Arial"/>
          <w:sz w:val="20"/>
          <w:szCs w:val="20"/>
        </w:rPr>
        <w:t>.</w:t>
      </w:r>
    </w:p>
    <w:p w:rsidR="001B5A16" w:rsidRPr="006C4D49" w:rsidRDefault="001B5A16" w:rsidP="001B5A16">
      <w:pPr>
        <w:pStyle w:val="ListParagraph"/>
        <w:widowControl w:val="0"/>
        <w:tabs>
          <w:tab w:val="left" w:pos="1335"/>
          <w:tab w:val="left" w:pos="2250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both"/>
        <w:rPr>
          <w:rFonts w:ascii="Arial" w:hAnsi="Arial" w:cs="Arial"/>
          <w:sz w:val="20"/>
          <w:szCs w:val="20"/>
        </w:rPr>
      </w:pPr>
    </w:p>
    <w:p w:rsidR="005E11D8" w:rsidRDefault="005E11D8" w:rsidP="005E11D8">
      <w:pPr>
        <w:pStyle w:val="Tajuk3"/>
        <w:numPr>
          <w:ilvl w:val="0"/>
          <w:numId w:val="0"/>
        </w:numPr>
        <w:ind w:left="720"/>
        <w:rPr>
          <w:rFonts w:ascii="Arial" w:hAnsi="Arial" w:cs="Arial"/>
          <w:sz w:val="20"/>
          <w:szCs w:val="20"/>
          <w:u w:val="none"/>
        </w:rPr>
      </w:pPr>
    </w:p>
    <w:p w:rsidR="001B5A16" w:rsidRDefault="001B5A16" w:rsidP="00CA355C">
      <w:pPr>
        <w:pStyle w:val="Tajuk3"/>
        <w:tabs>
          <w:tab w:val="clear" w:pos="2160"/>
          <w:tab w:val="num" w:pos="720"/>
        </w:tabs>
        <w:ind w:hanging="2160"/>
        <w:rPr>
          <w:rFonts w:ascii="Arial" w:hAnsi="Arial" w:cs="Arial"/>
          <w:sz w:val="20"/>
          <w:szCs w:val="20"/>
          <w:u w:val="none"/>
        </w:rPr>
      </w:pPr>
      <w:r>
        <w:rPr>
          <w:rFonts w:ascii="Arial" w:hAnsi="Arial" w:cs="Arial"/>
          <w:sz w:val="20"/>
          <w:szCs w:val="20"/>
          <w:u w:val="none"/>
        </w:rPr>
        <w:t>Proses penyemakan jawapan di peringkat TKSP</w:t>
      </w:r>
    </w:p>
    <w:p w:rsidR="001B5A16" w:rsidRDefault="001B5A16" w:rsidP="001B5A16">
      <w:pPr>
        <w:pStyle w:val="Tajuk3"/>
        <w:numPr>
          <w:ilvl w:val="0"/>
          <w:numId w:val="0"/>
        </w:numPr>
        <w:spacing w:line="360" w:lineRule="auto"/>
        <w:ind w:left="2160"/>
        <w:rPr>
          <w:rFonts w:ascii="Arial" w:hAnsi="Arial" w:cs="Arial"/>
          <w:sz w:val="20"/>
          <w:szCs w:val="20"/>
          <w:u w:val="none"/>
        </w:rPr>
      </w:pPr>
    </w:p>
    <w:p w:rsidR="001B5A16" w:rsidRDefault="001B5A16" w:rsidP="001B5A16">
      <w:pPr>
        <w:spacing w:line="360" w:lineRule="auto"/>
        <w:ind w:left="709"/>
        <w:rPr>
          <w:rFonts w:ascii="Arial" w:hAnsi="Arial" w:cs="Arial"/>
          <w:bCs/>
          <w:iCs/>
          <w:sz w:val="20"/>
          <w:szCs w:val="20"/>
        </w:rPr>
      </w:pPr>
      <w:r w:rsidRPr="001B5A16">
        <w:rPr>
          <w:rFonts w:ascii="Arial" w:hAnsi="Arial" w:cs="Arial"/>
          <w:sz w:val="20"/>
          <w:szCs w:val="20"/>
        </w:rPr>
        <w:t>Soalan yang telah dijawab oleh Bahagian/Agensi akan dihantar terus kepada TKSP. TKSP dan P.A TKSP akan menerima e-mel pemberitahuan.</w:t>
      </w:r>
      <w:r w:rsidRPr="001B5A16">
        <w:rPr>
          <w:rFonts w:ascii="Arial" w:hAnsi="Arial" w:cs="Arial"/>
          <w:bCs/>
          <w:iCs/>
          <w:sz w:val="20"/>
          <w:szCs w:val="20"/>
        </w:rPr>
        <w:t xml:space="preserve"> </w:t>
      </w:r>
      <w:r w:rsidRPr="00E22D41">
        <w:rPr>
          <w:rFonts w:ascii="Arial" w:hAnsi="Arial" w:cs="Arial"/>
          <w:bCs/>
          <w:iCs/>
          <w:sz w:val="20"/>
          <w:szCs w:val="20"/>
        </w:rPr>
        <w:t>Dua kaedah untuk memasuki sistem iaitu:</w:t>
      </w:r>
    </w:p>
    <w:p w:rsidR="001B5A16" w:rsidRDefault="001B5A16" w:rsidP="001B5A16">
      <w:pPr>
        <w:spacing w:line="360" w:lineRule="auto"/>
        <w:ind w:left="709"/>
        <w:rPr>
          <w:rFonts w:ascii="Arial" w:hAnsi="Arial" w:cs="Arial"/>
          <w:bCs/>
          <w:iCs/>
          <w:sz w:val="20"/>
          <w:szCs w:val="20"/>
        </w:rPr>
      </w:pPr>
    </w:p>
    <w:p w:rsidR="001B5A16" w:rsidRPr="00E22D41" w:rsidRDefault="001B5A16" w:rsidP="001B5A16">
      <w:pPr>
        <w:widowControl w:val="0"/>
        <w:tabs>
          <w:tab w:val="left" w:pos="992"/>
          <w:tab w:val="left" w:pos="13082"/>
          <w:tab w:val="left" w:pos="13442"/>
        </w:tabs>
        <w:suppressAutoHyphens/>
        <w:autoSpaceDE w:val="0"/>
        <w:spacing w:line="360" w:lineRule="auto"/>
        <w:ind w:left="709"/>
        <w:rPr>
          <w:rFonts w:ascii="Arial" w:hAnsi="Arial" w:cs="Arial"/>
          <w:b/>
          <w:bCs/>
          <w:iCs/>
          <w:sz w:val="20"/>
          <w:szCs w:val="20"/>
        </w:rPr>
      </w:pPr>
      <w:r w:rsidRPr="00E22D41">
        <w:rPr>
          <w:rFonts w:ascii="Arial" w:hAnsi="Arial" w:cs="Arial"/>
          <w:b/>
          <w:bCs/>
          <w:iCs/>
          <w:sz w:val="20"/>
          <w:szCs w:val="20"/>
        </w:rPr>
        <w:t>Melalui e-mel</w:t>
      </w:r>
    </w:p>
    <w:p w:rsidR="001B5A16" w:rsidRPr="00E22D41" w:rsidRDefault="001B5A16" w:rsidP="001B5A16">
      <w:pPr>
        <w:tabs>
          <w:tab w:val="left" w:pos="5760"/>
          <w:tab w:val="left" w:pos="6120"/>
        </w:tabs>
        <w:autoSpaceDE w:val="0"/>
        <w:spacing w:line="360" w:lineRule="auto"/>
        <w:ind w:left="2443"/>
        <w:rPr>
          <w:rFonts w:ascii="Arial" w:hAnsi="Arial" w:cs="Arial"/>
          <w:bCs/>
          <w:iCs/>
          <w:sz w:val="20"/>
          <w:szCs w:val="20"/>
        </w:rPr>
      </w:pPr>
    </w:p>
    <w:p w:rsidR="001B5A16" w:rsidRPr="00E22D41" w:rsidRDefault="001B5A16" w:rsidP="001B5A16">
      <w:pPr>
        <w:widowControl w:val="0"/>
        <w:tabs>
          <w:tab w:val="left" w:pos="720"/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975" w:hanging="255"/>
        <w:jc w:val="both"/>
        <w:rPr>
          <w:rFonts w:ascii="Arial" w:hAnsi="Arial" w:cs="Arial"/>
          <w:bCs/>
          <w:iCs/>
          <w:spacing w:val="-2"/>
          <w:sz w:val="20"/>
          <w:szCs w:val="20"/>
        </w:rPr>
      </w:pP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>1.</w:t>
      </w: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ab/>
        <w:t xml:space="preserve">E-mel pemberitahuan akan diterima oleh </w:t>
      </w:r>
      <w:r w:rsidR="003771C1">
        <w:rPr>
          <w:rFonts w:ascii="Arial" w:hAnsi="Arial" w:cs="Arial"/>
          <w:bCs/>
          <w:iCs/>
          <w:spacing w:val="-2"/>
          <w:sz w:val="20"/>
          <w:szCs w:val="20"/>
        </w:rPr>
        <w:t>TKSP dan P.A TKSP</w:t>
      </w: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 xml:space="preserve">. Contoh e-mel adalah seperti gambarajah </w:t>
      </w:r>
      <w:r w:rsidR="00A07340">
        <w:rPr>
          <w:rFonts w:ascii="Arial" w:hAnsi="Arial" w:cs="Arial"/>
          <w:bCs/>
          <w:iCs/>
          <w:spacing w:val="-2"/>
          <w:sz w:val="20"/>
          <w:szCs w:val="20"/>
        </w:rPr>
        <w:t>20.</w:t>
      </w:r>
    </w:p>
    <w:p w:rsidR="001B5A16" w:rsidRPr="00E22D41" w:rsidRDefault="001B5A16" w:rsidP="001B5A16">
      <w:pPr>
        <w:tabs>
          <w:tab w:val="left" w:pos="9327"/>
          <w:tab w:val="left" w:pos="9687"/>
        </w:tabs>
        <w:autoSpaceDE w:val="0"/>
        <w:spacing w:line="360" w:lineRule="auto"/>
        <w:ind w:left="4254"/>
        <w:rPr>
          <w:rFonts w:ascii="Arial" w:hAnsi="Arial" w:cs="Arial"/>
          <w:bCs/>
          <w:iCs/>
          <w:sz w:val="20"/>
          <w:szCs w:val="20"/>
        </w:rPr>
      </w:pPr>
    </w:p>
    <w:p w:rsidR="001B5A16" w:rsidRPr="00E22D41" w:rsidRDefault="001B5A16" w:rsidP="003771C1">
      <w:pPr>
        <w:tabs>
          <w:tab w:val="left" w:pos="9327"/>
          <w:tab w:val="left" w:pos="9687"/>
        </w:tabs>
        <w:autoSpaceDE w:val="0"/>
        <w:spacing w:line="360" w:lineRule="auto"/>
        <w:ind w:left="4254" w:hanging="3354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86400" cy="1704975"/>
            <wp:effectExtent l="19050" t="0" r="0" b="0"/>
            <wp:docPr id="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A16" w:rsidRPr="00E22D41" w:rsidRDefault="001B5A16" w:rsidP="001B5A16">
      <w:pPr>
        <w:tabs>
          <w:tab w:val="left" w:pos="5073"/>
          <w:tab w:val="left" w:pos="5433"/>
        </w:tabs>
        <w:autoSpaceDE w:val="0"/>
        <w:spacing w:line="360" w:lineRule="auto"/>
        <w:jc w:val="center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A07340">
        <w:rPr>
          <w:rFonts w:ascii="Arial" w:hAnsi="Arial" w:cs="Arial"/>
          <w:bCs/>
          <w:iCs/>
          <w:sz w:val="20"/>
          <w:szCs w:val="20"/>
        </w:rPr>
        <w:t>20</w:t>
      </w:r>
    </w:p>
    <w:p w:rsidR="001B5A16" w:rsidRPr="00E22D41" w:rsidRDefault="001B5A16" w:rsidP="001B5A16">
      <w:pPr>
        <w:tabs>
          <w:tab w:val="left" w:pos="14988"/>
          <w:tab w:val="left" w:pos="15348"/>
        </w:tabs>
        <w:autoSpaceDE w:val="0"/>
        <w:spacing w:line="360" w:lineRule="auto"/>
        <w:ind w:left="615"/>
        <w:rPr>
          <w:rFonts w:ascii="Arial" w:hAnsi="Arial" w:cs="Arial"/>
          <w:bCs/>
          <w:iCs/>
          <w:sz w:val="20"/>
          <w:szCs w:val="20"/>
          <w:u w:val="double"/>
        </w:rPr>
      </w:pPr>
    </w:p>
    <w:p w:rsidR="001B5A16" w:rsidRDefault="001B5A16" w:rsidP="003771C1">
      <w:pPr>
        <w:pStyle w:val="ListParagraph"/>
        <w:widowControl w:val="0"/>
        <w:numPr>
          <w:ilvl w:val="0"/>
          <w:numId w:val="7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771C1">
        <w:rPr>
          <w:rFonts w:ascii="Arial" w:hAnsi="Arial" w:cs="Arial"/>
          <w:bCs/>
          <w:iCs/>
          <w:sz w:val="20"/>
          <w:szCs w:val="20"/>
        </w:rPr>
        <w:lastRenderedPageBreak/>
        <w:t xml:space="preserve">Klik pada pautan yang terdapat di dalam e-mel tersebut. </w:t>
      </w:r>
      <w:r w:rsidRPr="003771C1">
        <w:rPr>
          <w:rFonts w:ascii="Arial" w:hAnsi="Arial" w:cs="Arial"/>
          <w:sz w:val="20"/>
          <w:szCs w:val="20"/>
        </w:rPr>
        <w:t xml:space="preserve">Skrin login akan  dipaparkan. Pengguna perlu memasukkan </w:t>
      </w:r>
      <w:r w:rsidRPr="003771C1">
        <w:rPr>
          <w:rFonts w:ascii="Arial" w:hAnsi="Arial" w:cs="Arial"/>
          <w:b/>
          <w:bCs/>
          <w:sz w:val="20"/>
          <w:szCs w:val="20"/>
        </w:rPr>
        <w:t>ID Pengguna</w:t>
      </w:r>
      <w:r w:rsidRPr="003771C1">
        <w:rPr>
          <w:rFonts w:ascii="Arial" w:hAnsi="Arial" w:cs="Arial"/>
          <w:sz w:val="20"/>
          <w:szCs w:val="20"/>
        </w:rPr>
        <w:t xml:space="preserve"> dan </w:t>
      </w:r>
      <w:r w:rsidRPr="003771C1">
        <w:rPr>
          <w:rFonts w:ascii="Arial" w:hAnsi="Arial" w:cs="Arial"/>
          <w:b/>
          <w:bCs/>
          <w:sz w:val="20"/>
          <w:szCs w:val="20"/>
        </w:rPr>
        <w:t>Katalaluan</w:t>
      </w:r>
      <w:r w:rsidRPr="003771C1">
        <w:rPr>
          <w:rFonts w:ascii="Arial" w:hAnsi="Arial" w:cs="Arial"/>
          <w:sz w:val="20"/>
          <w:szCs w:val="20"/>
        </w:rPr>
        <w:t xml:space="preserve"> dan kemudian pengguna akan dibawa terus kepada rekod yang berkenaan</w:t>
      </w:r>
    </w:p>
    <w:p w:rsidR="003771C1" w:rsidRPr="003771C1" w:rsidRDefault="003771C1" w:rsidP="003771C1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69"/>
        <w:jc w:val="both"/>
        <w:rPr>
          <w:rFonts w:ascii="Arial" w:hAnsi="Arial" w:cs="Arial"/>
          <w:sz w:val="20"/>
          <w:szCs w:val="20"/>
        </w:rPr>
      </w:pPr>
    </w:p>
    <w:p w:rsidR="003771C1" w:rsidRPr="00E22D41" w:rsidRDefault="003771C1" w:rsidP="003771C1">
      <w:pPr>
        <w:widowControl w:val="0"/>
        <w:tabs>
          <w:tab w:val="left" w:pos="992"/>
          <w:tab w:val="left" w:pos="13082"/>
          <w:tab w:val="left" w:pos="13442"/>
        </w:tabs>
        <w:suppressAutoHyphens/>
        <w:autoSpaceDE w:val="0"/>
        <w:spacing w:line="360" w:lineRule="auto"/>
        <w:ind w:left="709"/>
        <w:rPr>
          <w:rFonts w:ascii="Arial" w:hAnsi="Arial" w:cs="Arial"/>
          <w:b/>
          <w:bCs/>
          <w:iCs/>
          <w:sz w:val="20"/>
          <w:szCs w:val="20"/>
        </w:rPr>
      </w:pPr>
      <w:r w:rsidRPr="00E22D41">
        <w:rPr>
          <w:rFonts w:ascii="Arial" w:hAnsi="Arial" w:cs="Arial"/>
          <w:b/>
          <w:bCs/>
          <w:iCs/>
          <w:sz w:val="20"/>
          <w:szCs w:val="20"/>
        </w:rPr>
        <w:t>Melalui Sistem</w:t>
      </w:r>
    </w:p>
    <w:p w:rsidR="003771C1" w:rsidRPr="00E22D41" w:rsidRDefault="003771C1" w:rsidP="003771C1">
      <w:pPr>
        <w:tabs>
          <w:tab w:val="left" w:pos="5760"/>
          <w:tab w:val="left" w:pos="6120"/>
        </w:tabs>
        <w:autoSpaceDE w:val="0"/>
        <w:spacing w:line="360" w:lineRule="auto"/>
        <w:ind w:left="2443"/>
        <w:rPr>
          <w:rFonts w:ascii="Arial" w:hAnsi="Arial" w:cs="Arial"/>
          <w:bCs/>
          <w:iCs/>
          <w:sz w:val="20"/>
          <w:szCs w:val="20"/>
        </w:rPr>
      </w:pPr>
    </w:p>
    <w:p w:rsidR="00114DC7" w:rsidRDefault="00114DC7" w:rsidP="00114DC7">
      <w:pPr>
        <w:widowControl w:val="0"/>
        <w:numPr>
          <w:ilvl w:val="0"/>
          <w:numId w:val="41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hanging="450"/>
        <w:rPr>
          <w:rFonts w:ascii="Arial" w:hAnsi="Arial" w:cs="Arial"/>
          <w:bCs/>
          <w:iCs/>
          <w:sz w:val="20"/>
          <w:szCs w:val="20"/>
        </w:rPr>
      </w:pPr>
      <w:r w:rsidRPr="00114DC7">
        <w:rPr>
          <w:rFonts w:ascii="Arial" w:hAnsi="Arial" w:cs="Arial"/>
          <w:bCs/>
          <w:iCs/>
          <w:sz w:val="20"/>
          <w:szCs w:val="20"/>
        </w:rPr>
        <w:t xml:space="preserve">Pegawai perlu memasuki sistem dengan memasukkan </w:t>
      </w:r>
      <w:r w:rsidRPr="00114DC7">
        <w:rPr>
          <w:rFonts w:ascii="Arial" w:hAnsi="Arial" w:cs="Arial"/>
          <w:b/>
          <w:bCs/>
          <w:iCs/>
          <w:sz w:val="20"/>
          <w:szCs w:val="20"/>
        </w:rPr>
        <w:t>ID Pengguna</w:t>
      </w:r>
      <w:r w:rsidRPr="00114DC7">
        <w:rPr>
          <w:rFonts w:ascii="Arial" w:hAnsi="Arial" w:cs="Arial"/>
          <w:bCs/>
          <w:iCs/>
          <w:sz w:val="20"/>
          <w:szCs w:val="20"/>
        </w:rPr>
        <w:t xml:space="preserve"> dan </w:t>
      </w:r>
      <w:r w:rsidRPr="00114DC7">
        <w:rPr>
          <w:rFonts w:ascii="Arial" w:hAnsi="Arial" w:cs="Arial"/>
          <w:b/>
          <w:bCs/>
          <w:iCs/>
          <w:sz w:val="20"/>
          <w:szCs w:val="20"/>
        </w:rPr>
        <w:t>Katalaluan</w:t>
      </w:r>
      <w:r w:rsidRPr="00114DC7">
        <w:rPr>
          <w:rFonts w:ascii="Arial" w:hAnsi="Arial" w:cs="Arial"/>
          <w:bCs/>
          <w:iCs/>
          <w:sz w:val="20"/>
          <w:szCs w:val="20"/>
        </w:rPr>
        <w:t>.</w:t>
      </w:r>
    </w:p>
    <w:p w:rsidR="003771C1" w:rsidRPr="00114DC7" w:rsidRDefault="003771C1" w:rsidP="00114DC7">
      <w:pPr>
        <w:widowControl w:val="0"/>
        <w:numPr>
          <w:ilvl w:val="0"/>
          <w:numId w:val="41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hanging="450"/>
        <w:rPr>
          <w:rFonts w:ascii="Arial" w:hAnsi="Arial" w:cs="Arial"/>
          <w:bCs/>
          <w:iCs/>
          <w:sz w:val="20"/>
          <w:szCs w:val="20"/>
        </w:rPr>
      </w:pPr>
      <w:r w:rsidRPr="00114DC7">
        <w:rPr>
          <w:rFonts w:ascii="Arial" w:hAnsi="Arial" w:cs="Arial"/>
          <w:bCs/>
          <w:iCs/>
          <w:sz w:val="20"/>
          <w:szCs w:val="20"/>
        </w:rPr>
        <w:t xml:space="preserve">Dari muka hadapan modul, klik pada pautan </w:t>
      </w: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1612900" cy="198120"/>
            <wp:effectExtent l="19050" t="0" r="6350" b="0"/>
            <wp:docPr id="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14DC7">
        <w:rPr>
          <w:rFonts w:ascii="Arial" w:hAnsi="Arial" w:cs="Arial"/>
          <w:b/>
          <w:bCs/>
          <w:iCs/>
          <w:sz w:val="20"/>
          <w:szCs w:val="20"/>
        </w:rPr>
        <w:t xml:space="preserve"> </w:t>
      </w:r>
      <w:r w:rsidRPr="00114DC7">
        <w:rPr>
          <w:rFonts w:ascii="Arial" w:hAnsi="Arial" w:cs="Arial"/>
          <w:iCs/>
          <w:sz w:val="20"/>
          <w:szCs w:val="20"/>
        </w:rPr>
        <w:t xml:space="preserve">dibawah menu </w:t>
      </w:r>
      <w:r w:rsidRPr="00114DC7">
        <w:rPr>
          <w:rFonts w:ascii="Arial" w:hAnsi="Arial" w:cs="Arial"/>
          <w:b/>
          <w:bCs/>
          <w:iCs/>
          <w:sz w:val="20"/>
          <w:szCs w:val="20"/>
        </w:rPr>
        <w:t>Soal Jawab Parlimen</w:t>
      </w:r>
      <w:r w:rsidRPr="00114DC7">
        <w:rPr>
          <w:rFonts w:ascii="Arial" w:hAnsi="Arial" w:cs="Arial"/>
          <w:bCs/>
          <w:iCs/>
          <w:sz w:val="20"/>
          <w:szCs w:val="20"/>
        </w:rPr>
        <w:t xml:space="preserve">. </w:t>
      </w:r>
    </w:p>
    <w:p w:rsidR="003771C1" w:rsidRDefault="003771C1" w:rsidP="00114DC7">
      <w:pPr>
        <w:widowControl w:val="0"/>
        <w:numPr>
          <w:ilvl w:val="0"/>
          <w:numId w:val="41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Skrin senarai rekod yang memerlukan tindakan </w:t>
      </w:r>
      <w:r>
        <w:rPr>
          <w:rFonts w:ascii="Arial" w:hAnsi="Arial" w:cs="Arial"/>
          <w:bCs/>
          <w:iCs/>
          <w:sz w:val="20"/>
          <w:szCs w:val="20"/>
        </w:rPr>
        <w:t>TKSP</w:t>
      </w:r>
      <w:r w:rsidRPr="00E22D41">
        <w:rPr>
          <w:rFonts w:ascii="Arial" w:hAnsi="Arial" w:cs="Arial"/>
          <w:bCs/>
          <w:iCs/>
          <w:sz w:val="20"/>
          <w:szCs w:val="20"/>
        </w:rPr>
        <w:t xml:space="preserve"> akan dipaparkan.</w:t>
      </w:r>
      <w:r w:rsidR="003910D4">
        <w:rPr>
          <w:rFonts w:ascii="Arial" w:hAnsi="Arial" w:cs="Arial"/>
          <w:bCs/>
          <w:iCs/>
          <w:sz w:val="20"/>
          <w:szCs w:val="20"/>
        </w:rPr>
        <w:t xml:space="preserve"> Rujuk gamb</w:t>
      </w:r>
      <w:r w:rsidR="00A07340">
        <w:rPr>
          <w:rFonts w:ascii="Arial" w:hAnsi="Arial" w:cs="Arial"/>
          <w:bCs/>
          <w:iCs/>
          <w:sz w:val="20"/>
          <w:szCs w:val="20"/>
        </w:rPr>
        <w:t>arajah 21</w:t>
      </w:r>
      <w:r w:rsidR="003910D4">
        <w:rPr>
          <w:rFonts w:ascii="Arial" w:hAnsi="Arial" w:cs="Arial"/>
          <w:bCs/>
          <w:iCs/>
          <w:sz w:val="20"/>
          <w:szCs w:val="20"/>
        </w:rPr>
        <w:t>.</w:t>
      </w:r>
    </w:p>
    <w:p w:rsidR="003771C1" w:rsidRDefault="003771C1" w:rsidP="003771C1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525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76875" cy="2352675"/>
            <wp:effectExtent l="19050" t="0" r="9525" b="0"/>
            <wp:docPr id="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0D4" w:rsidRDefault="003910D4" w:rsidP="003910D4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525"/>
        <w:jc w:val="center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A07340">
        <w:rPr>
          <w:rFonts w:ascii="Arial" w:hAnsi="Arial" w:cs="Arial"/>
          <w:bCs/>
          <w:iCs/>
          <w:sz w:val="20"/>
          <w:szCs w:val="20"/>
        </w:rPr>
        <w:t>21</w:t>
      </w:r>
    </w:p>
    <w:p w:rsidR="003910D4" w:rsidRPr="00E22D41" w:rsidRDefault="003910D4" w:rsidP="003910D4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525"/>
        <w:jc w:val="center"/>
        <w:rPr>
          <w:rFonts w:ascii="Arial" w:hAnsi="Arial" w:cs="Arial"/>
          <w:bCs/>
          <w:iCs/>
          <w:sz w:val="20"/>
          <w:szCs w:val="20"/>
        </w:rPr>
      </w:pPr>
    </w:p>
    <w:p w:rsidR="003771C1" w:rsidRPr="003910D4" w:rsidRDefault="003771C1" w:rsidP="00114DC7">
      <w:pPr>
        <w:widowControl w:val="0"/>
        <w:numPr>
          <w:ilvl w:val="0"/>
          <w:numId w:val="41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rPr>
          <w:rFonts w:ascii="Arial" w:hAnsi="Arial" w:cs="Arial"/>
          <w:bCs/>
          <w:iCs/>
          <w:spacing w:val="-2"/>
          <w:sz w:val="20"/>
          <w:szCs w:val="20"/>
          <w:lang w:val="fi-FI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Klik pada rekod yang ingin dikemaskini. </w:t>
      </w:r>
      <w:r w:rsidRPr="00E22D41">
        <w:rPr>
          <w:rFonts w:ascii="Arial" w:hAnsi="Arial" w:cs="Arial"/>
          <w:bCs/>
          <w:iCs/>
          <w:sz w:val="20"/>
          <w:szCs w:val="20"/>
          <w:lang w:val="fi-FI"/>
        </w:rPr>
        <w:t>Rekod soal jawab berkenaan akan dipaparkan.</w:t>
      </w:r>
      <w:r w:rsidR="003910D4">
        <w:rPr>
          <w:rFonts w:ascii="Arial" w:hAnsi="Arial" w:cs="Arial"/>
          <w:bCs/>
          <w:iCs/>
          <w:sz w:val="20"/>
          <w:szCs w:val="20"/>
          <w:lang w:val="fi-FI"/>
        </w:rPr>
        <w:t>Rujuk gambarajah 2</w:t>
      </w:r>
      <w:r w:rsidR="00A07340">
        <w:rPr>
          <w:rFonts w:ascii="Arial" w:hAnsi="Arial" w:cs="Arial"/>
          <w:bCs/>
          <w:iCs/>
          <w:sz w:val="20"/>
          <w:szCs w:val="20"/>
          <w:lang w:val="fi-FI"/>
        </w:rPr>
        <w:t>2</w:t>
      </w:r>
      <w:r w:rsidR="003910D4">
        <w:rPr>
          <w:rFonts w:ascii="Arial" w:hAnsi="Arial" w:cs="Arial"/>
          <w:bCs/>
          <w:iCs/>
          <w:sz w:val="20"/>
          <w:szCs w:val="20"/>
          <w:lang w:val="fi-FI"/>
        </w:rPr>
        <w:t>.</w:t>
      </w:r>
    </w:p>
    <w:p w:rsidR="003910D4" w:rsidRDefault="003910D4" w:rsidP="003910D4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525"/>
        <w:rPr>
          <w:rFonts w:ascii="Arial" w:hAnsi="Arial" w:cs="Arial"/>
          <w:bCs/>
          <w:iCs/>
          <w:spacing w:val="-2"/>
          <w:sz w:val="20"/>
          <w:szCs w:val="20"/>
          <w:lang w:val="fi-FI"/>
        </w:rPr>
      </w:pPr>
      <w:r>
        <w:rPr>
          <w:rFonts w:ascii="Arial" w:hAnsi="Arial" w:cs="Arial"/>
          <w:bCs/>
          <w:iCs/>
          <w:noProof/>
          <w:spacing w:val="-2"/>
          <w:sz w:val="20"/>
          <w:szCs w:val="20"/>
        </w:rPr>
        <w:drawing>
          <wp:inline distT="0" distB="0" distL="0" distR="0">
            <wp:extent cx="5485909" cy="2264735"/>
            <wp:effectExtent l="19050" t="0" r="491" b="0"/>
            <wp:docPr id="5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64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0D4" w:rsidRPr="00E22D41" w:rsidRDefault="003910D4" w:rsidP="003910D4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525"/>
        <w:jc w:val="center"/>
        <w:rPr>
          <w:rFonts w:ascii="Arial" w:hAnsi="Arial" w:cs="Arial"/>
          <w:bCs/>
          <w:iCs/>
          <w:spacing w:val="-2"/>
          <w:sz w:val="20"/>
          <w:szCs w:val="20"/>
          <w:lang w:val="fi-FI"/>
        </w:rPr>
      </w:pPr>
      <w:r>
        <w:rPr>
          <w:rFonts w:ascii="Arial" w:hAnsi="Arial" w:cs="Arial"/>
          <w:bCs/>
          <w:iCs/>
          <w:spacing w:val="-2"/>
          <w:sz w:val="20"/>
          <w:szCs w:val="20"/>
          <w:lang w:val="fi-FI"/>
        </w:rPr>
        <w:t xml:space="preserve">Gambarajah </w:t>
      </w:r>
      <w:r w:rsidR="00A07340">
        <w:rPr>
          <w:rFonts w:ascii="Arial" w:hAnsi="Arial" w:cs="Arial"/>
          <w:bCs/>
          <w:iCs/>
          <w:spacing w:val="-2"/>
          <w:sz w:val="20"/>
          <w:szCs w:val="20"/>
          <w:lang w:val="fi-FI"/>
        </w:rPr>
        <w:t>22</w:t>
      </w:r>
    </w:p>
    <w:p w:rsidR="003771C1" w:rsidRDefault="00A3495F" w:rsidP="00114DC7">
      <w:pPr>
        <w:pStyle w:val="ListParagraph"/>
        <w:widowControl w:val="0"/>
        <w:numPr>
          <w:ilvl w:val="0"/>
          <w:numId w:val="41"/>
        </w:numPr>
        <w:tabs>
          <w:tab w:val="left" w:pos="21792"/>
          <w:tab w:val="left" w:pos="22152"/>
        </w:tabs>
        <w:suppressAutoHyphens/>
        <w:autoSpaceDE w:val="0"/>
        <w:spacing w:line="360" w:lineRule="auto"/>
        <w:ind w:left="1350" w:hanging="270"/>
        <w:rPr>
          <w:rFonts w:ascii="Arial" w:hAnsi="Arial" w:cs="Arial"/>
          <w:bCs/>
          <w:iCs/>
          <w:sz w:val="20"/>
          <w:szCs w:val="20"/>
          <w:lang w:val="fi-FI"/>
        </w:rPr>
      </w:pPr>
      <w:r>
        <w:rPr>
          <w:rFonts w:ascii="Arial" w:hAnsi="Arial" w:cs="Arial"/>
          <w:bCs/>
          <w:iCs/>
          <w:sz w:val="20"/>
          <w:szCs w:val="20"/>
          <w:lang w:val="fi-FI"/>
        </w:rPr>
        <w:lastRenderedPageBreak/>
        <w:t xml:space="preserve">TKSP perlu membuat semakan jawapan dengan klik pada </w:t>
      </w:r>
      <w:r w:rsidRPr="00A3495F">
        <w:rPr>
          <w:rFonts w:ascii="Arial" w:hAnsi="Arial" w:cs="Arial"/>
          <w:b/>
          <w:bCs/>
          <w:iCs/>
          <w:sz w:val="20"/>
          <w:szCs w:val="20"/>
          <w:lang w:val="fi-FI"/>
        </w:rPr>
        <w:t>SEMAKAN JAWAPAN</w:t>
      </w:r>
      <w:r>
        <w:rPr>
          <w:rFonts w:ascii="Arial" w:hAnsi="Arial" w:cs="Arial"/>
          <w:bCs/>
          <w:iCs/>
          <w:sz w:val="20"/>
          <w:szCs w:val="20"/>
          <w:lang w:val="fi-FI"/>
        </w:rPr>
        <w:t>.Rujuk gambarajah 2</w:t>
      </w:r>
      <w:r w:rsidR="00A07340">
        <w:rPr>
          <w:rFonts w:ascii="Arial" w:hAnsi="Arial" w:cs="Arial"/>
          <w:bCs/>
          <w:iCs/>
          <w:sz w:val="20"/>
          <w:szCs w:val="20"/>
          <w:lang w:val="fi-FI"/>
        </w:rPr>
        <w:t>3.</w:t>
      </w:r>
      <w:r>
        <w:rPr>
          <w:rFonts w:ascii="Arial" w:hAnsi="Arial" w:cs="Arial"/>
          <w:bCs/>
          <w:iCs/>
          <w:sz w:val="20"/>
          <w:szCs w:val="20"/>
          <w:lang w:val="fi-FI"/>
        </w:rPr>
        <w:t>.</w:t>
      </w:r>
    </w:p>
    <w:p w:rsidR="00A3495F" w:rsidRDefault="00A3495F" w:rsidP="00A3495F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440" w:hanging="630"/>
        <w:rPr>
          <w:rFonts w:ascii="Arial" w:hAnsi="Arial" w:cs="Arial"/>
          <w:bCs/>
          <w:iCs/>
          <w:sz w:val="20"/>
          <w:szCs w:val="20"/>
          <w:lang w:val="fi-FI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76875" cy="1219200"/>
            <wp:effectExtent l="19050" t="0" r="9525" b="0"/>
            <wp:docPr id="5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95F" w:rsidRDefault="00A3495F" w:rsidP="00A3495F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440" w:hanging="630"/>
        <w:jc w:val="center"/>
        <w:rPr>
          <w:rFonts w:ascii="Arial" w:hAnsi="Arial" w:cs="Arial"/>
          <w:bCs/>
          <w:iCs/>
          <w:sz w:val="20"/>
          <w:szCs w:val="20"/>
          <w:lang w:val="fi-FI"/>
        </w:rPr>
      </w:pPr>
      <w:r>
        <w:rPr>
          <w:rFonts w:ascii="Arial" w:hAnsi="Arial" w:cs="Arial"/>
          <w:bCs/>
          <w:iCs/>
          <w:sz w:val="20"/>
          <w:szCs w:val="20"/>
          <w:lang w:val="fi-FI"/>
        </w:rPr>
        <w:t xml:space="preserve">Gambarajah </w:t>
      </w:r>
      <w:r w:rsidR="00A07340">
        <w:rPr>
          <w:rFonts w:ascii="Arial" w:hAnsi="Arial" w:cs="Arial"/>
          <w:bCs/>
          <w:iCs/>
          <w:sz w:val="20"/>
          <w:szCs w:val="20"/>
          <w:lang w:val="fi-FI"/>
        </w:rPr>
        <w:t>23.</w:t>
      </w:r>
    </w:p>
    <w:p w:rsidR="00A3495F" w:rsidRPr="00A3495F" w:rsidRDefault="00A3495F" w:rsidP="00A3495F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440" w:hanging="630"/>
        <w:rPr>
          <w:rFonts w:ascii="Arial" w:hAnsi="Arial" w:cs="Arial"/>
          <w:bCs/>
          <w:iCs/>
          <w:sz w:val="20"/>
          <w:szCs w:val="20"/>
          <w:lang w:val="fi-FI"/>
        </w:rPr>
      </w:pPr>
    </w:p>
    <w:p w:rsidR="003771C1" w:rsidRDefault="00B46FE8" w:rsidP="00A3495F">
      <w:pPr>
        <w:pStyle w:val="ListParagraph"/>
        <w:widowControl w:val="0"/>
        <w:numPr>
          <w:ilvl w:val="1"/>
          <w:numId w:val="24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firstLine="0"/>
        <w:jc w:val="both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>TKSP boleh m</w:t>
      </w:r>
      <w:r w:rsidR="00BA4B89">
        <w:rPr>
          <w:rFonts w:ascii="Arial" w:hAnsi="Arial" w:cs="Arial"/>
          <w:bCs/>
          <w:iCs/>
          <w:sz w:val="20"/>
          <w:szCs w:val="20"/>
        </w:rPr>
        <w:t xml:space="preserve">embaca jawapan dan maklumat </w:t>
      </w:r>
      <w:r w:rsidR="00114DC7">
        <w:rPr>
          <w:rFonts w:ascii="Arial" w:hAnsi="Arial" w:cs="Arial"/>
          <w:bCs/>
          <w:iCs/>
          <w:sz w:val="20"/>
          <w:szCs w:val="20"/>
        </w:rPr>
        <w:t xml:space="preserve"> </w:t>
      </w:r>
      <w:r w:rsidR="00BA4B89">
        <w:rPr>
          <w:rFonts w:ascii="Arial" w:hAnsi="Arial" w:cs="Arial"/>
          <w:bCs/>
          <w:iCs/>
          <w:sz w:val="20"/>
          <w:szCs w:val="20"/>
        </w:rPr>
        <w:t>tam</w:t>
      </w:r>
      <w:r>
        <w:rPr>
          <w:rFonts w:ascii="Arial" w:hAnsi="Arial" w:cs="Arial"/>
          <w:bCs/>
          <w:iCs/>
          <w:sz w:val="20"/>
          <w:szCs w:val="20"/>
        </w:rPr>
        <w:t>bahan yang telah dimasukkan oleh Bahagian/Agensi. Beliau boleh memilih samada jawapan tersebut perlu dipinda ataupun tidak. Rujuk gambarajah 2</w:t>
      </w:r>
      <w:r w:rsidR="00A07340">
        <w:rPr>
          <w:rFonts w:ascii="Arial" w:hAnsi="Arial" w:cs="Arial"/>
          <w:bCs/>
          <w:iCs/>
          <w:sz w:val="20"/>
          <w:szCs w:val="20"/>
        </w:rPr>
        <w:t>4</w:t>
      </w:r>
      <w:r>
        <w:rPr>
          <w:rFonts w:ascii="Arial" w:hAnsi="Arial" w:cs="Arial"/>
          <w:bCs/>
          <w:iCs/>
          <w:sz w:val="20"/>
          <w:szCs w:val="20"/>
        </w:rPr>
        <w:t>.</w:t>
      </w:r>
    </w:p>
    <w:p w:rsidR="00B46FE8" w:rsidRDefault="00B46FE8" w:rsidP="00B46FE8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both"/>
        <w:rPr>
          <w:rFonts w:ascii="Arial" w:hAnsi="Arial" w:cs="Arial"/>
          <w:bCs/>
          <w:iCs/>
          <w:sz w:val="20"/>
          <w:szCs w:val="20"/>
        </w:rPr>
      </w:pPr>
    </w:p>
    <w:p w:rsidR="00B46FE8" w:rsidRDefault="00B46FE8" w:rsidP="00B46FE8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both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76875" cy="1114425"/>
            <wp:effectExtent l="19050" t="0" r="9525" b="0"/>
            <wp:docPr id="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FE8" w:rsidRDefault="00B46FE8" w:rsidP="00B46FE8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center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A07340">
        <w:rPr>
          <w:rFonts w:ascii="Arial" w:hAnsi="Arial" w:cs="Arial"/>
          <w:bCs/>
          <w:iCs/>
          <w:sz w:val="20"/>
          <w:szCs w:val="20"/>
        </w:rPr>
        <w:t>24</w:t>
      </w:r>
      <w:r>
        <w:rPr>
          <w:rFonts w:ascii="Arial" w:hAnsi="Arial" w:cs="Arial"/>
          <w:bCs/>
          <w:iCs/>
          <w:sz w:val="20"/>
          <w:szCs w:val="20"/>
        </w:rPr>
        <w:t>.</w:t>
      </w:r>
    </w:p>
    <w:p w:rsidR="00B46FE8" w:rsidRDefault="00B46FE8" w:rsidP="00B46FE8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both"/>
        <w:rPr>
          <w:rFonts w:ascii="Arial" w:hAnsi="Arial" w:cs="Arial"/>
          <w:bCs/>
          <w:iCs/>
          <w:sz w:val="20"/>
          <w:szCs w:val="20"/>
        </w:rPr>
      </w:pPr>
    </w:p>
    <w:p w:rsidR="00B46FE8" w:rsidRDefault="00B46FE8" w:rsidP="00B46FE8">
      <w:pPr>
        <w:pStyle w:val="ListParagraph"/>
        <w:widowControl w:val="0"/>
        <w:numPr>
          <w:ilvl w:val="1"/>
          <w:numId w:val="24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hanging="90"/>
        <w:jc w:val="both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>Sekiranya TKSP memilih tiada pindaan, TKSP perlu memilih soalan dihantar kepada KSP ataupun MKll</w:t>
      </w:r>
      <w:r w:rsidR="006D7579">
        <w:rPr>
          <w:rFonts w:ascii="Arial" w:hAnsi="Arial" w:cs="Arial"/>
          <w:bCs/>
          <w:iCs/>
          <w:sz w:val="20"/>
          <w:szCs w:val="20"/>
        </w:rPr>
        <w:t xml:space="preserve">.Rujuk gambarajah </w:t>
      </w:r>
      <w:r w:rsidR="00A07340">
        <w:rPr>
          <w:rFonts w:ascii="Arial" w:hAnsi="Arial" w:cs="Arial"/>
          <w:bCs/>
          <w:iCs/>
          <w:sz w:val="20"/>
          <w:szCs w:val="20"/>
        </w:rPr>
        <w:t>25</w:t>
      </w:r>
      <w:r w:rsidR="006D7579">
        <w:rPr>
          <w:rFonts w:ascii="Arial" w:hAnsi="Arial" w:cs="Arial"/>
          <w:bCs/>
          <w:iCs/>
          <w:sz w:val="20"/>
          <w:szCs w:val="20"/>
        </w:rPr>
        <w:t>.</w:t>
      </w:r>
    </w:p>
    <w:p w:rsidR="006D7579" w:rsidRDefault="006D7579" w:rsidP="006D7579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both"/>
        <w:rPr>
          <w:rFonts w:ascii="Arial" w:hAnsi="Arial" w:cs="Arial"/>
          <w:bCs/>
          <w:iCs/>
          <w:sz w:val="20"/>
          <w:szCs w:val="20"/>
        </w:rPr>
      </w:pPr>
    </w:p>
    <w:p w:rsidR="006D7579" w:rsidRDefault="006D7579" w:rsidP="006D7579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both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76875" cy="1238250"/>
            <wp:effectExtent l="19050" t="0" r="9525" b="0"/>
            <wp:docPr id="5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579" w:rsidRDefault="006D7579" w:rsidP="006D7579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center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A07340">
        <w:rPr>
          <w:rFonts w:ascii="Arial" w:hAnsi="Arial" w:cs="Arial"/>
          <w:bCs/>
          <w:iCs/>
          <w:sz w:val="20"/>
          <w:szCs w:val="20"/>
        </w:rPr>
        <w:t>25</w:t>
      </w:r>
    </w:p>
    <w:p w:rsidR="006D7579" w:rsidRDefault="006D7579" w:rsidP="006D7579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center"/>
        <w:rPr>
          <w:rFonts w:ascii="Arial" w:hAnsi="Arial" w:cs="Arial"/>
          <w:bCs/>
          <w:iCs/>
          <w:sz w:val="20"/>
          <w:szCs w:val="20"/>
        </w:rPr>
      </w:pPr>
    </w:p>
    <w:p w:rsidR="006D7579" w:rsidRPr="00A07340" w:rsidRDefault="006D7579" w:rsidP="009448BD">
      <w:pPr>
        <w:pStyle w:val="ListParagraph"/>
        <w:widowControl w:val="0"/>
        <w:numPr>
          <w:ilvl w:val="1"/>
          <w:numId w:val="24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hanging="270"/>
        <w:rPr>
          <w:rFonts w:ascii="Arial" w:hAnsi="Arial" w:cs="Arial"/>
          <w:bCs/>
          <w:iCs/>
          <w:sz w:val="20"/>
          <w:szCs w:val="20"/>
        </w:rPr>
      </w:pPr>
      <w:r w:rsidRPr="00A07340">
        <w:rPr>
          <w:rFonts w:ascii="Arial" w:hAnsi="Arial" w:cs="Arial"/>
          <w:bCs/>
          <w:iCs/>
          <w:sz w:val="20"/>
          <w:szCs w:val="20"/>
        </w:rPr>
        <w:t xml:space="preserve">Sekiranya soalan perlu dipinda, TKSP perlu memilih </w:t>
      </w:r>
      <w:r w:rsidRPr="00A07340">
        <w:rPr>
          <w:rFonts w:ascii="Arial" w:hAnsi="Arial" w:cs="Arial"/>
          <w:bCs/>
          <w:i/>
          <w:iCs/>
          <w:sz w:val="20"/>
          <w:szCs w:val="20"/>
        </w:rPr>
        <w:t xml:space="preserve">radio button </w:t>
      </w:r>
      <w:r w:rsidRPr="00A07340">
        <w:rPr>
          <w:rFonts w:ascii="Arial" w:hAnsi="Arial" w:cs="Arial"/>
          <w:b/>
          <w:bCs/>
          <w:iCs/>
          <w:sz w:val="20"/>
          <w:szCs w:val="20"/>
        </w:rPr>
        <w:t>YA</w:t>
      </w:r>
      <w:r w:rsidR="00A07340" w:rsidRPr="00A07340">
        <w:rPr>
          <w:rFonts w:ascii="Arial" w:hAnsi="Arial" w:cs="Arial"/>
          <w:bCs/>
          <w:iCs/>
          <w:sz w:val="20"/>
          <w:szCs w:val="20"/>
        </w:rPr>
        <w:t xml:space="preserve"> dan ruangan </w:t>
      </w:r>
      <w:r w:rsidR="00A07340" w:rsidRPr="00A07340">
        <w:rPr>
          <w:rFonts w:ascii="Arial" w:hAnsi="Arial" w:cs="Arial"/>
          <w:b/>
          <w:bCs/>
          <w:iCs/>
          <w:sz w:val="20"/>
          <w:szCs w:val="20"/>
        </w:rPr>
        <w:t>Catatan Sekiranya ada pindaan</w:t>
      </w:r>
      <w:r w:rsidR="00A07340" w:rsidRPr="00A07340">
        <w:rPr>
          <w:rFonts w:ascii="Arial" w:hAnsi="Arial" w:cs="Arial"/>
          <w:bCs/>
          <w:iCs/>
          <w:sz w:val="20"/>
          <w:szCs w:val="20"/>
        </w:rPr>
        <w:t xml:space="preserve"> akan dipap</w:t>
      </w:r>
      <w:r w:rsidR="00114DC7">
        <w:rPr>
          <w:rFonts w:ascii="Arial" w:hAnsi="Arial" w:cs="Arial"/>
          <w:bCs/>
          <w:iCs/>
          <w:sz w:val="20"/>
          <w:szCs w:val="20"/>
        </w:rPr>
        <w:t>a</w:t>
      </w:r>
      <w:r w:rsidR="00A07340" w:rsidRPr="00A07340">
        <w:rPr>
          <w:rFonts w:ascii="Arial" w:hAnsi="Arial" w:cs="Arial"/>
          <w:bCs/>
          <w:iCs/>
          <w:sz w:val="20"/>
          <w:szCs w:val="20"/>
        </w:rPr>
        <w:t xml:space="preserve">rkan. Rujuk </w:t>
      </w:r>
      <w:r w:rsidRPr="00A07340">
        <w:rPr>
          <w:rFonts w:ascii="Arial" w:hAnsi="Arial" w:cs="Arial"/>
          <w:bCs/>
          <w:iCs/>
          <w:sz w:val="20"/>
          <w:szCs w:val="20"/>
        </w:rPr>
        <w:t xml:space="preserve"> gambarajah </w:t>
      </w:r>
      <w:r w:rsidR="00A07340" w:rsidRPr="00A07340">
        <w:rPr>
          <w:rFonts w:ascii="Arial" w:hAnsi="Arial" w:cs="Arial"/>
          <w:bCs/>
          <w:iCs/>
          <w:sz w:val="20"/>
          <w:szCs w:val="20"/>
        </w:rPr>
        <w:t>26</w:t>
      </w:r>
      <w:r w:rsidRPr="00A07340">
        <w:rPr>
          <w:rFonts w:ascii="Arial" w:hAnsi="Arial" w:cs="Arial"/>
          <w:bCs/>
          <w:iCs/>
          <w:sz w:val="20"/>
          <w:szCs w:val="20"/>
        </w:rPr>
        <w:t xml:space="preserve"> </w:t>
      </w:r>
      <w:r w:rsidR="00A07340">
        <w:rPr>
          <w:rFonts w:ascii="Arial" w:hAnsi="Arial" w:cs="Arial"/>
          <w:bCs/>
          <w:iCs/>
          <w:sz w:val="20"/>
          <w:szCs w:val="20"/>
        </w:rPr>
        <w:t>.</w:t>
      </w:r>
      <w:r>
        <w:rPr>
          <w:rFonts w:ascii="Arial" w:hAnsi="Arial" w:cs="Arial"/>
          <w:bCs/>
          <w:iCs/>
          <w:noProof/>
          <w:sz w:val="20"/>
          <w:szCs w:val="20"/>
        </w:rPr>
        <w:lastRenderedPageBreak/>
        <w:drawing>
          <wp:inline distT="0" distB="0" distL="0" distR="0">
            <wp:extent cx="5486400" cy="1581150"/>
            <wp:effectExtent l="19050" t="0" r="0" b="0"/>
            <wp:docPr id="5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579" w:rsidRDefault="00A07340" w:rsidP="006D7579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center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>Gambarajah 26</w:t>
      </w:r>
      <w:r w:rsidR="006D7579">
        <w:rPr>
          <w:rFonts w:ascii="Arial" w:hAnsi="Arial" w:cs="Arial"/>
          <w:bCs/>
          <w:iCs/>
          <w:sz w:val="20"/>
          <w:szCs w:val="20"/>
        </w:rPr>
        <w:t>.</w:t>
      </w:r>
    </w:p>
    <w:p w:rsidR="006D7579" w:rsidRPr="00B46FE8" w:rsidRDefault="006D7579" w:rsidP="006D7579">
      <w:pPr>
        <w:pStyle w:val="ListParagraph"/>
        <w:widowControl w:val="0"/>
        <w:numPr>
          <w:ilvl w:val="1"/>
          <w:numId w:val="24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hanging="180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>TKSP perlu memasukkan maklumat pada ruangan yang disediakan dan soalan tersebut akan dihantar kembali kepada PPPB Bahagian/Agensi yang berkenaan.</w:t>
      </w:r>
    </w:p>
    <w:p w:rsidR="001B5A16" w:rsidRDefault="001B5A16" w:rsidP="001B5A16">
      <w:pPr>
        <w:pStyle w:val="Tajuk3"/>
        <w:numPr>
          <w:ilvl w:val="0"/>
          <w:numId w:val="0"/>
        </w:numPr>
        <w:spacing w:line="360" w:lineRule="auto"/>
        <w:ind w:left="720"/>
        <w:rPr>
          <w:rFonts w:ascii="Arial" w:hAnsi="Arial" w:cs="Arial"/>
          <w:b w:val="0"/>
          <w:sz w:val="20"/>
          <w:szCs w:val="20"/>
          <w:u w:val="none"/>
        </w:rPr>
      </w:pPr>
    </w:p>
    <w:p w:rsidR="001B5A16" w:rsidRPr="001B5A16" w:rsidRDefault="001B5A16" w:rsidP="001B5A16">
      <w:pPr>
        <w:pStyle w:val="Tajuk3"/>
        <w:numPr>
          <w:ilvl w:val="0"/>
          <w:numId w:val="0"/>
        </w:numPr>
        <w:spacing w:line="360" w:lineRule="auto"/>
        <w:ind w:left="720"/>
        <w:rPr>
          <w:rFonts w:ascii="Arial" w:hAnsi="Arial" w:cs="Arial"/>
          <w:b w:val="0"/>
          <w:sz w:val="20"/>
          <w:szCs w:val="20"/>
          <w:u w:val="none"/>
        </w:rPr>
      </w:pPr>
    </w:p>
    <w:p w:rsidR="005B335C" w:rsidRDefault="005B335C" w:rsidP="00CA355C">
      <w:pPr>
        <w:pStyle w:val="Tajuk3"/>
        <w:tabs>
          <w:tab w:val="clear" w:pos="2160"/>
          <w:tab w:val="num" w:pos="720"/>
        </w:tabs>
        <w:ind w:hanging="2160"/>
        <w:rPr>
          <w:rFonts w:ascii="Arial" w:hAnsi="Arial" w:cs="Arial"/>
          <w:sz w:val="20"/>
          <w:szCs w:val="20"/>
          <w:u w:val="none"/>
        </w:rPr>
      </w:pPr>
      <w:r>
        <w:rPr>
          <w:rFonts w:ascii="Arial" w:hAnsi="Arial" w:cs="Arial"/>
          <w:sz w:val="20"/>
          <w:szCs w:val="20"/>
          <w:u w:val="none"/>
        </w:rPr>
        <w:t>Pindaan Semula Jawapan oleh Bahagian/Agensi</w:t>
      </w:r>
      <w:r w:rsidR="00347B67">
        <w:rPr>
          <w:rFonts w:ascii="Arial" w:hAnsi="Arial" w:cs="Arial"/>
          <w:sz w:val="20"/>
          <w:szCs w:val="20"/>
          <w:u w:val="none"/>
        </w:rPr>
        <w:t xml:space="preserve"> MOF</w:t>
      </w:r>
      <w:r w:rsidR="004D2740">
        <w:rPr>
          <w:rFonts w:ascii="Arial" w:hAnsi="Arial" w:cs="Arial"/>
          <w:sz w:val="20"/>
          <w:szCs w:val="20"/>
          <w:u w:val="none"/>
        </w:rPr>
        <w:t xml:space="preserve"> dari Tindakan TKSP</w:t>
      </w:r>
    </w:p>
    <w:p w:rsidR="005B335C" w:rsidRDefault="005B335C" w:rsidP="005B335C">
      <w:pPr>
        <w:pStyle w:val="Tajuk3"/>
        <w:numPr>
          <w:ilvl w:val="0"/>
          <w:numId w:val="0"/>
        </w:numPr>
        <w:ind w:left="720"/>
        <w:rPr>
          <w:rFonts w:ascii="Arial" w:hAnsi="Arial" w:cs="Arial"/>
          <w:sz w:val="20"/>
          <w:szCs w:val="20"/>
          <w:u w:val="none"/>
        </w:rPr>
      </w:pPr>
    </w:p>
    <w:p w:rsidR="005B335C" w:rsidRDefault="005B335C" w:rsidP="005B335C">
      <w:pPr>
        <w:pStyle w:val="Tajuk3"/>
        <w:numPr>
          <w:ilvl w:val="0"/>
          <w:numId w:val="0"/>
        </w:numPr>
        <w:spacing w:line="360" w:lineRule="auto"/>
        <w:ind w:left="720"/>
        <w:rPr>
          <w:rFonts w:ascii="Arial" w:hAnsi="Arial" w:cs="Arial"/>
          <w:b w:val="0"/>
          <w:bCs/>
          <w:iCs/>
          <w:sz w:val="20"/>
          <w:szCs w:val="20"/>
          <w:u w:val="none"/>
        </w:rPr>
      </w:pPr>
      <w:r>
        <w:rPr>
          <w:rFonts w:ascii="Arial" w:hAnsi="Arial" w:cs="Arial"/>
          <w:b w:val="0"/>
          <w:sz w:val="20"/>
          <w:szCs w:val="20"/>
          <w:u w:val="none"/>
        </w:rPr>
        <w:t xml:space="preserve">Pegawai yang bertanggungjawab akan menerima e-mel pemberitahuan. </w:t>
      </w:r>
      <w:r w:rsidRPr="005B335C">
        <w:rPr>
          <w:rFonts w:ascii="Arial" w:hAnsi="Arial" w:cs="Arial"/>
          <w:b w:val="0"/>
          <w:bCs/>
          <w:iCs/>
          <w:sz w:val="20"/>
          <w:szCs w:val="20"/>
          <w:u w:val="none"/>
        </w:rPr>
        <w:t>Dua kaedah untuk memasuki sistem iaitu:</w:t>
      </w:r>
    </w:p>
    <w:p w:rsidR="005B335C" w:rsidRDefault="005B335C" w:rsidP="005B335C">
      <w:pPr>
        <w:widowControl w:val="0"/>
        <w:tabs>
          <w:tab w:val="left" w:pos="992"/>
          <w:tab w:val="left" w:pos="13082"/>
          <w:tab w:val="left" w:pos="13442"/>
        </w:tabs>
        <w:suppressAutoHyphens/>
        <w:autoSpaceDE w:val="0"/>
        <w:spacing w:line="360" w:lineRule="auto"/>
        <w:ind w:left="709"/>
        <w:rPr>
          <w:rFonts w:ascii="Arial" w:hAnsi="Arial" w:cs="Arial"/>
          <w:b/>
          <w:bCs/>
          <w:iCs/>
          <w:sz w:val="20"/>
          <w:szCs w:val="20"/>
        </w:rPr>
      </w:pPr>
    </w:p>
    <w:p w:rsidR="005B335C" w:rsidRPr="00E22D41" w:rsidRDefault="005B335C" w:rsidP="005B335C">
      <w:pPr>
        <w:widowControl w:val="0"/>
        <w:tabs>
          <w:tab w:val="left" w:pos="992"/>
          <w:tab w:val="left" w:pos="13082"/>
          <w:tab w:val="left" w:pos="13442"/>
        </w:tabs>
        <w:suppressAutoHyphens/>
        <w:autoSpaceDE w:val="0"/>
        <w:spacing w:line="360" w:lineRule="auto"/>
        <w:ind w:left="709"/>
        <w:rPr>
          <w:rFonts w:ascii="Arial" w:hAnsi="Arial" w:cs="Arial"/>
          <w:b/>
          <w:bCs/>
          <w:iCs/>
          <w:sz w:val="20"/>
          <w:szCs w:val="20"/>
        </w:rPr>
      </w:pPr>
      <w:r w:rsidRPr="00E22D41">
        <w:rPr>
          <w:rFonts w:ascii="Arial" w:hAnsi="Arial" w:cs="Arial"/>
          <w:b/>
          <w:bCs/>
          <w:iCs/>
          <w:sz w:val="20"/>
          <w:szCs w:val="20"/>
        </w:rPr>
        <w:t>Melalui e-mel</w:t>
      </w:r>
    </w:p>
    <w:p w:rsidR="005B335C" w:rsidRPr="00E22D41" w:rsidRDefault="005B335C" w:rsidP="005B335C">
      <w:pPr>
        <w:tabs>
          <w:tab w:val="left" w:pos="5760"/>
          <w:tab w:val="left" w:pos="6120"/>
        </w:tabs>
        <w:autoSpaceDE w:val="0"/>
        <w:spacing w:line="360" w:lineRule="auto"/>
        <w:ind w:left="2443"/>
        <w:rPr>
          <w:rFonts w:ascii="Arial" w:hAnsi="Arial" w:cs="Arial"/>
          <w:bCs/>
          <w:iCs/>
          <w:sz w:val="20"/>
          <w:szCs w:val="20"/>
        </w:rPr>
      </w:pPr>
    </w:p>
    <w:p w:rsidR="00114DC7" w:rsidRPr="00114DC7" w:rsidRDefault="005B335C" w:rsidP="00114DC7">
      <w:pPr>
        <w:pStyle w:val="ListParagraph"/>
        <w:widowControl w:val="0"/>
        <w:numPr>
          <w:ilvl w:val="2"/>
          <w:numId w:val="24"/>
        </w:numPr>
        <w:tabs>
          <w:tab w:val="left" w:pos="720"/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jc w:val="both"/>
        <w:rPr>
          <w:rFonts w:ascii="Arial" w:hAnsi="Arial" w:cs="Arial"/>
          <w:bCs/>
          <w:iCs/>
          <w:spacing w:val="-2"/>
          <w:sz w:val="20"/>
          <w:szCs w:val="20"/>
        </w:rPr>
      </w:pPr>
      <w:r w:rsidRPr="00114DC7">
        <w:rPr>
          <w:rFonts w:ascii="Arial" w:hAnsi="Arial" w:cs="Arial"/>
          <w:bCs/>
          <w:iCs/>
          <w:spacing w:val="-2"/>
          <w:sz w:val="20"/>
          <w:szCs w:val="20"/>
        </w:rPr>
        <w:t xml:space="preserve">E-mel pemberitahuan akan diterima oleh pegawai yang bertanggungjawab. Contoh </w:t>
      </w:r>
    </w:p>
    <w:p w:rsidR="005B335C" w:rsidRPr="00114DC7" w:rsidRDefault="005B335C" w:rsidP="00114DC7">
      <w:pPr>
        <w:widowControl w:val="0"/>
        <w:tabs>
          <w:tab w:val="left" w:pos="720"/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both"/>
        <w:rPr>
          <w:rFonts w:ascii="Arial" w:hAnsi="Arial" w:cs="Arial"/>
          <w:bCs/>
          <w:iCs/>
          <w:spacing w:val="-2"/>
          <w:sz w:val="20"/>
          <w:szCs w:val="20"/>
        </w:rPr>
      </w:pPr>
      <w:r w:rsidRPr="00114DC7">
        <w:rPr>
          <w:rFonts w:ascii="Arial" w:hAnsi="Arial" w:cs="Arial"/>
          <w:bCs/>
          <w:iCs/>
          <w:spacing w:val="-2"/>
          <w:sz w:val="20"/>
          <w:szCs w:val="20"/>
        </w:rPr>
        <w:t>e-mel adalah seperti gambarajah 2</w:t>
      </w:r>
      <w:r w:rsidR="00A07340" w:rsidRPr="00114DC7">
        <w:rPr>
          <w:rFonts w:ascii="Arial" w:hAnsi="Arial" w:cs="Arial"/>
          <w:bCs/>
          <w:iCs/>
          <w:spacing w:val="-2"/>
          <w:sz w:val="20"/>
          <w:szCs w:val="20"/>
        </w:rPr>
        <w:t>7</w:t>
      </w:r>
      <w:r w:rsidRPr="00114DC7">
        <w:rPr>
          <w:rFonts w:ascii="Arial" w:hAnsi="Arial" w:cs="Arial"/>
          <w:bCs/>
          <w:iCs/>
          <w:spacing w:val="-2"/>
          <w:sz w:val="20"/>
          <w:szCs w:val="20"/>
        </w:rPr>
        <w:t>.</w:t>
      </w:r>
    </w:p>
    <w:p w:rsidR="005B335C" w:rsidRPr="00E22D41" w:rsidRDefault="005B335C" w:rsidP="005B335C">
      <w:pPr>
        <w:tabs>
          <w:tab w:val="left" w:pos="9327"/>
          <w:tab w:val="left" w:pos="9687"/>
        </w:tabs>
        <w:autoSpaceDE w:val="0"/>
        <w:spacing w:line="360" w:lineRule="auto"/>
        <w:ind w:left="4254"/>
        <w:rPr>
          <w:rFonts w:ascii="Arial" w:hAnsi="Arial" w:cs="Arial"/>
          <w:bCs/>
          <w:iCs/>
          <w:sz w:val="20"/>
          <w:szCs w:val="20"/>
        </w:rPr>
      </w:pPr>
    </w:p>
    <w:p w:rsidR="005B335C" w:rsidRPr="00E22D41" w:rsidRDefault="005B335C" w:rsidP="005B335C">
      <w:pPr>
        <w:tabs>
          <w:tab w:val="left" w:pos="9327"/>
          <w:tab w:val="left" w:pos="9687"/>
        </w:tabs>
        <w:autoSpaceDE w:val="0"/>
        <w:spacing w:line="360" w:lineRule="auto"/>
        <w:ind w:left="4254" w:hanging="3444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76875" cy="2047875"/>
            <wp:effectExtent l="19050" t="0" r="9525" b="0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35C" w:rsidRPr="00E22D41" w:rsidRDefault="005B335C" w:rsidP="005B335C">
      <w:pPr>
        <w:tabs>
          <w:tab w:val="left" w:pos="5073"/>
          <w:tab w:val="left" w:pos="5433"/>
        </w:tabs>
        <w:autoSpaceDE w:val="0"/>
        <w:spacing w:line="360" w:lineRule="auto"/>
        <w:jc w:val="center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A07340">
        <w:rPr>
          <w:rFonts w:ascii="Arial" w:hAnsi="Arial" w:cs="Arial"/>
          <w:bCs/>
          <w:iCs/>
          <w:sz w:val="20"/>
          <w:szCs w:val="20"/>
        </w:rPr>
        <w:t>27</w:t>
      </w:r>
    </w:p>
    <w:p w:rsidR="005B335C" w:rsidRPr="00E22D41" w:rsidRDefault="005B335C" w:rsidP="005B335C">
      <w:pPr>
        <w:tabs>
          <w:tab w:val="left" w:pos="14988"/>
          <w:tab w:val="left" w:pos="15348"/>
        </w:tabs>
        <w:autoSpaceDE w:val="0"/>
        <w:spacing w:line="360" w:lineRule="auto"/>
        <w:ind w:left="615"/>
        <w:rPr>
          <w:rFonts w:ascii="Arial" w:hAnsi="Arial" w:cs="Arial"/>
          <w:bCs/>
          <w:iCs/>
          <w:sz w:val="20"/>
          <w:szCs w:val="20"/>
          <w:u w:val="double"/>
        </w:rPr>
      </w:pPr>
    </w:p>
    <w:p w:rsidR="005B335C" w:rsidRDefault="005B335C" w:rsidP="005B335C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900" w:hanging="180"/>
        <w:jc w:val="both"/>
        <w:rPr>
          <w:rFonts w:ascii="Arial" w:hAnsi="Arial" w:cs="Arial"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2. Klik pada pautan yang terdapat di dalam e-mel tersebut. </w:t>
      </w:r>
      <w:r w:rsidRPr="00E22D41">
        <w:rPr>
          <w:rFonts w:ascii="Arial" w:hAnsi="Arial" w:cs="Arial"/>
          <w:sz w:val="20"/>
          <w:szCs w:val="20"/>
        </w:rPr>
        <w:t xml:space="preserve">Skrin login akan  dipaparkan. Pengguna perlu memasukkan </w:t>
      </w:r>
      <w:r w:rsidRPr="00E22D41">
        <w:rPr>
          <w:rFonts w:ascii="Arial" w:hAnsi="Arial" w:cs="Arial"/>
          <w:b/>
          <w:bCs/>
          <w:sz w:val="20"/>
          <w:szCs w:val="20"/>
        </w:rPr>
        <w:t>ID Pengguna</w:t>
      </w:r>
      <w:r w:rsidRPr="00E22D41">
        <w:rPr>
          <w:rFonts w:ascii="Arial" w:hAnsi="Arial" w:cs="Arial"/>
          <w:sz w:val="20"/>
          <w:szCs w:val="20"/>
        </w:rPr>
        <w:t xml:space="preserve"> dan </w:t>
      </w:r>
      <w:r w:rsidRPr="00E22D41">
        <w:rPr>
          <w:rFonts w:ascii="Arial" w:hAnsi="Arial" w:cs="Arial"/>
          <w:b/>
          <w:bCs/>
          <w:sz w:val="20"/>
          <w:szCs w:val="20"/>
        </w:rPr>
        <w:t>Katalaluan</w:t>
      </w:r>
      <w:r w:rsidR="009200DF">
        <w:rPr>
          <w:rFonts w:ascii="Arial" w:hAnsi="Arial" w:cs="Arial"/>
          <w:sz w:val="20"/>
          <w:szCs w:val="20"/>
        </w:rPr>
        <w:t xml:space="preserve"> , </w:t>
      </w:r>
      <w:r w:rsidRPr="00E22D41">
        <w:rPr>
          <w:rFonts w:ascii="Arial" w:hAnsi="Arial" w:cs="Arial"/>
          <w:sz w:val="20"/>
          <w:szCs w:val="20"/>
        </w:rPr>
        <w:t>kemudian pengguna akan dibawa terus kepada rekod yang berkenaan</w:t>
      </w:r>
      <w:r w:rsidR="007729F9">
        <w:rPr>
          <w:rFonts w:ascii="Arial" w:hAnsi="Arial" w:cs="Arial"/>
          <w:sz w:val="20"/>
          <w:szCs w:val="20"/>
        </w:rPr>
        <w:t>.</w:t>
      </w:r>
    </w:p>
    <w:p w:rsidR="005B335C" w:rsidRDefault="005B335C" w:rsidP="005B335C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900" w:hanging="180"/>
        <w:jc w:val="both"/>
        <w:rPr>
          <w:rFonts w:ascii="Arial" w:hAnsi="Arial" w:cs="Arial"/>
          <w:sz w:val="20"/>
          <w:szCs w:val="20"/>
        </w:rPr>
      </w:pPr>
    </w:p>
    <w:p w:rsidR="007729F9" w:rsidRDefault="007729F9" w:rsidP="005B335C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900" w:hanging="180"/>
        <w:jc w:val="both"/>
        <w:rPr>
          <w:rFonts w:ascii="Arial" w:hAnsi="Arial" w:cs="Arial"/>
          <w:sz w:val="20"/>
          <w:szCs w:val="20"/>
        </w:rPr>
      </w:pPr>
    </w:p>
    <w:p w:rsidR="005B335C" w:rsidRPr="00E22D41" w:rsidRDefault="005B335C" w:rsidP="005B335C">
      <w:pPr>
        <w:widowControl w:val="0"/>
        <w:tabs>
          <w:tab w:val="left" w:pos="992"/>
          <w:tab w:val="left" w:pos="13082"/>
          <w:tab w:val="left" w:pos="13442"/>
        </w:tabs>
        <w:suppressAutoHyphens/>
        <w:autoSpaceDE w:val="0"/>
        <w:spacing w:line="360" w:lineRule="auto"/>
        <w:ind w:left="709"/>
        <w:rPr>
          <w:rFonts w:ascii="Arial" w:hAnsi="Arial" w:cs="Arial"/>
          <w:b/>
          <w:bCs/>
          <w:iCs/>
          <w:sz w:val="20"/>
          <w:szCs w:val="20"/>
        </w:rPr>
      </w:pPr>
      <w:r w:rsidRPr="00E22D41">
        <w:rPr>
          <w:rFonts w:ascii="Arial" w:hAnsi="Arial" w:cs="Arial"/>
          <w:b/>
          <w:bCs/>
          <w:iCs/>
          <w:sz w:val="20"/>
          <w:szCs w:val="20"/>
        </w:rPr>
        <w:lastRenderedPageBreak/>
        <w:t>Melalui Sistem</w:t>
      </w:r>
    </w:p>
    <w:p w:rsidR="005B335C" w:rsidRPr="00E22D41" w:rsidRDefault="005B335C" w:rsidP="005B335C">
      <w:pPr>
        <w:tabs>
          <w:tab w:val="left" w:pos="5760"/>
          <w:tab w:val="left" w:pos="6120"/>
        </w:tabs>
        <w:autoSpaceDE w:val="0"/>
        <w:spacing w:line="360" w:lineRule="auto"/>
        <w:ind w:left="2443"/>
        <w:rPr>
          <w:rFonts w:ascii="Arial" w:hAnsi="Arial" w:cs="Arial"/>
          <w:bCs/>
          <w:iCs/>
          <w:sz w:val="20"/>
          <w:szCs w:val="20"/>
        </w:rPr>
      </w:pPr>
    </w:p>
    <w:p w:rsidR="00114DC7" w:rsidRDefault="00114DC7" w:rsidP="00114DC7">
      <w:pPr>
        <w:widowControl w:val="0"/>
        <w:numPr>
          <w:ilvl w:val="0"/>
          <w:numId w:val="25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Pegawai perlu memasuki sistem dengan memasukkan </w:t>
      </w:r>
      <w:r w:rsidRPr="00C372E4">
        <w:rPr>
          <w:rFonts w:ascii="Arial" w:hAnsi="Arial" w:cs="Arial"/>
          <w:b/>
          <w:bCs/>
          <w:iCs/>
          <w:sz w:val="20"/>
          <w:szCs w:val="20"/>
        </w:rPr>
        <w:t>ID Pengguna</w:t>
      </w:r>
      <w:r>
        <w:rPr>
          <w:rFonts w:ascii="Arial" w:hAnsi="Arial" w:cs="Arial"/>
          <w:bCs/>
          <w:iCs/>
          <w:sz w:val="20"/>
          <w:szCs w:val="20"/>
        </w:rPr>
        <w:t xml:space="preserve"> dan </w:t>
      </w:r>
      <w:r w:rsidRPr="00C372E4">
        <w:rPr>
          <w:rFonts w:ascii="Arial" w:hAnsi="Arial" w:cs="Arial"/>
          <w:b/>
          <w:bCs/>
          <w:iCs/>
          <w:sz w:val="20"/>
          <w:szCs w:val="20"/>
        </w:rPr>
        <w:t>Katalaluan</w:t>
      </w:r>
      <w:r>
        <w:rPr>
          <w:rFonts w:ascii="Arial" w:hAnsi="Arial" w:cs="Arial"/>
          <w:bCs/>
          <w:iCs/>
          <w:sz w:val="20"/>
          <w:szCs w:val="20"/>
        </w:rPr>
        <w:t>.</w:t>
      </w:r>
    </w:p>
    <w:p w:rsidR="005B335C" w:rsidRPr="00E22D41" w:rsidRDefault="005B335C" w:rsidP="00A56767">
      <w:pPr>
        <w:widowControl w:val="0"/>
        <w:numPr>
          <w:ilvl w:val="0"/>
          <w:numId w:val="25"/>
        </w:numPr>
        <w:tabs>
          <w:tab w:val="clear" w:pos="1440"/>
          <w:tab w:val="num" w:pos="1350"/>
          <w:tab w:val="left" w:pos="21792"/>
          <w:tab w:val="left" w:pos="22152"/>
        </w:tabs>
        <w:suppressAutoHyphens/>
        <w:autoSpaceDE w:val="0"/>
        <w:spacing w:line="360" w:lineRule="auto"/>
        <w:ind w:hanging="450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Dari muka hadapan modul, klik pada pautan </w:t>
      </w: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1612900" cy="198120"/>
            <wp:effectExtent l="19050" t="0" r="6350" b="0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2D41">
        <w:rPr>
          <w:rFonts w:ascii="Arial" w:hAnsi="Arial" w:cs="Arial"/>
          <w:b/>
          <w:bCs/>
          <w:iCs/>
          <w:sz w:val="20"/>
          <w:szCs w:val="20"/>
        </w:rPr>
        <w:t xml:space="preserve"> </w:t>
      </w:r>
      <w:r w:rsidRPr="00E22D41">
        <w:rPr>
          <w:rFonts w:ascii="Arial" w:hAnsi="Arial" w:cs="Arial"/>
          <w:iCs/>
          <w:sz w:val="20"/>
          <w:szCs w:val="20"/>
        </w:rPr>
        <w:t xml:space="preserve">dibawah menu </w:t>
      </w:r>
      <w:r w:rsidRPr="00E22D41">
        <w:rPr>
          <w:rFonts w:ascii="Arial" w:hAnsi="Arial" w:cs="Arial"/>
          <w:b/>
          <w:bCs/>
          <w:iCs/>
          <w:sz w:val="20"/>
          <w:szCs w:val="20"/>
        </w:rPr>
        <w:t>Soal Jawab Parlimen</w:t>
      </w:r>
      <w:r w:rsidRPr="00E22D41">
        <w:rPr>
          <w:rFonts w:ascii="Arial" w:hAnsi="Arial" w:cs="Arial"/>
          <w:bCs/>
          <w:iCs/>
          <w:sz w:val="20"/>
          <w:szCs w:val="20"/>
        </w:rPr>
        <w:t xml:space="preserve">. </w:t>
      </w:r>
    </w:p>
    <w:p w:rsidR="005B335C" w:rsidRDefault="005B335C" w:rsidP="005B335C">
      <w:pPr>
        <w:widowControl w:val="0"/>
        <w:numPr>
          <w:ilvl w:val="0"/>
          <w:numId w:val="25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>Skrin senarai rekod yang memerlukan tindakan pengguna yang sedang login sahaja akan dipaparkan.</w:t>
      </w:r>
      <w:r w:rsidR="00A56767">
        <w:rPr>
          <w:rFonts w:ascii="Arial" w:hAnsi="Arial" w:cs="Arial"/>
          <w:bCs/>
          <w:iCs/>
          <w:sz w:val="20"/>
          <w:szCs w:val="20"/>
        </w:rPr>
        <w:t>Rujuk gambarajah 2</w:t>
      </w:r>
      <w:r w:rsidR="007729F9">
        <w:rPr>
          <w:rFonts w:ascii="Arial" w:hAnsi="Arial" w:cs="Arial"/>
          <w:bCs/>
          <w:iCs/>
          <w:sz w:val="20"/>
          <w:szCs w:val="20"/>
        </w:rPr>
        <w:t>8</w:t>
      </w:r>
      <w:r w:rsidR="00A56767">
        <w:rPr>
          <w:rFonts w:ascii="Arial" w:hAnsi="Arial" w:cs="Arial"/>
          <w:bCs/>
          <w:iCs/>
          <w:sz w:val="20"/>
          <w:szCs w:val="20"/>
        </w:rPr>
        <w:t>.</w:t>
      </w:r>
    </w:p>
    <w:p w:rsidR="00A56767" w:rsidRDefault="00A56767" w:rsidP="00A56767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rPr>
          <w:rFonts w:ascii="Arial" w:hAnsi="Arial" w:cs="Arial"/>
          <w:bCs/>
          <w:iCs/>
          <w:sz w:val="20"/>
          <w:szCs w:val="20"/>
        </w:rPr>
      </w:pPr>
    </w:p>
    <w:p w:rsidR="00A56767" w:rsidRDefault="00A56767" w:rsidP="00A56767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435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76875" cy="1866900"/>
            <wp:effectExtent l="19050" t="0" r="9525" b="0"/>
            <wp:docPr id="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767" w:rsidRDefault="00A56767" w:rsidP="00A56767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435"/>
        <w:jc w:val="center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7729F9">
        <w:rPr>
          <w:rFonts w:ascii="Arial" w:hAnsi="Arial" w:cs="Arial"/>
          <w:bCs/>
          <w:iCs/>
          <w:sz w:val="20"/>
          <w:szCs w:val="20"/>
        </w:rPr>
        <w:t>28</w:t>
      </w:r>
    </w:p>
    <w:p w:rsidR="00A56767" w:rsidRDefault="00A56767" w:rsidP="00A56767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435"/>
        <w:jc w:val="center"/>
        <w:rPr>
          <w:rFonts w:ascii="Arial" w:hAnsi="Arial" w:cs="Arial"/>
          <w:bCs/>
          <w:iCs/>
          <w:sz w:val="20"/>
          <w:szCs w:val="20"/>
        </w:rPr>
      </w:pPr>
    </w:p>
    <w:p w:rsidR="00A56767" w:rsidRPr="00BA4B89" w:rsidRDefault="00A56767" w:rsidP="00A56767">
      <w:pPr>
        <w:pStyle w:val="ListParagraph"/>
        <w:widowControl w:val="0"/>
        <w:numPr>
          <w:ilvl w:val="0"/>
          <w:numId w:val="25"/>
        </w:numPr>
        <w:tabs>
          <w:tab w:val="clear" w:pos="1440"/>
          <w:tab w:val="num" w:pos="1350"/>
          <w:tab w:val="left" w:pos="21792"/>
          <w:tab w:val="left" w:pos="22152"/>
        </w:tabs>
        <w:suppressAutoHyphens/>
        <w:autoSpaceDE w:val="0"/>
        <w:spacing w:line="360" w:lineRule="auto"/>
        <w:ind w:left="1350"/>
        <w:rPr>
          <w:rFonts w:ascii="Arial" w:hAnsi="Arial" w:cs="Arial"/>
          <w:bCs/>
          <w:iCs/>
          <w:sz w:val="20"/>
          <w:szCs w:val="20"/>
        </w:rPr>
      </w:pPr>
      <w:r w:rsidRPr="00BA4B89">
        <w:rPr>
          <w:rFonts w:ascii="Arial" w:hAnsi="Arial" w:cs="Arial"/>
          <w:bCs/>
          <w:iCs/>
          <w:sz w:val="20"/>
          <w:szCs w:val="20"/>
        </w:rPr>
        <w:t>Klik pada pautan yang berkenaan, pegawai akan dapat melihat soalan dan jawapan sebelumnya serta catatan TKSP.Rujuk gambarajah 2</w:t>
      </w:r>
      <w:r w:rsidR="007729F9">
        <w:rPr>
          <w:rFonts w:ascii="Arial" w:hAnsi="Arial" w:cs="Arial"/>
          <w:bCs/>
          <w:iCs/>
          <w:sz w:val="20"/>
          <w:szCs w:val="20"/>
        </w:rPr>
        <w:t>9</w:t>
      </w:r>
      <w:r w:rsidRPr="00BA4B89">
        <w:rPr>
          <w:rFonts w:ascii="Arial" w:hAnsi="Arial" w:cs="Arial"/>
          <w:bCs/>
          <w:iCs/>
          <w:sz w:val="20"/>
          <w:szCs w:val="20"/>
        </w:rPr>
        <w:t>.</w:t>
      </w:r>
    </w:p>
    <w:p w:rsidR="00A56767" w:rsidRDefault="00A56767" w:rsidP="00A56767">
      <w:pPr>
        <w:pStyle w:val="ListParagraph"/>
        <w:widowControl w:val="0"/>
        <w:tabs>
          <w:tab w:val="left" w:pos="21792"/>
          <w:tab w:val="left" w:pos="22152"/>
        </w:tabs>
        <w:suppressAutoHyphens/>
        <w:autoSpaceDE w:val="0"/>
        <w:spacing w:line="360" w:lineRule="auto"/>
        <w:ind w:left="1350" w:hanging="450"/>
        <w:rPr>
          <w:rFonts w:ascii="Arial" w:hAnsi="Arial" w:cs="Arial"/>
          <w:bCs/>
          <w:iCs/>
          <w:sz w:val="20"/>
          <w:szCs w:val="20"/>
        </w:rPr>
      </w:pPr>
      <w:r w:rsidRPr="00A56767"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86400" cy="2571750"/>
            <wp:effectExtent l="19050" t="0" r="0" b="0"/>
            <wp:docPr id="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767" w:rsidRDefault="00A56767" w:rsidP="00A56767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435"/>
        <w:jc w:val="center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7729F9">
        <w:rPr>
          <w:rFonts w:ascii="Arial" w:hAnsi="Arial" w:cs="Arial"/>
          <w:bCs/>
          <w:iCs/>
          <w:sz w:val="20"/>
          <w:szCs w:val="20"/>
        </w:rPr>
        <w:t>29</w:t>
      </w:r>
    </w:p>
    <w:p w:rsidR="00A56767" w:rsidRDefault="00A56767" w:rsidP="00A56767">
      <w:pPr>
        <w:pStyle w:val="ListParagraph"/>
        <w:widowControl w:val="0"/>
        <w:tabs>
          <w:tab w:val="left" w:pos="21792"/>
          <w:tab w:val="left" w:pos="22152"/>
        </w:tabs>
        <w:suppressAutoHyphens/>
        <w:autoSpaceDE w:val="0"/>
        <w:spacing w:line="360" w:lineRule="auto"/>
        <w:ind w:left="1350"/>
        <w:jc w:val="center"/>
        <w:rPr>
          <w:rFonts w:ascii="Arial" w:hAnsi="Arial" w:cs="Arial"/>
          <w:bCs/>
          <w:iCs/>
          <w:sz w:val="20"/>
          <w:szCs w:val="20"/>
        </w:rPr>
      </w:pPr>
    </w:p>
    <w:p w:rsidR="00A56767" w:rsidRDefault="00A57C5C" w:rsidP="00A56767">
      <w:pPr>
        <w:pStyle w:val="ListParagraph"/>
        <w:widowControl w:val="0"/>
        <w:numPr>
          <w:ilvl w:val="0"/>
          <w:numId w:val="25"/>
        </w:numPr>
        <w:tabs>
          <w:tab w:val="clear" w:pos="1440"/>
          <w:tab w:val="num" w:pos="1350"/>
          <w:tab w:val="left" w:pos="21792"/>
          <w:tab w:val="left" w:pos="22152"/>
        </w:tabs>
        <w:suppressAutoHyphens/>
        <w:autoSpaceDE w:val="0"/>
        <w:spacing w:line="360" w:lineRule="auto"/>
        <w:ind w:left="1350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>Pegawai perlu kli</w:t>
      </w:r>
      <w:r w:rsidR="00BA4B89">
        <w:rPr>
          <w:rFonts w:ascii="Arial" w:hAnsi="Arial" w:cs="Arial"/>
          <w:bCs/>
          <w:iCs/>
          <w:sz w:val="20"/>
          <w:szCs w:val="20"/>
        </w:rPr>
        <w:t>k</w:t>
      </w:r>
      <w:r>
        <w:rPr>
          <w:rFonts w:ascii="Arial" w:hAnsi="Arial" w:cs="Arial"/>
          <w:bCs/>
          <w:iCs/>
          <w:sz w:val="20"/>
          <w:szCs w:val="20"/>
        </w:rPr>
        <w:t xml:space="preserve"> pada pautan </w:t>
      </w:r>
      <w:r w:rsidRPr="00A57C5C">
        <w:rPr>
          <w:rFonts w:ascii="Arial" w:hAnsi="Arial" w:cs="Arial"/>
          <w:b/>
          <w:bCs/>
          <w:iCs/>
          <w:sz w:val="20"/>
          <w:szCs w:val="20"/>
        </w:rPr>
        <w:t xml:space="preserve">KEMASKINI JAWAPAN </w:t>
      </w:r>
      <w:r>
        <w:rPr>
          <w:rFonts w:ascii="Arial" w:hAnsi="Arial" w:cs="Arial"/>
          <w:bCs/>
          <w:iCs/>
          <w:sz w:val="20"/>
          <w:szCs w:val="20"/>
        </w:rPr>
        <w:t xml:space="preserve">untuk mengemaskini jawapan. Kemudian klik butang </w:t>
      </w:r>
      <w:r w:rsidRPr="00A57C5C">
        <w:rPr>
          <w:rFonts w:ascii="Arial" w:hAnsi="Arial" w:cs="Arial"/>
          <w:b/>
          <w:bCs/>
          <w:iCs/>
          <w:sz w:val="20"/>
          <w:szCs w:val="20"/>
        </w:rPr>
        <w:t>SIMPAN DAN HANTAR</w:t>
      </w:r>
      <w:r>
        <w:rPr>
          <w:rFonts w:ascii="Arial" w:hAnsi="Arial" w:cs="Arial"/>
          <w:b/>
          <w:bCs/>
          <w:iCs/>
          <w:sz w:val="20"/>
          <w:szCs w:val="20"/>
        </w:rPr>
        <w:t xml:space="preserve"> </w:t>
      </w:r>
      <w:r>
        <w:rPr>
          <w:rFonts w:ascii="Arial" w:hAnsi="Arial" w:cs="Arial"/>
          <w:bCs/>
          <w:iCs/>
          <w:sz w:val="20"/>
          <w:szCs w:val="20"/>
        </w:rPr>
        <w:t>untuk menghantar semula soalan tersebut kepada TKSP untuk semakan semula.</w:t>
      </w:r>
    </w:p>
    <w:p w:rsidR="00DC50D4" w:rsidRPr="00DC50D4" w:rsidRDefault="00DC50D4" w:rsidP="00DC50D4">
      <w:pPr>
        <w:pStyle w:val="ListParagraph"/>
        <w:widowControl w:val="0"/>
        <w:numPr>
          <w:ilvl w:val="0"/>
          <w:numId w:val="25"/>
        </w:numPr>
        <w:tabs>
          <w:tab w:val="left" w:pos="21792"/>
          <w:tab w:val="left" w:pos="22152"/>
        </w:tabs>
        <w:suppressAutoHyphens/>
        <w:autoSpaceDE w:val="0"/>
        <w:spacing w:line="360" w:lineRule="auto"/>
        <w:rPr>
          <w:rFonts w:ascii="Arial" w:hAnsi="Arial" w:cs="Arial"/>
          <w:b/>
          <w:sz w:val="20"/>
          <w:szCs w:val="20"/>
        </w:rPr>
      </w:pPr>
      <w:r w:rsidRPr="00DC50D4">
        <w:rPr>
          <w:rFonts w:ascii="Arial" w:hAnsi="Arial" w:cs="Arial"/>
          <w:bCs/>
          <w:iCs/>
          <w:sz w:val="20"/>
          <w:szCs w:val="20"/>
        </w:rPr>
        <w:lastRenderedPageBreak/>
        <w:t>TKSP akan menerima emel pemberitahuan dan akan memasuki sistem , seterusnya TKSP akan me</w:t>
      </w:r>
      <w:r>
        <w:rPr>
          <w:rFonts w:ascii="Arial" w:hAnsi="Arial" w:cs="Arial"/>
          <w:bCs/>
          <w:iCs/>
          <w:sz w:val="20"/>
          <w:szCs w:val="20"/>
        </w:rPr>
        <w:t>n</w:t>
      </w:r>
      <w:r w:rsidRPr="00DC50D4">
        <w:rPr>
          <w:rFonts w:ascii="Arial" w:hAnsi="Arial" w:cs="Arial"/>
          <w:bCs/>
          <w:iCs/>
          <w:sz w:val="20"/>
          <w:szCs w:val="20"/>
        </w:rPr>
        <w:t xml:space="preserve">gambil tindakan seperti dalam nota </w:t>
      </w:r>
      <w:r w:rsidR="009200DF">
        <w:rPr>
          <w:rFonts w:ascii="Arial" w:hAnsi="Arial" w:cs="Arial"/>
          <w:b/>
          <w:bCs/>
          <w:iCs/>
          <w:sz w:val="20"/>
          <w:szCs w:val="20"/>
        </w:rPr>
        <w:t>3.2.3</w:t>
      </w:r>
      <w:r w:rsidRPr="00DC50D4">
        <w:rPr>
          <w:rFonts w:ascii="Arial" w:hAnsi="Arial" w:cs="Arial"/>
          <w:b/>
          <w:bCs/>
          <w:iCs/>
          <w:sz w:val="20"/>
          <w:szCs w:val="20"/>
        </w:rPr>
        <w:t xml:space="preserve">  </w:t>
      </w:r>
      <w:r w:rsidRPr="00DC50D4">
        <w:rPr>
          <w:rFonts w:ascii="Arial" w:hAnsi="Arial" w:cs="Arial"/>
          <w:b/>
          <w:sz w:val="20"/>
          <w:szCs w:val="20"/>
        </w:rPr>
        <w:t>Proses penyemakan jawapan di peringkat TKSP</w:t>
      </w:r>
      <w:r>
        <w:rPr>
          <w:rFonts w:ascii="Arial" w:hAnsi="Arial" w:cs="Arial"/>
          <w:sz w:val="20"/>
          <w:szCs w:val="20"/>
        </w:rPr>
        <w:t>.</w:t>
      </w:r>
    </w:p>
    <w:p w:rsidR="005B335C" w:rsidRDefault="005B335C" w:rsidP="00DC50D4">
      <w:pPr>
        <w:pStyle w:val="Tajuk3"/>
        <w:numPr>
          <w:ilvl w:val="0"/>
          <w:numId w:val="0"/>
        </w:numPr>
        <w:rPr>
          <w:rFonts w:ascii="Arial" w:hAnsi="Arial" w:cs="Arial"/>
          <w:b w:val="0"/>
          <w:bCs/>
          <w:iCs/>
          <w:sz w:val="20"/>
          <w:szCs w:val="20"/>
          <w:u w:val="none"/>
        </w:rPr>
      </w:pPr>
    </w:p>
    <w:p w:rsidR="00DC50D4" w:rsidRDefault="00DC50D4" w:rsidP="00DC50D4">
      <w:pPr>
        <w:pStyle w:val="Tajuk3"/>
        <w:numPr>
          <w:ilvl w:val="0"/>
          <w:numId w:val="0"/>
        </w:numPr>
        <w:rPr>
          <w:rFonts w:ascii="Arial" w:hAnsi="Arial" w:cs="Arial"/>
          <w:b w:val="0"/>
          <w:bCs/>
          <w:iCs/>
          <w:sz w:val="20"/>
          <w:szCs w:val="20"/>
          <w:u w:val="none"/>
        </w:rPr>
      </w:pPr>
    </w:p>
    <w:p w:rsidR="00DC50D4" w:rsidRDefault="00DC50D4" w:rsidP="00DC50D4">
      <w:pPr>
        <w:pStyle w:val="Tajuk3"/>
        <w:numPr>
          <w:ilvl w:val="0"/>
          <w:numId w:val="0"/>
        </w:numPr>
        <w:rPr>
          <w:rFonts w:ascii="Arial" w:hAnsi="Arial" w:cs="Arial"/>
          <w:b w:val="0"/>
          <w:bCs/>
          <w:iCs/>
          <w:sz w:val="20"/>
          <w:szCs w:val="20"/>
          <w:u w:val="none"/>
        </w:rPr>
      </w:pPr>
    </w:p>
    <w:p w:rsidR="00DC50D4" w:rsidRPr="005B335C" w:rsidRDefault="00DC50D4" w:rsidP="00DC50D4">
      <w:pPr>
        <w:pStyle w:val="Tajuk3"/>
        <w:numPr>
          <w:ilvl w:val="0"/>
          <w:numId w:val="0"/>
        </w:numPr>
        <w:rPr>
          <w:rFonts w:ascii="Arial" w:hAnsi="Arial" w:cs="Arial"/>
          <w:b w:val="0"/>
          <w:sz w:val="20"/>
          <w:szCs w:val="20"/>
          <w:u w:val="none"/>
        </w:rPr>
      </w:pPr>
    </w:p>
    <w:p w:rsidR="00DC50D4" w:rsidRDefault="00DC50D4" w:rsidP="00CA355C">
      <w:pPr>
        <w:pStyle w:val="Tajuk3"/>
        <w:tabs>
          <w:tab w:val="clear" w:pos="2160"/>
          <w:tab w:val="num" w:pos="720"/>
        </w:tabs>
        <w:ind w:hanging="2160"/>
        <w:rPr>
          <w:rFonts w:ascii="Arial" w:hAnsi="Arial" w:cs="Arial"/>
          <w:sz w:val="20"/>
          <w:szCs w:val="20"/>
          <w:u w:val="none"/>
        </w:rPr>
      </w:pPr>
      <w:r>
        <w:rPr>
          <w:rFonts w:ascii="Arial" w:hAnsi="Arial" w:cs="Arial"/>
          <w:sz w:val="20"/>
          <w:szCs w:val="20"/>
          <w:u w:val="none"/>
        </w:rPr>
        <w:t>Proses penyemakan jawapan di pe</w:t>
      </w:r>
      <w:r w:rsidR="00A66BCA">
        <w:rPr>
          <w:rFonts w:ascii="Arial" w:hAnsi="Arial" w:cs="Arial"/>
          <w:sz w:val="20"/>
          <w:szCs w:val="20"/>
          <w:u w:val="none"/>
        </w:rPr>
        <w:t>r</w:t>
      </w:r>
      <w:r>
        <w:rPr>
          <w:rFonts w:ascii="Arial" w:hAnsi="Arial" w:cs="Arial"/>
          <w:sz w:val="20"/>
          <w:szCs w:val="20"/>
          <w:u w:val="none"/>
        </w:rPr>
        <w:t>ingkat KSP</w:t>
      </w:r>
    </w:p>
    <w:p w:rsidR="00DC50D4" w:rsidRDefault="00DC50D4" w:rsidP="00DC50D4">
      <w:pPr>
        <w:pStyle w:val="Tajuk3"/>
        <w:numPr>
          <w:ilvl w:val="0"/>
          <w:numId w:val="0"/>
        </w:numPr>
        <w:ind w:left="2160"/>
        <w:rPr>
          <w:rFonts w:ascii="Arial" w:hAnsi="Arial" w:cs="Arial"/>
          <w:sz w:val="20"/>
          <w:szCs w:val="20"/>
          <w:u w:val="none"/>
        </w:rPr>
      </w:pPr>
    </w:p>
    <w:p w:rsidR="00DC50D4" w:rsidRDefault="00DC50D4" w:rsidP="00DC50D4">
      <w:pPr>
        <w:spacing w:line="360" w:lineRule="auto"/>
        <w:ind w:left="709"/>
        <w:rPr>
          <w:rFonts w:ascii="Arial" w:hAnsi="Arial" w:cs="Arial"/>
          <w:bCs/>
          <w:iCs/>
          <w:sz w:val="20"/>
          <w:szCs w:val="20"/>
        </w:rPr>
      </w:pPr>
      <w:r w:rsidRPr="001B5A16">
        <w:rPr>
          <w:rFonts w:ascii="Arial" w:hAnsi="Arial" w:cs="Arial"/>
          <w:sz w:val="20"/>
          <w:szCs w:val="20"/>
        </w:rPr>
        <w:t xml:space="preserve">Soalan yang telah </w:t>
      </w:r>
      <w:r>
        <w:rPr>
          <w:rFonts w:ascii="Arial" w:hAnsi="Arial" w:cs="Arial"/>
          <w:sz w:val="20"/>
          <w:szCs w:val="20"/>
        </w:rPr>
        <w:t xml:space="preserve">disemak oleh TKSP akan dihantar terus kepada KSP. </w:t>
      </w:r>
      <w:r w:rsidRPr="001B5A16">
        <w:rPr>
          <w:rFonts w:ascii="Arial" w:hAnsi="Arial" w:cs="Arial"/>
          <w:sz w:val="20"/>
          <w:szCs w:val="20"/>
        </w:rPr>
        <w:t>KSP akan menerima e-mel pemberitahuan.</w:t>
      </w:r>
      <w:r w:rsidRPr="001B5A16">
        <w:rPr>
          <w:rFonts w:ascii="Arial" w:hAnsi="Arial" w:cs="Arial"/>
          <w:bCs/>
          <w:iCs/>
          <w:sz w:val="20"/>
          <w:szCs w:val="20"/>
        </w:rPr>
        <w:t xml:space="preserve"> </w:t>
      </w:r>
      <w:r w:rsidRPr="00E22D41">
        <w:rPr>
          <w:rFonts w:ascii="Arial" w:hAnsi="Arial" w:cs="Arial"/>
          <w:bCs/>
          <w:iCs/>
          <w:sz w:val="20"/>
          <w:szCs w:val="20"/>
        </w:rPr>
        <w:t>Dua kaedah untuk memasuki sistem iaitu:</w:t>
      </w:r>
    </w:p>
    <w:p w:rsidR="00DC50D4" w:rsidRDefault="00DC50D4" w:rsidP="00DC50D4">
      <w:pPr>
        <w:spacing w:line="360" w:lineRule="auto"/>
        <w:ind w:left="709"/>
        <w:rPr>
          <w:rFonts w:ascii="Arial" w:hAnsi="Arial" w:cs="Arial"/>
          <w:bCs/>
          <w:iCs/>
          <w:sz w:val="20"/>
          <w:szCs w:val="20"/>
        </w:rPr>
      </w:pPr>
    </w:p>
    <w:p w:rsidR="00DC50D4" w:rsidRPr="00E22D41" w:rsidRDefault="00DC50D4" w:rsidP="00DC50D4">
      <w:pPr>
        <w:widowControl w:val="0"/>
        <w:tabs>
          <w:tab w:val="left" w:pos="992"/>
          <w:tab w:val="left" w:pos="13082"/>
          <w:tab w:val="left" w:pos="13442"/>
        </w:tabs>
        <w:suppressAutoHyphens/>
        <w:autoSpaceDE w:val="0"/>
        <w:spacing w:line="360" w:lineRule="auto"/>
        <w:ind w:left="709"/>
        <w:rPr>
          <w:rFonts w:ascii="Arial" w:hAnsi="Arial" w:cs="Arial"/>
          <w:b/>
          <w:bCs/>
          <w:iCs/>
          <w:sz w:val="20"/>
          <w:szCs w:val="20"/>
        </w:rPr>
      </w:pPr>
      <w:r w:rsidRPr="00E22D41">
        <w:rPr>
          <w:rFonts w:ascii="Arial" w:hAnsi="Arial" w:cs="Arial"/>
          <w:b/>
          <w:bCs/>
          <w:iCs/>
          <w:sz w:val="20"/>
          <w:szCs w:val="20"/>
        </w:rPr>
        <w:t>Melalui e-mel</w:t>
      </w:r>
    </w:p>
    <w:p w:rsidR="00DC50D4" w:rsidRPr="00E22D41" w:rsidRDefault="00DC50D4" w:rsidP="00DC50D4">
      <w:pPr>
        <w:tabs>
          <w:tab w:val="left" w:pos="5760"/>
          <w:tab w:val="left" w:pos="6120"/>
        </w:tabs>
        <w:autoSpaceDE w:val="0"/>
        <w:spacing w:line="360" w:lineRule="auto"/>
        <w:ind w:left="2443"/>
        <w:rPr>
          <w:rFonts w:ascii="Arial" w:hAnsi="Arial" w:cs="Arial"/>
          <w:bCs/>
          <w:iCs/>
          <w:sz w:val="20"/>
          <w:szCs w:val="20"/>
        </w:rPr>
      </w:pPr>
    </w:p>
    <w:p w:rsidR="00DC50D4" w:rsidRPr="00E22D41" w:rsidRDefault="00DC50D4" w:rsidP="00DC50D4">
      <w:pPr>
        <w:widowControl w:val="0"/>
        <w:tabs>
          <w:tab w:val="left" w:pos="720"/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975" w:hanging="255"/>
        <w:jc w:val="both"/>
        <w:rPr>
          <w:rFonts w:ascii="Arial" w:hAnsi="Arial" w:cs="Arial"/>
          <w:bCs/>
          <w:iCs/>
          <w:spacing w:val="-2"/>
          <w:sz w:val="20"/>
          <w:szCs w:val="20"/>
        </w:rPr>
      </w:pP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>1.</w:t>
      </w: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ab/>
        <w:t xml:space="preserve">E-mel pemberitahuan akan diterima oleh. Contoh e-mel adalah seperti gambarajah </w:t>
      </w:r>
      <w:r w:rsidR="007729F9">
        <w:rPr>
          <w:rFonts w:ascii="Arial" w:hAnsi="Arial" w:cs="Arial"/>
          <w:bCs/>
          <w:iCs/>
          <w:spacing w:val="-2"/>
          <w:sz w:val="20"/>
          <w:szCs w:val="20"/>
        </w:rPr>
        <w:t>30</w:t>
      </w:r>
    </w:p>
    <w:p w:rsidR="00DC50D4" w:rsidRPr="00E22D41" w:rsidRDefault="00DC50D4" w:rsidP="00DC50D4">
      <w:pPr>
        <w:tabs>
          <w:tab w:val="left" w:pos="9327"/>
          <w:tab w:val="left" w:pos="9687"/>
        </w:tabs>
        <w:autoSpaceDE w:val="0"/>
        <w:spacing w:line="360" w:lineRule="auto"/>
        <w:ind w:left="4254"/>
        <w:rPr>
          <w:rFonts w:ascii="Arial" w:hAnsi="Arial" w:cs="Arial"/>
          <w:bCs/>
          <w:iCs/>
          <w:sz w:val="20"/>
          <w:szCs w:val="20"/>
        </w:rPr>
      </w:pPr>
    </w:p>
    <w:p w:rsidR="00DC50D4" w:rsidRPr="00E22D41" w:rsidRDefault="00DC50D4" w:rsidP="00DC50D4">
      <w:pPr>
        <w:tabs>
          <w:tab w:val="left" w:pos="9327"/>
          <w:tab w:val="left" w:pos="9687"/>
        </w:tabs>
        <w:autoSpaceDE w:val="0"/>
        <w:spacing w:line="360" w:lineRule="auto"/>
        <w:ind w:left="4254" w:hanging="3354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86400" cy="1704975"/>
            <wp:effectExtent l="19050" t="0" r="0" b="0"/>
            <wp:docPr id="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0D4" w:rsidRPr="00E22D41" w:rsidRDefault="00DC50D4" w:rsidP="00DC50D4">
      <w:pPr>
        <w:tabs>
          <w:tab w:val="left" w:pos="5073"/>
          <w:tab w:val="left" w:pos="5433"/>
        </w:tabs>
        <w:autoSpaceDE w:val="0"/>
        <w:spacing w:line="360" w:lineRule="auto"/>
        <w:jc w:val="center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7729F9">
        <w:rPr>
          <w:rFonts w:ascii="Arial" w:hAnsi="Arial" w:cs="Arial"/>
          <w:bCs/>
          <w:iCs/>
          <w:sz w:val="20"/>
          <w:szCs w:val="20"/>
        </w:rPr>
        <w:t>30</w:t>
      </w:r>
    </w:p>
    <w:p w:rsidR="00DC50D4" w:rsidRPr="00E22D41" w:rsidRDefault="00DC50D4" w:rsidP="00DC50D4">
      <w:pPr>
        <w:tabs>
          <w:tab w:val="left" w:pos="14988"/>
          <w:tab w:val="left" w:pos="15348"/>
        </w:tabs>
        <w:autoSpaceDE w:val="0"/>
        <w:spacing w:line="360" w:lineRule="auto"/>
        <w:ind w:left="615"/>
        <w:rPr>
          <w:rFonts w:ascii="Arial" w:hAnsi="Arial" w:cs="Arial"/>
          <w:bCs/>
          <w:iCs/>
          <w:sz w:val="20"/>
          <w:szCs w:val="20"/>
          <w:u w:val="double"/>
        </w:rPr>
      </w:pPr>
    </w:p>
    <w:p w:rsidR="00DC50D4" w:rsidRDefault="00DC50D4" w:rsidP="007729F9">
      <w:pPr>
        <w:pStyle w:val="ListParagraph"/>
        <w:widowControl w:val="0"/>
        <w:numPr>
          <w:ilvl w:val="0"/>
          <w:numId w:val="35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771C1">
        <w:rPr>
          <w:rFonts w:ascii="Arial" w:hAnsi="Arial" w:cs="Arial"/>
          <w:bCs/>
          <w:iCs/>
          <w:sz w:val="20"/>
          <w:szCs w:val="20"/>
        </w:rPr>
        <w:t xml:space="preserve">Klik pada pautan yang terdapat di dalam e-mel tersebut. </w:t>
      </w:r>
      <w:r w:rsidRPr="003771C1">
        <w:rPr>
          <w:rFonts w:ascii="Arial" w:hAnsi="Arial" w:cs="Arial"/>
          <w:sz w:val="20"/>
          <w:szCs w:val="20"/>
        </w:rPr>
        <w:t xml:space="preserve">Skrin login akan  dipaparkan. Pengguna perlu memasukkan </w:t>
      </w:r>
      <w:r w:rsidRPr="003771C1">
        <w:rPr>
          <w:rFonts w:ascii="Arial" w:hAnsi="Arial" w:cs="Arial"/>
          <w:b/>
          <w:bCs/>
          <w:sz w:val="20"/>
          <w:szCs w:val="20"/>
        </w:rPr>
        <w:t>ID Pengguna</w:t>
      </w:r>
      <w:r w:rsidRPr="003771C1">
        <w:rPr>
          <w:rFonts w:ascii="Arial" w:hAnsi="Arial" w:cs="Arial"/>
          <w:sz w:val="20"/>
          <w:szCs w:val="20"/>
        </w:rPr>
        <w:t xml:space="preserve"> dan </w:t>
      </w:r>
      <w:r w:rsidRPr="003771C1">
        <w:rPr>
          <w:rFonts w:ascii="Arial" w:hAnsi="Arial" w:cs="Arial"/>
          <w:b/>
          <w:bCs/>
          <w:sz w:val="20"/>
          <w:szCs w:val="20"/>
        </w:rPr>
        <w:t>Katalaluan</w:t>
      </w:r>
      <w:r w:rsidRPr="003771C1">
        <w:rPr>
          <w:rFonts w:ascii="Arial" w:hAnsi="Arial" w:cs="Arial"/>
          <w:sz w:val="20"/>
          <w:szCs w:val="20"/>
        </w:rPr>
        <w:t xml:space="preserve"> </w:t>
      </w:r>
      <w:r w:rsidR="00A66BCA">
        <w:rPr>
          <w:rFonts w:ascii="Arial" w:hAnsi="Arial" w:cs="Arial"/>
          <w:sz w:val="20"/>
          <w:szCs w:val="20"/>
        </w:rPr>
        <w:t xml:space="preserve">, </w:t>
      </w:r>
      <w:r w:rsidRPr="003771C1">
        <w:rPr>
          <w:rFonts w:ascii="Arial" w:hAnsi="Arial" w:cs="Arial"/>
          <w:sz w:val="20"/>
          <w:szCs w:val="20"/>
        </w:rPr>
        <w:t>kemudian pengguna akan dibawa terus kepada rekod yang berkenaan</w:t>
      </w:r>
      <w:r w:rsidR="00A66BCA">
        <w:rPr>
          <w:rFonts w:ascii="Arial" w:hAnsi="Arial" w:cs="Arial"/>
          <w:sz w:val="20"/>
          <w:szCs w:val="20"/>
        </w:rPr>
        <w:t>.</w:t>
      </w:r>
    </w:p>
    <w:p w:rsidR="00DC50D4" w:rsidRPr="003771C1" w:rsidRDefault="00DC50D4" w:rsidP="00DC50D4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69"/>
        <w:jc w:val="both"/>
        <w:rPr>
          <w:rFonts w:ascii="Arial" w:hAnsi="Arial" w:cs="Arial"/>
          <w:sz w:val="20"/>
          <w:szCs w:val="20"/>
        </w:rPr>
      </w:pPr>
    </w:p>
    <w:p w:rsidR="00DC50D4" w:rsidRPr="00E22D41" w:rsidRDefault="00DC50D4" w:rsidP="00DC50D4">
      <w:pPr>
        <w:widowControl w:val="0"/>
        <w:tabs>
          <w:tab w:val="left" w:pos="992"/>
          <w:tab w:val="left" w:pos="13082"/>
          <w:tab w:val="left" w:pos="13442"/>
        </w:tabs>
        <w:suppressAutoHyphens/>
        <w:autoSpaceDE w:val="0"/>
        <w:spacing w:line="360" w:lineRule="auto"/>
        <w:ind w:left="709"/>
        <w:rPr>
          <w:rFonts w:ascii="Arial" w:hAnsi="Arial" w:cs="Arial"/>
          <w:b/>
          <w:bCs/>
          <w:iCs/>
          <w:sz w:val="20"/>
          <w:szCs w:val="20"/>
        </w:rPr>
      </w:pPr>
      <w:r w:rsidRPr="00E22D41">
        <w:rPr>
          <w:rFonts w:ascii="Arial" w:hAnsi="Arial" w:cs="Arial"/>
          <w:b/>
          <w:bCs/>
          <w:iCs/>
          <w:sz w:val="20"/>
          <w:szCs w:val="20"/>
        </w:rPr>
        <w:t>Melalui Sistem</w:t>
      </w:r>
    </w:p>
    <w:p w:rsidR="00DC50D4" w:rsidRPr="00E22D41" w:rsidRDefault="00DC50D4" w:rsidP="00DC50D4">
      <w:pPr>
        <w:tabs>
          <w:tab w:val="left" w:pos="5760"/>
          <w:tab w:val="left" w:pos="6120"/>
        </w:tabs>
        <w:autoSpaceDE w:val="0"/>
        <w:spacing w:line="360" w:lineRule="auto"/>
        <w:ind w:left="2443"/>
        <w:rPr>
          <w:rFonts w:ascii="Arial" w:hAnsi="Arial" w:cs="Arial"/>
          <w:bCs/>
          <w:iCs/>
          <w:sz w:val="20"/>
          <w:szCs w:val="20"/>
        </w:rPr>
      </w:pPr>
    </w:p>
    <w:p w:rsidR="00A44CB7" w:rsidRDefault="00A44CB7" w:rsidP="00A44CB7">
      <w:pPr>
        <w:widowControl w:val="0"/>
        <w:numPr>
          <w:ilvl w:val="0"/>
          <w:numId w:val="34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Pegawai perlu memasuki sistem dengan memasukkan </w:t>
      </w:r>
      <w:r w:rsidRPr="00C372E4">
        <w:rPr>
          <w:rFonts w:ascii="Arial" w:hAnsi="Arial" w:cs="Arial"/>
          <w:b/>
          <w:bCs/>
          <w:iCs/>
          <w:sz w:val="20"/>
          <w:szCs w:val="20"/>
        </w:rPr>
        <w:t>ID Pengguna</w:t>
      </w:r>
      <w:r>
        <w:rPr>
          <w:rFonts w:ascii="Arial" w:hAnsi="Arial" w:cs="Arial"/>
          <w:bCs/>
          <w:iCs/>
          <w:sz w:val="20"/>
          <w:szCs w:val="20"/>
        </w:rPr>
        <w:t xml:space="preserve"> dan </w:t>
      </w:r>
      <w:r w:rsidRPr="00C372E4">
        <w:rPr>
          <w:rFonts w:ascii="Arial" w:hAnsi="Arial" w:cs="Arial"/>
          <w:b/>
          <w:bCs/>
          <w:iCs/>
          <w:sz w:val="20"/>
          <w:szCs w:val="20"/>
        </w:rPr>
        <w:t>Katalaluan</w:t>
      </w:r>
      <w:r>
        <w:rPr>
          <w:rFonts w:ascii="Arial" w:hAnsi="Arial" w:cs="Arial"/>
          <w:bCs/>
          <w:iCs/>
          <w:sz w:val="20"/>
          <w:szCs w:val="20"/>
        </w:rPr>
        <w:t>.</w:t>
      </w:r>
    </w:p>
    <w:p w:rsidR="00DC50D4" w:rsidRPr="00E22D41" w:rsidRDefault="00DC50D4" w:rsidP="007729F9">
      <w:pPr>
        <w:widowControl w:val="0"/>
        <w:numPr>
          <w:ilvl w:val="0"/>
          <w:numId w:val="34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hanging="450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Dari muka hadapan modul, klik pada pautan </w:t>
      </w: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1612900" cy="198120"/>
            <wp:effectExtent l="19050" t="0" r="6350" b="0"/>
            <wp:docPr id="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2D41">
        <w:rPr>
          <w:rFonts w:ascii="Arial" w:hAnsi="Arial" w:cs="Arial"/>
          <w:b/>
          <w:bCs/>
          <w:iCs/>
          <w:sz w:val="20"/>
          <w:szCs w:val="20"/>
        </w:rPr>
        <w:t xml:space="preserve"> </w:t>
      </w:r>
      <w:r w:rsidRPr="00E22D41">
        <w:rPr>
          <w:rFonts w:ascii="Arial" w:hAnsi="Arial" w:cs="Arial"/>
          <w:iCs/>
          <w:sz w:val="20"/>
          <w:szCs w:val="20"/>
        </w:rPr>
        <w:t xml:space="preserve">dibawah menu </w:t>
      </w:r>
      <w:r w:rsidRPr="00E22D41">
        <w:rPr>
          <w:rFonts w:ascii="Arial" w:hAnsi="Arial" w:cs="Arial"/>
          <w:b/>
          <w:bCs/>
          <w:iCs/>
          <w:sz w:val="20"/>
          <w:szCs w:val="20"/>
        </w:rPr>
        <w:t>Soal Jawab Parlimen</w:t>
      </w:r>
      <w:r w:rsidRPr="00E22D41">
        <w:rPr>
          <w:rFonts w:ascii="Arial" w:hAnsi="Arial" w:cs="Arial"/>
          <w:bCs/>
          <w:iCs/>
          <w:sz w:val="20"/>
          <w:szCs w:val="20"/>
        </w:rPr>
        <w:t xml:space="preserve">. </w:t>
      </w:r>
    </w:p>
    <w:p w:rsidR="00DC50D4" w:rsidRDefault="00DC50D4" w:rsidP="007729F9">
      <w:pPr>
        <w:widowControl w:val="0"/>
        <w:numPr>
          <w:ilvl w:val="0"/>
          <w:numId w:val="34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Skrin senarai rekod yang memerlukan tindakan </w:t>
      </w:r>
      <w:r>
        <w:rPr>
          <w:rFonts w:ascii="Arial" w:hAnsi="Arial" w:cs="Arial"/>
          <w:bCs/>
          <w:iCs/>
          <w:sz w:val="20"/>
          <w:szCs w:val="20"/>
        </w:rPr>
        <w:t>KSP</w:t>
      </w:r>
      <w:r w:rsidRPr="00E22D41">
        <w:rPr>
          <w:rFonts w:ascii="Arial" w:hAnsi="Arial" w:cs="Arial"/>
          <w:bCs/>
          <w:iCs/>
          <w:sz w:val="20"/>
          <w:szCs w:val="20"/>
        </w:rPr>
        <w:t xml:space="preserve"> akan dipaparkan.</w:t>
      </w:r>
      <w:r>
        <w:rPr>
          <w:rFonts w:ascii="Arial" w:hAnsi="Arial" w:cs="Arial"/>
          <w:bCs/>
          <w:iCs/>
          <w:sz w:val="20"/>
          <w:szCs w:val="20"/>
        </w:rPr>
        <w:t xml:space="preserve"> Rujuk gambarajah </w:t>
      </w:r>
      <w:r w:rsidR="007729F9">
        <w:rPr>
          <w:rFonts w:ascii="Arial" w:hAnsi="Arial" w:cs="Arial"/>
          <w:bCs/>
          <w:iCs/>
          <w:sz w:val="20"/>
          <w:szCs w:val="20"/>
        </w:rPr>
        <w:t>31</w:t>
      </w:r>
      <w:r>
        <w:rPr>
          <w:rFonts w:ascii="Arial" w:hAnsi="Arial" w:cs="Arial"/>
          <w:bCs/>
          <w:iCs/>
          <w:sz w:val="20"/>
          <w:szCs w:val="20"/>
        </w:rPr>
        <w:t>.</w:t>
      </w:r>
    </w:p>
    <w:p w:rsidR="00DC50D4" w:rsidRDefault="00DC50D4" w:rsidP="00DC50D4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525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lastRenderedPageBreak/>
        <w:drawing>
          <wp:inline distT="0" distB="0" distL="0" distR="0">
            <wp:extent cx="5486400" cy="1704975"/>
            <wp:effectExtent l="19050" t="0" r="0" b="0"/>
            <wp:docPr id="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0D4" w:rsidRDefault="00DC50D4" w:rsidP="00DC50D4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525"/>
        <w:jc w:val="center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7729F9">
        <w:rPr>
          <w:rFonts w:ascii="Arial" w:hAnsi="Arial" w:cs="Arial"/>
          <w:bCs/>
          <w:iCs/>
          <w:sz w:val="20"/>
          <w:szCs w:val="20"/>
        </w:rPr>
        <w:t>31</w:t>
      </w:r>
    </w:p>
    <w:p w:rsidR="00DC50D4" w:rsidRPr="00E22D41" w:rsidRDefault="00DC50D4" w:rsidP="00DC50D4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525"/>
        <w:jc w:val="center"/>
        <w:rPr>
          <w:rFonts w:ascii="Arial" w:hAnsi="Arial" w:cs="Arial"/>
          <w:bCs/>
          <w:iCs/>
          <w:sz w:val="20"/>
          <w:szCs w:val="20"/>
        </w:rPr>
      </w:pPr>
    </w:p>
    <w:p w:rsidR="00DC50D4" w:rsidRPr="003910D4" w:rsidRDefault="00DC50D4" w:rsidP="007729F9">
      <w:pPr>
        <w:widowControl w:val="0"/>
        <w:numPr>
          <w:ilvl w:val="0"/>
          <w:numId w:val="34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rPr>
          <w:rFonts w:ascii="Arial" w:hAnsi="Arial" w:cs="Arial"/>
          <w:bCs/>
          <w:iCs/>
          <w:spacing w:val="-2"/>
          <w:sz w:val="20"/>
          <w:szCs w:val="20"/>
          <w:lang w:val="fi-FI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Klik pada rekod yang ingin dikemaskini. </w:t>
      </w:r>
      <w:r w:rsidRPr="00E22D41">
        <w:rPr>
          <w:rFonts w:ascii="Arial" w:hAnsi="Arial" w:cs="Arial"/>
          <w:bCs/>
          <w:iCs/>
          <w:sz w:val="20"/>
          <w:szCs w:val="20"/>
          <w:lang w:val="fi-FI"/>
        </w:rPr>
        <w:t>Rekod soal jawab berkenaan akan dipaparkan.</w:t>
      </w:r>
      <w:r>
        <w:rPr>
          <w:rFonts w:ascii="Arial" w:hAnsi="Arial" w:cs="Arial"/>
          <w:bCs/>
          <w:iCs/>
          <w:sz w:val="20"/>
          <w:szCs w:val="20"/>
          <w:lang w:val="fi-FI"/>
        </w:rPr>
        <w:t xml:space="preserve">Rujuk gambarajah </w:t>
      </w:r>
      <w:r w:rsidR="007729F9">
        <w:rPr>
          <w:rFonts w:ascii="Arial" w:hAnsi="Arial" w:cs="Arial"/>
          <w:bCs/>
          <w:iCs/>
          <w:sz w:val="20"/>
          <w:szCs w:val="20"/>
          <w:lang w:val="fi-FI"/>
        </w:rPr>
        <w:t>32</w:t>
      </w:r>
    </w:p>
    <w:p w:rsidR="00DC50D4" w:rsidRDefault="00DC50D4" w:rsidP="00DC50D4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525"/>
        <w:rPr>
          <w:rFonts w:ascii="Arial" w:hAnsi="Arial" w:cs="Arial"/>
          <w:bCs/>
          <w:iCs/>
          <w:spacing w:val="-2"/>
          <w:sz w:val="20"/>
          <w:szCs w:val="20"/>
          <w:lang w:val="fi-FI"/>
        </w:rPr>
      </w:pPr>
      <w:r>
        <w:rPr>
          <w:rFonts w:ascii="Arial" w:hAnsi="Arial" w:cs="Arial"/>
          <w:bCs/>
          <w:iCs/>
          <w:noProof/>
          <w:spacing w:val="-2"/>
          <w:sz w:val="20"/>
          <w:szCs w:val="20"/>
        </w:rPr>
        <w:drawing>
          <wp:inline distT="0" distB="0" distL="0" distR="0">
            <wp:extent cx="5486400" cy="2466975"/>
            <wp:effectExtent l="19050" t="0" r="0" b="0"/>
            <wp:docPr id="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0D4" w:rsidRDefault="00DC50D4" w:rsidP="00DC50D4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525"/>
        <w:jc w:val="center"/>
        <w:rPr>
          <w:rFonts w:ascii="Arial" w:hAnsi="Arial" w:cs="Arial"/>
          <w:bCs/>
          <w:iCs/>
          <w:spacing w:val="-2"/>
          <w:sz w:val="20"/>
          <w:szCs w:val="20"/>
          <w:lang w:val="fi-FI"/>
        </w:rPr>
      </w:pPr>
      <w:r>
        <w:rPr>
          <w:rFonts w:ascii="Arial" w:hAnsi="Arial" w:cs="Arial"/>
          <w:bCs/>
          <w:iCs/>
          <w:spacing w:val="-2"/>
          <w:sz w:val="20"/>
          <w:szCs w:val="20"/>
          <w:lang w:val="fi-FI"/>
        </w:rPr>
        <w:t xml:space="preserve">Gambarajah </w:t>
      </w:r>
      <w:r w:rsidR="007729F9">
        <w:rPr>
          <w:rFonts w:ascii="Arial" w:hAnsi="Arial" w:cs="Arial"/>
          <w:bCs/>
          <w:iCs/>
          <w:spacing w:val="-2"/>
          <w:sz w:val="20"/>
          <w:szCs w:val="20"/>
          <w:lang w:val="fi-FI"/>
        </w:rPr>
        <w:t>32</w:t>
      </w:r>
    </w:p>
    <w:p w:rsidR="00DC50D4" w:rsidRPr="00E22D41" w:rsidRDefault="00DC50D4" w:rsidP="00DC50D4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525"/>
        <w:jc w:val="center"/>
        <w:rPr>
          <w:rFonts w:ascii="Arial" w:hAnsi="Arial" w:cs="Arial"/>
          <w:bCs/>
          <w:iCs/>
          <w:spacing w:val="-2"/>
          <w:sz w:val="20"/>
          <w:szCs w:val="20"/>
          <w:lang w:val="fi-FI"/>
        </w:rPr>
      </w:pPr>
    </w:p>
    <w:p w:rsidR="00DC50D4" w:rsidRDefault="00DC50D4" w:rsidP="007729F9">
      <w:pPr>
        <w:pStyle w:val="ListParagraph"/>
        <w:widowControl w:val="0"/>
        <w:numPr>
          <w:ilvl w:val="0"/>
          <w:numId w:val="34"/>
        </w:numPr>
        <w:tabs>
          <w:tab w:val="left" w:pos="21792"/>
          <w:tab w:val="left" w:pos="22152"/>
        </w:tabs>
        <w:suppressAutoHyphens/>
        <w:autoSpaceDE w:val="0"/>
        <w:spacing w:line="360" w:lineRule="auto"/>
        <w:ind w:left="1350"/>
        <w:rPr>
          <w:rFonts w:ascii="Arial" w:hAnsi="Arial" w:cs="Arial"/>
          <w:bCs/>
          <w:iCs/>
          <w:sz w:val="20"/>
          <w:szCs w:val="20"/>
          <w:lang w:val="fi-FI"/>
        </w:rPr>
      </w:pPr>
      <w:r>
        <w:rPr>
          <w:rFonts w:ascii="Arial" w:hAnsi="Arial" w:cs="Arial"/>
          <w:bCs/>
          <w:iCs/>
          <w:sz w:val="20"/>
          <w:szCs w:val="20"/>
          <w:lang w:val="fi-FI"/>
        </w:rPr>
        <w:t xml:space="preserve">KSP perlu membuat semakan jawapan dengan klik pada </w:t>
      </w:r>
      <w:r w:rsidRPr="00A3495F">
        <w:rPr>
          <w:rFonts w:ascii="Arial" w:hAnsi="Arial" w:cs="Arial"/>
          <w:b/>
          <w:bCs/>
          <w:iCs/>
          <w:sz w:val="20"/>
          <w:szCs w:val="20"/>
          <w:lang w:val="fi-FI"/>
        </w:rPr>
        <w:t>SEMAKAN JAWAPAN</w:t>
      </w:r>
      <w:r>
        <w:rPr>
          <w:rFonts w:ascii="Arial" w:hAnsi="Arial" w:cs="Arial"/>
          <w:bCs/>
          <w:iCs/>
          <w:sz w:val="20"/>
          <w:szCs w:val="20"/>
          <w:lang w:val="fi-FI"/>
        </w:rPr>
        <w:t xml:space="preserve">.Rujuk gambarajah </w:t>
      </w:r>
      <w:r w:rsidR="007729F9">
        <w:rPr>
          <w:rFonts w:ascii="Arial" w:hAnsi="Arial" w:cs="Arial"/>
          <w:bCs/>
          <w:iCs/>
          <w:sz w:val="20"/>
          <w:szCs w:val="20"/>
          <w:lang w:val="fi-FI"/>
        </w:rPr>
        <w:t>33</w:t>
      </w:r>
    </w:p>
    <w:p w:rsidR="00DC50D4" w:rsidRDefault="00DC50D4" w:rsidP="00DC50D4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440" w:hanging="630"/>
        <w:rPr>
          <w:rFonts w:ascii="Arial" w:hAnsi="Arial" w:cs="Arial"/>
          <w:bCs/>
          <w:iCs/>
          <w:sz w:val="20"/>
          <w:szCs w:val="20"/>
          <w:lang w:val="fi-FI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76875" cy="1219200"/>
            <wp:effectExtent l="19050" t="0" r="9525" b="0"/>
            <wp:docPr id="6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0D4" w:rsidRDefault="00DC50D4" w:rsidP="00DC50D4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440" w:hanging="630"/>
        <w:jc w:val="center"/>
        <w:rPr>
          <w:rFonts w:ascii="Arial" w:hAnsi="Arial" w:cs="Arial"/>
          <w:bCs/>
          <w:iCs/>
          <w:sz w:val="20"/>
          <w:szCs w:val="20"/>
          <w:lang w:val="fi-FI"/>
        </w:rPr>
      </w:pPr>
      <w:r>
        <w:rPr>
          <w:rFonts w:ascii="Arial" w:hAnsi="Arial" w:cs="Arial"/>
          <w:bCs/>
          <w:iCs/>
          <w:sz w:val="20"/>
          <w:szCs w:val="20"/>
          <w:lang w:val="fi-FI"/>
        </w:rPr>
        <w:t xml:space="preserve">Gambarajah </w:t>
      </w:r>
      <w:r w:rsidR="007729F9">
        <w:rPr>
          <w:rFonts w:ascii="Arial" w:hAnsi="Arial" w:cs="Arial"/>
          <w:bCs/>
          <w:iCs/>
          <w:sz w:val="20"/>
          <w:szCs w:val="20"/>
          <w:lang w:val="fi-FI"/>
        </w:rPr>
        <w:t>33</w:t>
      </w:r>
    </w:p>
    <w:p w:rsidR="00DC50D4" w:rsidRPr="00A3495F" w:rsidRDefault="00DC50D4" w:rsidP="00DC50D4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440" w:hanging="630"/>
        <w:rPr>
          <w:rFonts w:ascii="Arial" w:hAnsi="Arial" w:cs="Arial"/>
          <w:bCs/>
          <w:iCs/>
          <w:sz w:val="20"/>
          <w:szCs w:val="20"/>
          <w:lang w:val="fi-FI"/>
        </w:rPr>
      </w:pPr>
    </w:p>
    <w:p w:rsidR="00DC50D4" w:rsidRDefault="00DC50D4" w:rsidP="007729F9">
      <w:pPr>
        <w:pStyle w:val="ListParagraph"/>
        <w:widowControl w:val="0"/>
        <w:numPr>
          <w:ilvl w:val="1"/>
          <w:numId w:val="36"/>
        </w:numPr>
        <w:tabs>
          <w:tab w:val="left" w:pos="1440"/>
          <w:tab w:val="left" w:pos="21792"/>
          <w:tab w:val="left" w:pos="22152"/>
        </w:tabs>
        <w:suppressAutoHyphens/>
        <w:autoSpaceDE w:val="0"/>
        <w:spacing w:line="360" w:lineRule="auto"/>
        <w:ind w:firstLine="0"/>
        <w:jc w:val="both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>KSP boleh membaca jawapan dan maklumat tambahan yang telah dimasukkan oleh Bahagian/Agensi. Beliau boleh memilih samada jawapan tersebut perlu dipinda ataupun tidak. Rujuk gambarajah 3</w:t>
      </w:r>
      <w:r w:rsidR="007729F9">
        <w:rPr>
          <w:rFonts w:ascii="Arial" w:hAnsi="Arial" w:cs="Arial"/>
          <w:bCs/>
          <w:iCs/>
          <w:sz w:val="20"/>
          <w:szCs w:val="20"/>
        </w:rPr>
        <w:t>4</w:t>
      </w:r>
      <w:r>
        <w:rPr>
          <w:rFonts w:ascii="Arial" w:hAnsi="Arial" w:cs="Arial"/>
          <w:bCs/>
          <w:iCs/>
          <w:sz w:val="20"/>
          <w:szCs w:val="20"/>
        </w:rPr>
        <w:t>.</w:t>
      </w:r>
    </w:p>
    <w:p w:rsidR="00DC50D4" w:rsidRDefault="00DC50D4" w:rsidP="00DC50D4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both"/>
        <w:rPr>
          <w:rFonts w:ascii="Arial" w:hAnsi="Arial" w:cs="Arial"/>
          <w:bCs/>
          <w:iCs/>
          <w:sz w:val="20"/>
          <w:szCs w:val="20"/>
        </w:rPr>
      </w:pPr>
    </w:p>
    <w:p w:rsidR="00DC50D4" w:rsidRDefault="00DC50D4" w:rsidP="00DC50D4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both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57825" cy="1000125"/>
            <wp:effectExtent l="19050" t="0" r="9525" b="0"/>
            <wp:docPr id="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0D4" w:rsidRDefault="007729F9" w:rsidP="00DC50D4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center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>Gambarajah 34</w:t>
      </w:r>
    </w:p>
    <w:p w:rsidR="00DC50D4" w:rsidRDefault="00DC50D4" w:rsidP="00DC50D4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both"/>
        <w:rPr>
          <w:rFonts w:ascii="Arial" w:hAnsi="Arial" w:cs="Arial"/>
          <w:bCs/>
          <w:iCs/>
          <w:sz w:val="20"/>
          <w:szCs w:val="20"/>
        </w:rPr>
      </w:pPr>
    </w:p>
    <w:p w:rsidR="00DC50D4" w:rsidRDefault="00DC50D4" w:rsidP="007729F9">
      <w:pPr>
        <w:pStyle w:val="ListParagraph"/>
        <w:widowControl w:val="0"/>
        <w:numPr>
          <w:ilvl w:val="1"/>
          <w:numId w:val="36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hanging="90"/>
        <w:jc w:val="both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>Sekiranya KSP memilih tiada pindaan, Soalan tersebut akan dihantar terus kepada MKll. Rujuk gambarajah 3</w:t>
      </w:r>
      <w:r w:rsidR="007729F9">
        <w:rPr>
          <w:rFonts w:ascii="Arial" w:hAnsi="Arial" w:cs="Arial"/>
          <w:bCs/>
          <w:iCs/>
          <w:sz w:val="20"/>
          <w:szCs w:val="20"/>
        </w:rPr>
        <w:t>5</w:t>
      </w:r>
      <w:r>
        <w:rPr>
          <w:rFonts w:ascii="Arial" w:hAnsi="Arial" w:cs="Arial"/>
          <w:bCs/>
          <w:iCs/>
          <w:sz w:val="20"/>
          <w:szCs w:val="20"/>
        </w:rPr>
        <w:t>.</w:t>
      </w:r>
    </w:p>
    <w:p w:rsidR="00DC50D4" w:rsidRDefault="00DC50D4" w:rsidP="00DC50D4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both"/>
        <w:rPr>
          <w:rFonts w:ascii="Arial" w:hAnsi="Arial" w:cs="Arial"/>
          <w:bCs/>
          <w:iCs/>
          <w:sz w:val="20"/>
          <w:szCs w:val="20"/>
        </w:rPr>
      </w:pPr>
    </w:p>
    <w:p w:rsidR="00DC50D4" w:rsidRDefault="00DC50D4" w:rsidP="00DC50D4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both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76875" cy="933450"/>
            <wp:effectExtent l="19050" t="0" r="9525" b="0"/>
            <wp:docPr id="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0D4" w:rsidRDefault="00DC50D4" w:rsidP="00DC50D4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center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7729F9">
        <w:rPr>
          <w:rFonts w:ascii="Arial" w:hAnsi="Arial" w:cs="Arial"/>
          <w:bCs/>
          <w:iCs/>
          <w:sz w:val="20"/>
          <w:szCs w:val="20"/>
        </w:rPr>
        <w:t>35</w:t>
      </w:r>
    </w:p>
    <w:p w:rsidR="00DC50D4" w:rsidRDefault="00DC50D4" w:rsidP="00DC50D4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center"/>
        <w:rPr>
          <w:rFonts w:ascii="Arial" w:hAnsi="Arial" w:cs="Arial"/>
          <w:bCs/>
          <w:iCs/>
          <w:sz w:val="20"/>
          <w:szCs w:val="20"/>
        </w:rPr>
      </w:pPr>
    </w:p>
    <w:p w:rsidR="00DC50D4" w:rsidRDefault="00DC50D4" w:rsidP="007729F9">
      <w:pPr>
        <w:pStyle w:val="ListParagraph"/>
        <w:widowControl w:val="0"/>
        <w:numPr>
          <w:ilvl w:val="1"/>
          <w:numId w:val="36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hanging="90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Sekiranya soalan perlu dipinda, KSP perlu memilih </w:t>
      </w:r>
      <w:r>
        <w:rPr>
          <w:rFonts w:ascii="Arial" w:hAnsi="Arial" w:cs="Arial"/>
          <w:bCs/>
          <w:i/>
          <w:iCs/>
          <w:sz w:val="20"/>
          <w:szCs w:val="20"/>
        </w:rPr>
        <w:t xml:space="preserve">radio button </w:t>
      </w:r>
      <w:r w:rsidRPr="006D7579">
        <w:rPr>
          <w:rFonts w:ascii="Arial" w:hAnsi="Arial" w:cs="Arial"/>
          <w:b/>
          <w:bCs/>
          <w:iCs/>
          <w:sz w:val="20"/>
          <w:szCs w:val="20"/>
        </w:rPr>
        <w:t>YA</w:t>
      </w:r>
      <w:r>
        <w:rPr>
          <w:rFonts w:ascii="Arial" w:hAnsi="Arial" w:cs="Arial"/>
          <w:bCs/>
          <w:iCs/>
          <w:sz w:val="20"/>
          <w:szCs w:val="20"/>
        </w:rPr>
        <w:t xml:space="preserve"> dan paparan seperti gambarajah </w:t>
      </w:r>
      <w:r w:rsidR="007729F9">
        <w:rPr>
          <w:rFonts w:ascii="Arial" w:hAnsi="Arial" w:cs="Arial"/>
          <w:bCs/>
          <w:iCs/>
          <w:sz w:val="20"/>
          <w:szCs w:val="20"/>
        </w:rPr>
        <w:t>36</w:t>
      </w:r>
      <w:r>
        <w:rPr>
          <w:rFonts w:ascii="Arial" w:hAnsi="Arial" w:cs="Arial"/>
          <w:bCs/>
          <w:iCs/>
          <w:sz w:val="20"/>
          <w:szCs w:val="20"/>
        </w:rPr>
        <w:t xml:space="preserve"> dapat dilihat.</w:t>
      </w:r>
    </w:p>
    <w:p w:rsidR="00DC50D4" w:rsidRDefault="00DC50D4" w:rsidP="00DC50D4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 w:hanging="270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76875" cy="1676400"/>
            <wp:effectExtent l="19050" t="0" r="9525" b="0"/>
            <wp:docPr id="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0D4" w:rsidRDefault="00DC50D4" w:rsidP="00DC50D4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center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7729F9">
        <w:rPr>
          <w:rFonts w:ascii="Arial" w:hAnsi="Arial" w:cs="Arial"/>
          <w:bCs/>
          <w:iCs/>
          <w:sz w:val="20"/>
          <w:szCs w:val="20"/>
        </w:rPr>
        <w:t>36</w:t>
      </w:r>
      <w:r>
        <w:rPr>
          <w:rFonts w:ascii="Arial" w:hAnsi="Arial" w:cs="Arial"/>
          <w:bCs/>
          <w:iCs/>
          <w:sz w:val="20"/>
          <w:szCs w:val="20"/>
        </w:rPr>
        <w:t>.</w:t>
      </w:r>
    </w:p>
    <w:p w:rsidR="00DC50D4" w:rsidRPr="00B46FE8" w:rsidRDefault="00DC50D4" w:rsidP="007729F9">
      <w:pPr>
        <w:pStyle w:val="ListParagraph"/>
        <w:widowControl w:val="0"/>
        <w:numPr>
          <w:ilvl w:val="1"/>
          <w:numId w:val="36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hanging="180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>KSP perlu memasukkan maklumat pada ruangan yang disediakan dan soalan tersebut akan dihantar kembali kepada PPPB Bahagian/Agensi yang berkenaan.</w:t>
      </w:r>
    </w:p>
    <w:p w:rsidR="00DC50D4" w:rsidRDefault="00DC50D4" w:rsidP="00DC50D4">
      <w:pPr>
        <w:pStyle w:val="Tajuk3"/>
        <w:numPr>
          <w:ilvl w:val="0"/>
          <w:numId w:val="0"/>
        </w:numPr>
        <w:spacing w:line="360" w:lineRule="auto"/>
        <w:ind w:left="720"/>
        <w:rPr>
          <w:rFonts w:ascii="Arial" w:hAnsi="Arial" w:cs="Arial"/>
          <w:b w:val="0"/>
          <w:sz w:val="20"/>
          <w:szCs w:val="20"/>
          <w:u w:val="none"/>
        </w:rPr>
      </w:pPr>
    </w:p>
    <w:p w:rsidR="00DC50D4" w:rsidRDefault="00DC50D4" w:rsidP="00DC50D4">
      <w:pPr>
        <w:pStyle w:val="Tajuk3"/>
        <w:numPr>
          <w:ilvl w:val="0"/>
          <w:numId w:val="0"/>
        </w:numPr>
        <w:spacing w:line="360" w:lineRule="auto"/>
        <w:ind w:left="720"/>
        <w:rPr>
          <w:rFonts w:ascii="Arial" w:hAnsi="Arial" w:cs="Arial"/>
          <w:b w:val="0"/>
          <w:sz w:val="20"/>
          <w:szCs w:val="20"/>
          <w:u w:val="none"/>
        </w:rPr>
      </w:pPr>
    </w:p>
    <w:p w:rsidR="009D3C78" w:rsidRDefault="009D3C78" w:rsidP="00DC50D4">
      <w:pPr>
        <w:pStyle w:val="Tajuk3"/>
        <w:numPr>
          <w:ilvl w:val="0"/>
          <w:numId w:val="0"/>
        </w:numPr>
        <w:spacing w:line="360" w:lineRule="auto"/>
        <w:ind w:left="720"/>
        <w:rPr>
          <w:rFonts w:ascii="Arial" w:hAnsi="Arial" w:cs="Arial"/>
          <w:b w:val="0"/>
          <w:sz w:val="20"/>
          <w:szCs w:val="20"/>
          <w:u w:val="none"/>
        </w:rPr>
      </w:pPr>
    </w:p>
    <w:p w:rsidR="009D3C78" w:rsidRDefault="009D3C78" w:rsidP="00DC50D4">
      <w:pPr>
        <w:pStyle w:val="Tajuk3"/>
        <w:numPr>
          <w:ilvl w:val="0"/>
          <w:numId w:val="0"/>
        </w:numPr>
        <w:spacing w:line="360" w:lineRule="auto"/>
        <w:ind w:left="720"/>
        <w:rPr>
          <w:rFonts w:ascii="Arial" w:hAnsi="Arial" w:cs="Arial"/>
          <w:b w:val="0"/>
          <w:sz w:val="20"/>
          <w:szCs w:val="20"/>
          <w:u w:val="none"/>
        </w:rPr>
      </w:pPr>
    </w:p>
    <w:p w:rsidR="009D3C78" w:rsidRDefault="009D3C78" w:rsidP="00DC50D4">
      <w:pPr>
        <w:pStyle w:val="Tajuk3"/>
        <w:numPr>
          <w:ilvl w:val="0"/>
          <w:numId w:val="0"/>
        </w:numPr>
        <w:spacing w:line="360" w:lineRule="auto"/>
        <w:ind w:left="720"/>
        <w:rPr>
          <w:rFonts w:ascii="Arial" w:hAnsi="Arial" w:cs="Arial"/>
          <w:b w:val="0"/>
          <w:sz w:val="20"/>
          <w:szCs w:val="20"/>
          <w:u w:val="none"/>
        </w:rPr>
      </w:pPr>
    </w:p>
    <w:p w:rsidR="009D3C78" w:rsidRDefault="009D3C78" w:rsidP="00DC50D4">
      <w:pPr>
        <w:pStyle w:val="Tajuk3"/>
        <w:numPr>
          <w:ilvl w:val="0"/>
          <w:numId w:val="0"/>
        </w:numPr>
        <w:spacing w:line="360" w:lineRule="auto"/>
        <w:ind w:left="720"/>
        <w:rPr>
          <w:rFonts w:ascii="Arial" w:hAnsi="Arial" w:cs="Arial"/>
          <w:b w:val="0"/>
          <w:sz w:val="20"/>
          <w:szCs w:val="20"/>
          <w:u w:val="none"/>
        </w:rPr>
      </w:pPr>
    </w:p>
    <w:p w:rsidR="009D3C78" w:rsidRDefault="009D3C78" w:rsidP="00DC50D4">
      <w:pPr>
        <w:pStyle w:val="Tajuk3"/>
        <w:numPr>
          <w:ilvl w:val="0"/>
          <w:numId w:val="0"/>
        </w:numPr>
        <w:spacing w:line="360" w:lineRule="auto"/>
        <w:ind w:left="720"/>
        <w:rPr>
          <w:rFonts w:ascii="Arial" w:hAnsi="Arial" w:cs="Arial"/>
          <w:b w:val="0"/>
          <w:sz w:val="20"/>
          <w:szCs w:val="20"/>
          <w:u w:val="none"/>
        </w:rPr>
      </w:pPr>
    </w:p>
    <w:p w:rsidR="009D3C78" w:rsidRPr="001B5A16" w:rsidRDefault="009D3C78" w:rsidP="00DC50D4">
      <w:pPr>
        <w:pStyle w:val="Tajuk3"/>
        <w:numPr>
          <w:ilvl w:val="0"/>
          <w:numId w:val="0"/>
        </w:numPr>
        <w:spacing w:line="360" w:lineRule="auto"/>
        <w:ind w:left="720"/>
        <w:rPr>
          <w:rFonts w:ascii="Arial" w:hAnsi="Arial" w:cs="Arial"/>
          <w:b w:val="0"/>
          <w:sz w:val="20"/>
          <w:szCs w:val="20"/>
          <w:u w:val="none"/>
        </w:rPr>
      </w:pPr>
    </w:p>
    <w:p w:rsidR="00DC50D4" w:rsidRDefault="00DC50D4" w:rsidP="00DC50D4">
      <w:pPr>
        <w:pStyle w:val="Tajuk3"/>
        <w:tabs>
          <w:tab w:val="clear" w:pos="2160"/>
          <w:tab w:val="num" w:pos="720"/>
        </w:tabs>
        <w:ind w:hanging="2160"/>
        <w:rPr>
          <w:rFonts w:ascii="Arial" w:hAnsi="Arial" w:cs="Arial"/>
          <w:sz w:val="20"/>
          <w:szCs w:val="20"/>
          <w:u w:val="none"/>
        </w:rPr>
      </w:pPr>
      <w:r>
        <w:rPr>
          <w:rFonts w:ascii="Arial" w:hAnsi="Arial" w:cs="Arial"/>
          <w:sz w:val="20"/>
          <w:szCs w:val="20"/>
          <w:u w:val="none"/>
        </w:rPr>
        <w:lastRenderedPageBreak/>
        <w:t>Pindaan Semula Jawapan oleh Bahagian/Agensi</w:t>
      </w:r>
      <w:r w:rsidR="00B54463">
        <w:rPr>
          <w:rFonts w:ascii="Arial" w:hAnsi="Arial" w:cs="Arial"/>
          <w:sz w:val="20"/>
          <w:szCs w:val="20"/>
          <w:u w:val="none"/>
        </w:rPr>
        <w:t xml:space="preserve"> MOF</w:t>
      </w:r>
      <w:r w:rsidR="00124020">
        <w:rPr>
          <w:rFonts w:ascii="Arial" w:hAnsi="Arial" w:cs="Arial"/>
          <w:sz w:val="20"/>
          <w:szCs w:val="20"/>
          <w:u w:val="none"/>
        </w:rPr>
        <w:t xml:space="preserve"> dari Tindakan KSP</w:t>
      </w:r>
    </w:p>
    <w:p w:rsidR="00DC50D4" w:rsidRDefault="00DC50D4" w:rsidP="00DC50D4">
      <w:pPr>
        <w:pStyle w:val="Tajuk3"/>
        <w:numPr>
          <w:ilvl w:val="0"/>
          <w:numId w:val="0"/>
        </w:numPr>
        <w:ind w:left="720"/>
        <w:rPr>
          <w:rFonts w:ascii="Arial" w:hAnsi="Arial" w:cs="Arial"/>
          <w:sz w:val="20"/>
          <w:szCs w:val="20"/>
          <w:u w:val="none"/>
        </w:rPr>
      </w:pPr>
    </w:p>
    <w:p w:rsidR="00DC50D4" w:rsidRDefault="00DC50D4" w:rsidP="00DC50D4">
      <w:pPr>
        <w:pStyle w:val="Tajuk3"/>
        <w:numPr>
          <w:ilvl w:val="0"/>
          <w:numId w:val="0"/>
        </w:numPr>
        <w:spacing w:line="360" w:lineRule="auto"/>
        <w:ind w:left="720"/>
        <w:rPr>
          <w:rFonts w:ascii="Arial" w:hAnsi="Arial" w:cs="Arial"/>
          <w:b w:val="0"/>
          <w:bCs/>
          <w:iCs/>
          <w:sz w:val="20"/>
          <w:szCs w:val="20"/>
          <w:u w:val="none"/>
        </w:rPr>
      </w:pPr>
      <w:r>
        <w:rPr>
          <w:rFonts w:ascii="Arial" w:hAnsi="Arial" w:cs="Arial"/>
          <w:b w:val="0"/>
          <w:sz w:val="20"/>
          <w:szCs w:val="20"/>
          <w:u w:val="none"/>
        </w:rPr>
        <w:t xml:space="preserve">Pegawai yang bertanggungjawab akan menerima e-mel pemberitahuan. </w:t>
      </w:r>
      <w:r w:rsidRPr="005B335C">
        <w:rPr>
          <w:rFonts w:ascii="Arial" w:hAnsi="Arial" w:cs="Arial"/>
          <w:b w:val="0"/>
          <w:bCs/>
          <w:iCs/>
          <w:sz w:val="20"/>
          <w:szCs w:val="20"/>
          <w:u w:val="none"/>
        </w:rPr>
        <w:t>Dua kaedah untuk memasuki sistem iaitu:</w:t>
      </w:r>
    </w:p>
    <w:p w:rsidR="00DC50D4" w:rsidRDefault="00DC50D4" w:rsidP="00DC50D4">
      <w:pPr>
        <w:widowControl w:val="0"/>
        <w:tabs>
          <w:tab w:val="left" w:pos="992"/>
          <w:tab w:val="left" w:pos="13082"/>
          <w:tab w:val="left" w:pos="13442"/>
        </w:tabs>
        <w:suppressAutoHyphens/>
        <w:autoSpaceDE w:val="0"/>
        <w:spacing w:line="360" w:lineRule="auto"/>
        <w:ind w:left="709"/>
        <w:rPr>
          <w:rFonts w:ascii="Arial" w:hAnsi="Arial" w:cs="Arial"/>
          <w:b/>
          <w:bCs/>
          <w:iCs/>
          <w:sz w:val="20"/>
          <w:szCs w:val="20"/>
        </w:rPr>
      </w:pPr>
    </w:p>
    <w:p w:rsidR="007729F9" w:rsidRDefault="007729F9" w:rsidP="00DC50D4">
      <w:pPr>
        <w:widowControl w:val="0"/>
        <w:tabs>
          <w:tab w:val="left" w:pos="992"/>
          <w:tab w:val="left" w:pos="13082"/>
          <w:tab w:val="left" w:pos="13442"/>
        </w:tabs>
        <w:suppressAutoHyphens/>
        <w:autoSpaceDE w:val="0"/>
        <w:spacing w:line="360" w:lineRule="auto"/>
        <w:ind w:left="709"/>
        <w:rPr>
          <w:rFonts w:ascii="Arial" w:hAnsi="Arial" w:cs="Arial"/>
          <w:b/>
          <w:bCs/>
          <w:iCs/>
          <w:sz w:val="20"/>
          <w:szCs w:val="20"/>
        </w:rPr>
      </w:pPr>
    </w:p>
    <w:p w:rsidR="007729F9" w:rsidRDefault="007729F9" w:rsidP="00DC50D4">
      <w:pPr>
        <w:widowControl w:val="0"/>
        <w:tabs>
          <w:tab w:val="left" w:pos="992"/>
          <w:tab w:val="left" w:pos="13082"/>
          <w:tab w:val="left" w:pos="13442"/>
        </w:tabs>
        <w:suppressAutoHyphens/>
        <w:autoSpaceDE w:val="0"/>
        <w:spacing w:line="360" w:lineRule="auto"/>
        <w:ind w:left="709"/>
        <w:rPr>
          <w:rFonts w:ascii="Arial" w:hAnsi="Arial" w:cs="Arial"/>
          <w:b/>
          <w:bCs/>
          <w:iCs/>
          <w:sz w:val="20"/>
          <w:szCs w:val="20"/>
        </w:rPr>
      </w:pPr>
    </w:p>
    <w:p w:rsidR="00DC50D4" w:rsidRPr="00E22D41" w:rsidRDefault="00DC50D4" w:rsidP="00DC50D4">
      <w:pPr>
        <w:widowControl w:val="0"/>
        <w:tabs>
          <w:tab w:val="left" w:pos="992"/>
          <w:tab w:val="left" w:pos="13082"/>
          <w:tab w:val="left" w:pos="13442"/>
        </w:tabs>
        <w:suppressAutoHyphens/>
        <w:autoSpaceDE w:val="0"/>
        <w:spacing w:line="360" w:lineRule="auto"/>
        <w:ind w:left="709"/>
        <w:rPr>
          <w:rFonts w:ascii="Arial" w:hAnsi="Arial" w:cs="Arial"/>
          <w:b/>
          <w:bCs/>
          <w:iCs/>
          <w:sz w:val="20"/>
          <w:szCs w:val="20"/>
        </w:rPr>
      </w:pPr>
      <w:r w:rsidRPr="00E22D41">
        <w:rPr>
          <w:rFonts w:ascii="Arial" w:hAnsi="Arial" w:cs="Arial"/>
          <w:b/>
          <w:bCs/>
          <w:iCs/>
          <w:sz w:val="20"/>
          <w:szCs w:val="20"/>
        </w:rPr>
        <w:t>Melalui e-mel</w:t>
      </w:r>
    </w:p>
    <w:p w:rsidR="00DC50D4" w:rsidRPr="00E22D41" w:rsidRDefault="00DC50D4" w:rsidP="00DC50D4">
      <w:pPr>
        <w:tabs>
          <w:tab w:val="left" w:pos="5760"/>
          <w:tab w:val="left" w:pos="6120"/>
        </w:tabs>
        <w:autoSpaceDE w:val="0"/>
        <w:spacing w:line="360" w:lineRule="auto"/>
        <w:ind w:left="2443"/>
        <w:rPr>
          <w:rFonts w:ascii="Arial" w:hAnsi="Arial" w:cs="Arial"/>
          <w:bCs/>
          <w:iCs/>
          <w:sz w:val="20"/>
          <w:szCs w:val="20"/>
        </w:rPr>
      </w:pPr>
    </w:p>
    <w:p w:rsidR="00DC50D4" w:rsidRPr="00E22D41" w:rsidRDefault="00DC50D4" w:rsidP="00DC50D4">
      <w:pPr>
        <w:widowControl w:val="0"/>
        <w:tabs>
          <w:tab w:val="left" w:pos="720"/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975" w:hanging="255"/>
        <w:jc w:val="both"/>
        <w:rPr>
          <w:rFonts w:ascii="Arial" w:hAnsi="Arial" w:cs="Arial"/>
          <w:bCs/>
          <w:iCs/>
          <w:spacing w:val="-2"/>
          <w:sz w:val="20"/>
          <w:szCs w:val="20"/>
        </w:rPr>
      </w:pP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>1.</w:t>
      </w: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ab/>
        <w:t xml:space="preserve">E-mel pemberitahuan akan diterima oleh pegawai yang bertanggungjawab. Contoh e-mel adalah seperti gambarajah </w:t>
      </w:r>
      <w:r w:rsidR="00F81D27">
        <w:rPr>
          <w:rFonts w:ascii="Arial" w:hAnsi="Arial" w:cs="Arial"/>
          <w:bCs/>
          <w:iCs/>
          <w:spacing w:val="-2"/>
          <w:sz w:val="20"/>
          <w:szCs w:val="20"/>
        </w:rPr>
        <w:t>3</w:t>
      </w:r>
      <w:r w:rsidR="007729F9">
        <w:rPr>
          <w:rFonts w:ascii="Arial" w:hAnsi="Arial" w:cs="Arial"/>
          <w:bCs/>
          <w:iCs/>
          <w:spacing w:val="-2"/>
          <w:sz w:val="20"/>
          <w:szCs w:val="20"/>
        </w:rPr>
        <w:t>7</w:t>
      </w: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>.</w:t>
      </w:r>
    </w:p>
    <w:p w:rsidR="00DC50D4" w:rsidRPr="00E22D41" w:rsidRDefault="00DC50D4" w:rsidP="00DC50D4">
      <w:pPr>
        <w:tabs>
          <w:tab w:val="left" w:pos="9327"/>
          <w:tab w:val="left" w:pos="9687"/>
        </w:tabs>
        <w:autoSpaceDE w:val="0"/>
        <w:spacing w:line="360" w:lineRule="auto"/>
        <w:ind w:left="4254"/>
        <w:rPr>
          <w:rFonts w:ascii="Arial" w:hAnsi="Arial" w:cs="Arial"/>
          <w:bCs/>
          <w:iCs/>
          <w:sz w:val="20"/>
          <w:szCs w:val="20"/>
        </w:rPr>
      </w:pPr>
    </w:p>
    <w:p w:rsidR="00DC50D4" w:rsidRPr="00E22D41" w:rsidRDefault="00DC50D4" w:rsidP="00DC50D4">
      <w:pPr>
        <w:tabs>
          <w:tab w:val="left" w:pos="9327"/>
          <w:tab w:val="left" w:pos="9687"/>
        </w:tabs>
        <w:autoSpaceDE w:val="0"/>
        <w:spacing w:line="360" w:lineRule="auto"/>
        <w:ind w:left="4254" w:hanging="3444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76875" cy="2047875"/>
            <wp:effectExtent l="19050" t="0" r="9525" b="0"/>
            <wp:docPr id="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0D4" w:rsidRPr="00E22D41" w:rsidRDefault="00DC50D4" w:rsidP="00DC50D4">
      <w:pPr>
        <w:tabs>
          <w:tab w:val="left" w:pos="5073"/>
          <w:tab w:val="left" w:pos="5433"/>
        </w:tabs>
        <w:autoSpaceDE w:val="0"/>
        <w:spacing w:line="360" w:lineRule="auto"/>
        <w:jc w:val="center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7729F9">
        <w:rPr>
          <w:rFonts w:ascii="Arial" w:hAnsi="Arial" w:cs="Arial"/>
          <w:bCs/>
          <w:iCs/>
          <w:sz w:val="20"/>
          <w:szCs w:val="20"/>
        </w:rPr>
        <w:t>37</w:t>
      </w:r>
    </w:p>
    <w:p w:rsidR="00DC50D4" w:rsidRPr="00E22D41" w:rsidRDefault="00DC50D4" w:rsidP="00DC50D4">
      <w:pPr>
        <w:tabs>
          <w:tab w:val="left" w:pos="14988"/>
          <w:tab w:val="left" w:pos="15348"/>
        </w:tabs>
        <w:autoSpaceDE w:val="0"/>
        <w:spacing w:line="360" w:lineRule="auto"/>
        <w:ind w:left="615"/>
        <w:rPr>
          <w:rFonts w:ascii="Arial" w:hAnsi="Arial" w:cs="Arial"/>
          <w:bCs/>
          <w:iCs/>
          <w:sz w:val="20"/>
          <w:szCs w:val="20"/>
          <w:u w:val="double"/>
        </w:rPr>
      </w:pPr>
    </w:p>
    <w:p w:rsidR="00DC50D4" w:rsidRDefault="00DC50D4" w:rsidP="00DC50D4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900" w:hanging="180"/>
        <w:jc w:val="both"/>
        <w:rPr>
          <w:rFonts w:ascii="Arial" w:hAnsi="Arial" w:cs="Arial"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2. Klik pada pautan yang terdapat di dalam e-mel tersebut. </w:t>
      </w:r>
      <w:r w:rsidRPr="00E22D41">
        <w:rPr>
          <w:rFonts w:ascii="Arial" w:hAnsi="Arial" w:cs="Arial"/>
          <w:sz w:val="20"/>
          <w:szCs w:val="20"/>
        </w:rPr>
        <w:t xml:space="preserve">Skrin login akan  dipaparkan. Pengguna perlu memasukkan </w:t>
      </w:r>
      <w:r w:rsidRPr="00E22D41">
        <w:rPr>
          <w:rFonts w:ascii="Arial" w:hAnsi="Arial" w:cs="Arial"/>
          <w:b/>
          <w:bCs/>
          <w:sz w:val="20"/>
          <w:szCs w:val="20"/>
        </w:rPr>
        <w:t>ID Pengguna</w:t>
      </w:r>
      <w:r w:rsidRPr="00E22D41">
        <w:rPr>
          <w:rFonts w:ascii="Arial" w:hAnsi="Arial" w:cs="Arial"/>
          <w:sz w:val="20"/>
          <w:szCs w:val="20"/>
        </w:rPr>
        <w:t xml:space="preserve"> dan </w:t>
      </w:r>
      <w:r w:rsidRPr="00E22D41">
        <w:rPr>
          <w:rFonts w:ascii="Arial" w:hAnsi="Arial" w:cs="Arial"/>
          <w:b/>
          <w:bCs/>
          <w:sz w:val="20"/>
          <w:szCs w:val="20"/>
        </w:rPr>
        <w:t>Katalaluan</w:t>
      </w:r>
      <w:r w:rsidRPr="00E22D41">
        <w:rPr>
          <w:rFonts w:ascii="Arial" w:hAnsi="Arial" w:cs="Arial"/>
          <w:sz w:val="20"/>
          <w:szCs w:val="20"/>
        </w:rPr>
        <w:t xml:space="preserve"> dan kemudian pengguna akan dibawa terus kepada rekod yang berkenaan</w:t>
      </w:r>
      <w:r w:rsidR="00A44CB7">
        <w:rPr>
          <w:rFonts w:ascii="Arial" w:hAnsi="Arial" w:cs="Arial"/>
          <w:sz w:val="20"/>
          <w:szCs w:val="20"/>
        </w:rPr>
        <w:t>.</w:t>
      </w:r>
    </w:p>
    <w:p w:rsidR="00DC50D4" w:rsidRDefault="00DC50D4" w:rsidP="00DC50D4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900" w:hanging="180"/>
        <w:jc w:val="both"/>
        <w:rPr>
          <w:rFonts w:ascii="Arial" w:hAnsi="Arial" w:cs="Arial"/>
          <w:sz w:val="20"/>
          <w:szCs w:val="20"/>
        </w:rPr>
      </w:pPr>
    </w:p>
    <w:p w:rsidR="00DC50D4" w:rsidRPr="00E22D41" w:rsidRDefault="00DC50D4" w:rsidP="00DC50D4">
      <w:pPr>
        <w:widowControl w:val="0"/>
        <w:tabs>
          <w:tab w:val="left" w:pos="992"/>
          <w:tab w:val="left" w:pos="13082"/>
          <w:tab w:val="left" w:pos="13442"/>
        </w:tabs>
        <w:suppressAutoHyphens/>
        <w:autoSpaceDE w:val="0"/>
        <w:spacing w:line="360" w:lineRule="auto"/>
        <w:ind w:left="709"/>
        <w:rPr>
          <w:rFonts w:ascii="Arial" w:hAnsi="Arial" w:cs="Arial"/>
          <w:b/>
          <w:bCs/>
          <w:iCs/>
          <w:sz w:val="20"/>
          <w:szCs w:val="20"/>
        </w:rPr>
      </w:pPr>
      <w:r w:rsidRPr="00E22D41">
        <w:rPr>
          <w:rFonts w:ascii="Arial" w:hAnsi="Arial" w:cs="Arial"/>
          <w:b/>
          <w:bCs/>
          <w:iCs/>
          <w:sz w:val="20"/>
          <w:szCs w:val="20"/>
        </w:rPr>
        <w:t>Melalui Sistem</w:t>
      </w:r>
    </w:p>
    <w:p w:rsidR="00DC50D4" w:rsidRPr="00E22D41" w:rsidRDefault="00DC50D4" w:rsidP="00DC50D4">
      <w:pPr>
        <w:tabs>
          <w:tab w:val="left" w:pos="5760"/>
          <w:tab w:val="left" w:pos="6120"/>
        </w:tabs>
        <w:autoSpaceDE w:val="0"/>
        <w:spacing w:line="360" w:lineRule="auto"/>
        <w:ind w:left="2443"/>
        <w:rPr>
          <w:rFonts w:ascii="Arial" w:hAnsi="Arial" w:cs="Arial"/>
          <w:bCs/>
          <w:iCs/>
          <w:sz w:val="20"/>
          <w:szCs w:val="20"/>
        </w:rPr>
      </w:pPr>
    </w:p>
    <w:p w:rsidR="00A44CB7" w:rsidRDefault="00A44CB7" w:rsidP="00A44CB7">
      <w:pPr>
        <w:widowControl w:val="0"/>
        <w:numPr>
          <w:ilvl w:val="0"/>
          <w:numId w:val="37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Pegawai perlu memasuki sistem dengan memasukkan </w:t>
      </w:r>
      <w:r w:rsidRPr="00C372E4">
        <w:rPr>
          <w:rFonts w:ascii="Arial" w:hAnsi="Arial" w:cs="Arial"/>
          <w:b/>
          <w:bCs/>
          <w:iCs/>
          <w:sz w:val="20"/>
          <w:szCs w:val="20"/>
        </w:rPr>
        <w:t>ID Pengguna</w:t>
      </w:r>
      <w:r>
        <w:rPr>
          <w:rFonts w:ascii="Arial" w:hAnsi="Arial" w:cs="Arial"/>
          <w:bCs/>
          <w:iCs/>
          <w:sz w:val="20"/>
          <w:szCs w:val="20"/>
        </w:rPr>
        <w:t xml:space="preserve"> dan </w:t>
      </w:r>
      <w:r w:rsidRPr="00C372E4">
        <w:rPr>
          <w:rFonts w:ascii="Arial" w:hAnsi="Arial" w:cs="Arial"/>
          <w:b/>
          <w:bCs/>
          <w:iCs/>
          <w:sz w:val="20"/>
          <w:szCs w:val="20"/>
        </w:rPr>
        <w:t>Katalaluan</w:t>
      </w:r>
      <w:r>
        <w:rPr>
          <w:rFonts w:ascii="Arial" w:hAnsi="Arial" w:cs="Arial"/>
          <w:bCs/>
          <w:iCs/>
          <w:sz w:val="20"/>
          <w:szCs w:val="20"/>
        </w:rPr>
        <w:t>.</w:t>
      </w:r>
    </w:p>
    <w:p w:rsidR="00DC50D4" w:rsidRPr="00E22D41" w:rsidRDefault="00DC50D4" w:rsidP="007729F9">
      <w:pPr>
        <w:widowControl w:val="0"/>
        <w:numPr>
          <w:ilvl w:val="0"/>
          <w:numId w:val="37"/>
        </w:numPr>
        <w:tabs>
          <w:tab w:val="left" w:pos="21792"/>
          <w:tab w:val="left" w:pos="22152"/>
        </w:tabs>
        <w:suppressAutoHyphens/>
        <w:autoSpaceDE w:val="0"/>
        <w:spacing w:line="360" w:lineRule="auto"/>
        <w:ind w:hanging="450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Dari muka hadapan modul, klik pada pautan </w:t>
      </w: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1612900" cy="198120"/>
            <wp:effectExtent l="19050" t="0" r="6350" b="0"/>
            <wp:docPr id="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2D41">
        <w:rPr>
          <w:rFonts w:ascii="Arial" w:hAnsi="Arial" w:cs="Arial"/>
          <w:b/>
          <w:bCs/>
          <w:iCs/>
          <w:sz w:val="20"/>
          <w:szCs w:val="20"/>
        </w:rPr>
        <w:t xml:space="preserve"> </w:t>
      </w:r>
      <w:r w:rsidRPr="00E22D41">
        <w:rPr>
          <w:rFonts w:ascii="Arial" w:hAnsi="Arial" w:cs="Arial"/>
          <w:iCs/>
          <w:sz w:val="20"/>
          <w:szCs w:val="20"/>
        </w:rPr>
        <w:t xml:space="preserve">dibawah menu </w:t>
      </w:r>
      <w:r w:rsidRPr="00E22D41">
        <w:rPr>
          <w:rFonts w:ascii="Arial" w:hAnsi="Arial" w:cs="Arial"/>
          <w:b/>
          <w:bCs/>
          <w:iCs/>
          <w:sz w:val="20"/>
          <w:szCs w:val="20"/>
        </w:rPr>
        <w:t>Soal Jawab Parlimen</w:t>
      </w:r>
      <w:r w:rsidRPr="00E22D41">
        <w:rPr>
          <w:rFonts w:ascii="Arial" w:hAnsi="Arial" w:cs="Arial"/>
          <w:bCs/>
          <w:iCs/>
          <w:sz w:val="20"/>
          <w:szCs w:val="20"/>
        </w:rPr>
        <w:t xml:space="preserve">. </w:t>
      </w:r>
    </w:p>
    <w:p w:rsidR="00DC50D4" w:rsidRDefault="00DC50D4" w:rsidP="007729F9">
      <w:pPr>
        <w:widowControl w:val="0"/>
        <w:numPr>
          <w:ilvl w:val="0"/>
          <w:numId w:val="37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>Skrin senarai rekod yang memerlukan tindakan pengguna yang sedang login sahaja akan dipaparkan.</w:t>
      </w:r>
      <w:r>
        <w:rPr>
          <w:rFonts w:ascii="Arial" w:hAnsi="Arial" w:cs="Arial"/>
          <w:bCs/>
          <w:iCs/>
          <w:sz w:val="20"/>
          <w:szCs w:val="20"/>
        </w:rPr>
        <w:t xml:space="preserve">Rujuk gambarajah </w:t>
      </w:r>
      <w:r w:rsidR="007729F9">
        <w:rPr>
          <w:rFonts w:ascii="Arial" w:hAnsi="Arial" w:cs="Arial"/>
          <w:bCs/>
          <w:iCs/>
          <w:sz w:val="20"/>
          <w:szCs w:val="20"/>
        </w:rPr>
        <w:t>38</w:t>
      </w:r>
    </w:p>
    <w:p w:rsidR="00DC50D4" w:rsidRDefault="00DC50D4" w:rsidP="00DC50D4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rPr>
          <w:rFonts w:ascii="Arial" w:hAnsi="Arial" w:cs="Arial"/>
          <w:bCs/>
          <w:iCs/>
          <w:sz w:val="20"/>
          <w:szCs w:val="20"/>
        </w:rPr>
      </w:pPr>
    </w:p>
    <w:p w:rsidR="00DC50D4" w:rsidRDefault="00F81D27" w:rsidP="00DC50D4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435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lastRenderedPageBreak/>
        <w:drawing>
          <wp:inline distT="0" distB="0" distL="0" distR="0">
            <wp:extent cx="5476875" cy="1762125"/>
            <wp:effectExtent l="19050" t="0" r="9525" b="0"/>
            <wp:docPr id="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0D4" w:rsidRDefault="00DC50D4" w:rsidP="00DC50D4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435"/>
        <w:jc w:val="center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7729F9">
        <w:rPr>
          <w:rFonts w:ascii="Arial" w:hAnsi="Arial" w:cs="Arial"/>
          <w:bCs/>
          <w:iCs/>
          <w:sz w:val="20"/>
          <w:szCs w:val="20"/>
        </w:rPr>
        <w:t>38</w:t>
      </w:r>
    </w:p>
    <w:p w:rsidR="00DC50D4" w:rsidRDefault="00DC50D4" w:rsidP="00DC50D4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435"/>
        <w:jc w:val="center"/>
        <w:rPr>
          <w:rFonts w:ascii="Arial" w:hAnsi="Arial" w:cs="Arial"/>
          <w:bCs/>
          <w:iCs/>
          <w:sz w:val="20"/>
          <w:szCs w:val="20"/>
        </w:rPr>
      </w:pPr>
    </w:p>
    <w:p w:rsidR="00DC50D4" w:rsidRPr="00BA4B89" w:rsidRDefault="00DC50D4" w:rsidP="007729F9">
      <w:pPr>
        <w:pStyle w:val="ListParagraph"/>
        <w:widowControl w:val="0"/>
        <w:numPr>
          <w:ilvl w:val="0"/>
          <w:numId w:val="37"/>
        </w:numPr>
        <w:tabs>
          <w:tab w:val="left" w:pos="21792"/>
          <w:tab w:val="left" w:pos="22152"/>
        </w:tabs>
        <w:suppressAutoHyphens/>
        <w:autoSpaceDE w:val="0"/>
        <w:spacing w:line="360" w:lineRule="auto"/>
        <w:ind w:left="1350"/>
        <w:rPr>
          <w:rFonts w:ascii="Arial" w:hAnsi="Arial" w:cs="Arial"/>
          <w:bCs/>
          <w:iCs/>
          <w:sz w:val="20"/>
          <w:szCs w:val="20"/>
        </w:rPr>
      </w:pPr>
      <w:r w:rsidRPr="00BA4B89">
        <w:rPr>
          <w:rFonts w:ascii="Arial" w:hAnsi="Arial" w:cs="Arial"/>
          <w:bCs/>
          <w:iCs/>
          <w:sz w:val="20"/>
          <w:szCs w:val="20"/>
        </w:rPr>
        <w:t>Klik pada pautan yang berkenaan, pegawai akan dapat melihat soalan dan ja</w:t>
      </w:r>
      <w:r w:rsidR="00F81D27">
        <w:rPr>
          <w:rFonts w:ascii="Arial" w:hAnsi="Arial" w:cs="Arial"/>
          <w:bCs/>
          <w:iCs/>
          <w:sz w:val="20"/>
          <w:szCs w:val="20"/>
        </w:rPr>
        <w:t xml:space="preserve">wapan sebelumnya serta catatan </w:t>
      </w:r>
      <w:r w:rsidRPr="00BA4B89">
        <w:rPr>
          <w:rFonts w:ascii="Arial" w:hAnsi="Arial" w:cs="Arial"/>
          <w:bCs/>
          <w:iCs/>
          <w:sz w:val="20"/>
          <w:szCs w:val="20"/>
        </w:rPr>
        <w:t xml:space="preserve">KSP.Rujuk gambarajah </w:t>
      </w:r>
      <w:r w:rsidR="00F81D27">
        <w:rPr>
          <w:rFonts w:ascii="Arial" w:hAnsi="Arial" w:cs="Arial"/>
          <w:bCs/>
          <w:iCs/>
          <w:sz w:val="20"/>
          <w:szCs w:val="20"/>
        </w:rPr>
        <w:t>3</w:t>
      </w:r>
      <w:r w:rsidR="007729F9">
        <w:rPr>
          <w:rFonts w:ascii="Arial" w:hAnsi="Arial" w:cs="Arial"/>
          <w:bCs/>
          <w:iCs/>
          <w:sz w:val="20"/>
          <w:szCs w:val="20"/>
        </w:rPr>
        <w:t>9</w:t>
      </w:r>
      <w:r w:rsidRPr="00BA4B89">
        <w:rPr>
          <w:rFonts w:ascii="Arial" w:hAnsi="Arial" w:cs="Arial"/>
          <w:bCs/>
          <w:iCs/>
          <w:sz w:val="20"/>
          <w:szCs w:val="20"/>
        </w:rPr>
        <w:t>.</w:t>
      </w:r>
    </w:p>
    <w:p w:rsidR="00DC50D4" w:rsidRDefault="00F81D27" w:rsidP="00DC50D4">
      <w:pPr>
        <w:pStyle w:val="ListParagraph"/>
        <w:widowControl w:val="0"/>
        <w:tabs>
          <w:tab w:val="left" w:pos="21792"/>
          <w:tab w:val="left" w:pos="22152"/>
        </w:tabs>
        <w:suppressAutoHyphens/>
        <w:autoSpaceDE w:val="0"/>
        <w:spacing w:line="360" w:lineRule="auto"/>
        <w:ind w:left="1350" w:hanging="450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76875" cy="3105150"/>
            <wp:effectExtent l="19050" t="0" r="9525" b="0"/>
            <wp:docPr id="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0D4" w:rsidRDefault="00DC50D4" w:rsidP="00DC50D4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435"/>
        <w:jc w:val="center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7729F9">
        <w:rPr>
          <w:rFonts w:ascii="Arial" w:hAnsi="Arial" w:cs="Arial"/>
          <w:bCs/>
          <w:iCs/>
          <w:sz w:val="20"/>
          <w:szCs w:val="20"/>
        </w:rPr>
        <w:t>39</w:t>
      </w:r>
      <w:r>
        <w:rPr>
          <w:rFonts w:ascii="Arial" w:hAnsi="Arial" w:cs="Arial"/>
          <w:bCs/>
          <w:iCs/>
          <w:sz w:val="20"/>
          <w:szCs w:val="20"/>
        </w:rPr>
        <w:t>.</w:t>
      </w:r>
    </w:p>
    <w:p w:rsidR="00DC50D4" w:rsidRDefault="00DC50D4" w:rsidP="00DC50D4">
      <w:pPr>
        <w:pStyle w:val="ListParagraph"/>
        <w:widowControl w:val="0"/>
        <w:tabs>
          <w:tab w:val="left" w:pos="21792"/>
          <w:tab w:val="left" w:pos="22152"/>
        </w:tabs>
        <w:suppressAutoHyphens/>
        <w:autoSpaceDE w:val="0"/>
        <w:spacing w:line="360" w:lineRule="auto"/>
        <w:ind w:left="1350"/>
        <w:jc w:val="center"/>
        <w:rPr>
          <w:rFonts w:ascii="Arial" w:hAnsi="Arial" w:cs="Arial"/>
          <w:bCs/>
          <w:iCs/>
          <w:sz w:val="20"/>
          <w:szCs w:val="20"/>
        </w:rPr>
      </w:pPr>
    </w:p>
    <w:p w:rsidR="00DC50D4" w:rsidRDefault="00DC50D4" w:rsidP="007729F9">
      <w:pPr>
        <w:pStyle w:val="ListParagraph"/>
        <w:widowControl w:val="0"/>
        <w:numPr>
          <w:ilvl w:val="0"/>
          <w:numId w:val="37"/>
        </w:numPr>
        <w:tabs>
          <w:tab w:val="left" w:pos="21792"/>
          <w:tab w:val="left" w:pos="22152"/>
        </w:tabs>
        <w:suppressAutoHyphens/>
        <w:autoSpaceDE w:val="0"/>
        <w:spacing w:line="360" w:lineRule="auto"/>
        <w:ind w:left="1350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Pegawai perlu klik pada pautan </w:t>
      </w:r>
      <w:r w:rsidRPr="00A57C5C">
        <w:rPr>
          <w:rFonts w:ascii="Arial" w:hAnsi="Arial" w:cs="Arial"/>
          <w:b/>
          <w:bCs/>
          <w:iCs/>
          <w:sz w:val="20"/>
          <w:szCs w:val="20"/>
        </w:rPr>
        <w:t xml:space="preserve">KEMASKINI JAWAPAN </w:t>
      </w:r>
      <w:r>
        <w:rPr>
          <w:rFonts w:ascii="Arial" w:hAnsi="Arial" w:cs="Arial"/>
          <w:bCs/>
          <w:iCs/>
          <w:sz w:val="20"/>
          <w:szCs w:val="20"/>
        </w:rPr>
        <w:t xml:space="preserve">untuk mengemaskini jawapan. Kemudian klik butang </w:t>
      </w:r>
      <w:r w:rsidRPr="00A57C5C">
        <w:rPr>
          <w:rFonts w:ascii="Arial" w:hAnsi="Arial" w:cs="Arial"/>
          <w:b/>
          <w:bCs/>
          <w:iCs/>
          <w:sz w:val="20"/>
          <w:szCs w:val="20"/>
        </w:rPr>
        <w:t>SIMPAN DAN HANTAR</w:t>
      </w:r>
      <w:r>
        <w:rPr>
          <w:rFonts w:ascii="Arial" w:hAnsi="Arial" w:cs="Arial"/>
          <w:b/>
          <w:bCs/>
          <w:iCs/>
          <w:sz w:val="20"/>
          <w:szCs w:val="20"/>
        </w:rPr>
        <w:t xml:space="preserve"> </w:t>
      </w:r>
      <w:r>
        <w:rPr>
          <w:rFonts w:ascii="Arial" w:hAnsi="Arial" w:cs="Arial"/>
          <w:bCs/>
          <w:iCs/>
          <w:sz w:val="20"/>
          <w:szCs w:val="20"/>
        </w:rPr>
        <w:t>untuk menghantar semula soalan tersebut kepada KSP untuk semakan semula.</w:t>
      </w:r>
    </w:p>
    <w:p w:rsidR="00DC50D4" w:rsidRPr="00DD7744" w:rsidRDefault="00DC50D4" w:rsidP="007729F9">
      <w:pPr>
        <w:pStyle w:val="ListParagraph"/>
        <w:widowControl w:val="0"/>
        <w:numPr>
          <w:ilvl w:val="0"/>
          <w:numId w:val="37"/>
        </w:numPr>
        <w:tabs>
          <w:tab w:val="left" w:pos="21792"/>
          <w:tab w:val="left" w:pos="22152"/>
        </w:tabs>
        <w:suppressAutoHyphens/>
        <w:autoSpaceDE w:val="0"/>
        <w:spacing w:line="360" w:lineRule="auto"/>
        <w:rPr>
          <w:rFonts w:ascii="Arial" w:hAnsi="Arial" w:cs="Arial"/>
          <w:b/>
          <w:sz w:val="20"/>
          <w:szCs w:val="20"/>
        </w:rPr>
      </w:pPr>
      <w:r w:rsidRPr="00DC50D4">
        <w:rPr>
          <w:rFonts w:ascii="Arial" w:hAnsi="Arial" w:cs="Arial"/>
          <w:bCs/>
          <w:iCs/>
          <w:sz w:val="20"/>
          <w:szCs w:val="20"/>
        </w:rPr>
        <w:t>KSP akan menerima emel pemberitahuan dan aka</w:t>
      </w:r>
      <w:r w:rsidR="003D72F7">
        <w:rPr>
          <w:rFonts w:ascii="Arial" w:hAnsi="Arial" w:cs="Arial"/>
          <w:bCs/>
          <w:iCs/>
          <w:sz w:val="20"/>
          <w:szCs w:val="20"/>
        </w:rPr>
        <w:t xml:space="preserve">n memasuki sistem , seterusnya </w:t>
      </w:r>
      <w:r w:rsidRPr="00DC50D4">
        <w:rPr>
          <w:rFonts w:ascii="Arial" w:hAnsi="Arial" w:cs="Arial"/>
          <w:bCs/>
          <w:iCs/>
          <w:sz w:val="20"/>
          <w:szCs w:val="20"/>
        </w:rPr>
        <w:t>KSP akan me</w:t>
      </w:r>
      <w:r>
        <w:rPr>
          <w:rFonts w:ascii="Arial" w:hAnsi="Arial" w:cs="Arial"/>
          <w:bCs/>
          <w:iCs/>
          <w:sz w:val="20"/>
          <w:szCs w:val="20"/>
        </w:rPr>
        <w:t>n</w:t>
      </w:r>
      <w:r w:rsidRPr="00DC50D4">
        <w:rPr>
          <w:rFonts w:ascii="Arial" w:hAnsi="Arial" w:cs="Arial"/>
          <w:bCs/>
          <w:iCs/>
          <w:sz w:val="20"/>
          <w:szCs w:val="20"/>
        </w:rPr>
        <w:t xml:space="preserve">gambil tindakan seperti dalam nota </w:t>
      </w:r>
      <w:r w:rsidRPr="00DC50D4">
        <w:rPr>
          <w:rFonts w:ascii="Arial" w:hAnsi="Arial" w:cs="Arial"/>
          <w:b/>
          <w:bCs/>
          <w:iCs/>
          <w:sz w:val="20"/>
          <w:szCs w:val="20"/>
        </w:rPr>
        <w:t>3.2.</w:t>
      </w:r>
      <w:r w:rsidR="004C0A5E">
        <w:rPr>
          <w:rFonts w:ascii="Arial" w:hAnsi="Arial" w:cs="Arial"/>
          <w:b/>
          <w:bCs/>
          <w:iCs/>
          <w:sz w:val="20"/>
          <w:szCs w:val="20"/>
        </w:rPr>
        <w:t>5</w:t>
      </w:r>
      <w:r w:rsidRPr="00DC50D4">
        <w:rPr>
          <w:rFonts w:ascii="Arial" w:hAnsi="Arial" w:cs="Arial"/>
          <w:b/>
          <w:bCs/>
          <w:iCs/>
          <w:sz w:val="20"/>
          <w:szCs w:val="20"/>
        </w:rPr>
        <w:t xml:space="preserve">  </w:t>
      </w:r>
      <w:r w:rsidRPr="00DC50D4">
        <w:rPr>
          <w:rFonts w:ascii="Arial" w:hAnsi="Arial" w:cs="Arial"/>
          <w:b/>
          <w:sz w:val="20"/>
          <w:szCs w:val="20"/>
        </w:rPr>
        <w:t>Proses p</w:t>
      </w:r>
      <w:r w:rsidR="00F81D27">
        <w:rPr>
          <w:rFonts w:ascii="Arial" w:hAnsi="Arial" w:cs="Arial"/>
          <w:b/>
          <w:sz w:val="20"/>
          <w:szCs w:val="20"/>
        </w:rPr>
        <w:t xml:space="preserve">enyemakan jawapan di peringkat </w:t>
      </w:r>
      <w:r w:rsidRPr="00DC50D4">
        <w:rPr>
          <w:rFonts w:ascii="Arial" w:hAnsi="Arial" w:cs="Arial"/>
          <w:b/>
          <w:sz w:val="20"/>
          <w:szCs w:val="20"/>
        </w:rPr>
        <w:t>KSP</w:t>
      </w:r>
      <w:r>
        <w:rPr>
          <w:rFonts w:ascii="Arial" w:hAnsi="Arial" w:cs="Arial"/>
          <w:sz w:val="20"/>
          <w:szCs w:val="20"/>
        </w:rPr>
        <w:t>.</w:t>
      </w:r>
    </w:p>
    <w:p w:rsidR="00DD7744" w:rsidRDefault="00DD7744" w:rsidP="00DD7744">
      <w:pPr>
        <w:widowControl w:val="0"/>
        <w:tabs>
          <w:tab w:val="left" w:pos="21792"/>
          <w:tab w:val="left" w:pos="22152"/>
        </w:tabs>
        <w:suppressAutoHyphens/>
        <w:autoSpaceDE w:val="0"/>
        <w:spacing w:line="360" w:lineRule="auto"/>
        <w:rPr>
          <w:rFonts w:ascii="Arial" w:hAnsi="Arial" w:cs="Arial"/>
          <w:b/>
          <w:sz w:val="20"/>
          <w:szCs w:val="20"/>
        </w:rPr>
      </w:pPr>
    </w:p>
    <w:p w:rsidR="00DD7744" w:rsidRDefault="00DD7744" w:rsidP="00DD7744">
      <w:pPr>
        <w:widowControl w:val="0"/>
        <w:tabs>
          <w:tab w:val="left" w:pos="21792"/>
          <w:tab w:val="left" w:pos="22152"/>
        </w:tabs>
        <w:suppressAutoHyphens/>
        <w:autoSpaceDE w:val="0"/>
        <w:spacing w:line="360" w:lineRule="auto"/>
        <w:rPr>
          <w:rFonts w:ascii="Arial" w:hAnsi="Arial" w:cs="Arial"/>
          <w:b/>
          <w:sz w:val="20"/>
          <w:szCs w:val="20"/>
        </w:rPr>
      </w:pPr>
    </w:p>
    <w:p w:rsidR="00DD7744" w:rsidRPr="00DD7744" w:rsidRDefault="00DD7744" w:rsidP="00DD7744">
      <w:pPr>
        <w:widowControl w:val="0"/>
        <w:tabs>
          <w:tab w:val="left" w:pos="21792"/>
          <w:tab w:val="left" w:pos="22152"/>
        </w:tabs>
        <w:suppressAutoHyphens/>
        <w:autoSpaceDE w:val="0"/>
        <w:spacing w:line="360" w:lineRule="auto"/>
        <w:rPr>
          <w:rFonts w:ascii="Arial" w:hAnsi="Arial" w:cs="Arial"/>
          <w:b/>
          <w:sz w:val="20"/>
          <w:szCs w:val="20"/>
        </w:rPr>
      </w:pPr>
    </w:p>
    <w:p w:rsidR="00DC50D4" w:rsidRDefault="00DC50D4" w:rsidP="00DC50D4">
      <w:pPr>
        <w:pStyle w:val="Tajuk3"/>
        <w:numPr>
          <w:ilvl w:val="0"/>
          <w:numId w:val="0"/>
        </w:numPr>
        <w:ind w:left="2160"/>
        <w:rPr>
          <w:rFonts w:ascii="Arial" w:hAnsi="Arial" w:cs="Arial"/>
          <w:sz w:val="20"/>
          <w:szCs w:val="20"/>
          <w:u w:val="none"/>
        </w:rPr>
      </w:pPr>
    </w:p>
    <w:p w:rsidR="003D72F7" w:rsidRDefault="003D72F7" w:rsidP="00CA355C">
      <w:pPr>
        <w:pStyle w:val="Tajuk3"/>
        <w:tabs>
          <w:tab w:val="clear" w:pos="2160"/>
          <w:tab w:val="num" w:pos="720"/>
        </w:tabs>
        <w:ind w:hanging="2160"/>
        <w:rPr>
          <w:rFonts w:ascii="Arial" w:hAnsi="Arial" w:cs="Arial"/>
          <w:sz w:val="20"/>
          <w:szCs w:val="20"/>
          <w:u w:val="none"/>
        </w:rPr>
      </w:pPr>
      <w:r>
        <w:rPr>
          <w:rFonts w:ascii="Arial" w:hAnsi="Arial" w:cs="Arial"/>
          <w:sz w:val="20"/>
          <w:szCs w:val="20"/>
          <w:u w:val="none"/>
        </w:rPr>
        <w:lastRenderedPageBreak/>
        <w:t>Proses penyemakan di peringkat MKll/SUSK MKll</w:t>
      </w:r>
    </w:p>
    <w:p w:rsidR="00DC061E" w:rsidRDefault="00DC061E" w:rsidP="00DC061E">
      <w:pPr>
        <w:pStyle w:val="Tajuk3"/>
        <w:numPr>
          <w:ilvl w:val="0"/>
          <w:numId w:val="0"/>
        </w:numPr>
        <w:ind w:left="2160"/>
        <w:rPr>
          <w:rFonts w:ascii="Arial" w:hAnsi="Arial" w:cs="Arial"/>
          <w:sz w:val="20"/>
          <w:szCs w:val="20"/>
          <w:u w:val="none"/>
        </w:rPr>
      </w:pPr>
    </w:p>
    <w:p w:rsidR="00DC061E" w:rsidRDefault="00DC061E" w:rsidP="00DC061E">
      <w:pPr>
        <w:spacing w:line="360" w:lineRule="auto"/>
        <w:ind w:left="709"/>
        <w:rPr>
          <w:rFonts w:ascii="Arial" w:hAnsi="Arial" w:cs="Arial"/>
          <w:bCs/>
          <w:iCs/>
          <w:sz w:val="20"/>
          <w:szCs w:val="20"/>
        </w:rPr>
      </w:pPr>
      <w:r w:rsidRPr="001B5A16">
        <w:rPr>
          <w:rFonts w:ascii="Arial" w:hAnsi="Arial" w:cs="Arial"/>
          <w:sz w:val="20"/>
          <w:szCs w:val="20"/>
        </w:rPr>
        <w:t xml:space="preserve">Soalan yang telah </w:t>
      </w:r>
      <w:r>
        <w:rPr>
          <w:rFonts w:ascii="Arial" w:hAnsi="Arial" w:cs="Arial"/>
          <w:sz w:val="20"/>
          <w:szCs w:val="20"/>
        </w:rPr>
        <w:t>disemak oleh TKSP atau KSP akan dihantar ke MKll/SUSK MKll</w:t>
      </w:r>
      <w:r w:rsidRPr="001B5A16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MKll/SUSK MKll </w:t>
      </w:r>
      <w:r w:rsidRPr="001B5A16">
        <w:rPr>
          <w:rFonts w:ascii="Arial" w:hAnsi="Arial" w:cs="Arial"/>
          <w:sz w:val="20"/>
          <w:szCs w:val="20"/>
        </w:rPr>
        <w:t xml:space="preserve"> akan menerima e-mel pemberitahuan.</w:t>
      </w:r>
      <w:r w:rsidRPr="001B5A16">
        <w:rPr>
          <w:rFonts w:ascii="Arial" w:hAnsi="Arial" w:cs="Arial"/>
          <w:bCs/>
          <w:iCs/>
          <w:sz w:val="20"/>
          <w:szCs w:val="20"/>
        </w:rPr>
        <w:t xml:space="preserve"> </w:t>
      </w:r>
      <w:r w:rsidRPr="00E22D41">
        <w:rPr>
          <w:rFonts w:ascii="Arial" w:hAnsi="Arial" w:cs="Arial"/>
          <w:bCs/>
          <w:iCs/>
          <w:sz w:val="20"/>
          <w:szCs w:val="20"/>
        </w:rPr>
        <w:t>Dua kaedah untuk memasuki sistem iaitu:</w:t>
      </w:r>
    </w:p>
    <w:p w:rsidR="00DC061E" w:rsidRDefault="00DC061E" w:rsidP="00DC061E">
      <w:pPr>
        <w:spacing w:line="360" w:lineRule="auto"/>
        <w:ind w:left="709"/>
        <w:rPr>
          <w:rFonts w:ascii="Arial" w:hAnsi="Arial" w:cs="Arial"/>
          <w:bCs/>
          <w:iCs/>
          <w:sz w:val="20"/>
          <w:szCs w:val="20"/>
        </w:rPr>
      </w:pPr>
    </w:p>
    <w:p w:rsidR="00DC061E" w:rsidRPr="00E22D41" w:rsidRDefault="00DC061E" w:rsidP="00DC061E">
      <w:pPr>
        <w:widowControl w:val="0"/>
        <w:tabs>
          <w:tab w:val="left" w:pos="992"/>
          <w:tab w:val="left" w:pos="13082"/>
          <w:tab w:val="left" w:pos="13442"/>
        </w:tabs>
        <w:suppressAutoHyphens/>
        <w:autoSpaceDE w:val="0"/>
        <w:spacing w:line="360" w:lineRule="auto"/>
        <w:ind w:left="709"/>
        <w:rPr>
          <w:rFonts w:ascii="Arial" w:hAnsi="Arial" w:cs="Arial"/>
          <w:b/>
          <w:bCs/>
          <w:iCs/>
          <w:sz w:val="20"/>
          <w:szCs w:val="20"/>
        </w:rPr>
      </w:pPr>
      <w:r w:rsidRPr="00E22D41">
        <w:rPr>
          <w:rFonts w:ascii="Arial" w:hAnsi="Arial" w:cs="Arial"/>
          <w:b/>
          <w:bCs/>
          <w:iCs/>
          <w:sz w:val="20"/>
          <w:szCs w:val="20"/>
        </w:rPr>
        <w:t>Melalui e-mel</w:t>
      </w:r>
    </w:p>
    <w:p w:rsidR="00DC061E" w:rsidRPr="00E22D41" w:rsidRDefault="00DC061E" w:rsidP="00DC061E">
      <w:pPr>
        <w:tabs>
          <w:tab w:val="left" w:pos="5760"/>
          <w:tab w:val="left" w:pos="6120"/>
        </w:tabs>
        <w:autoSpaceDE w:val="0"/>
        <w:spacing w:line="360" w:lineRule="auto"/>
        <w:ind w:left="2443"/>
        <w:rPr>
          <w:rFonts w:ascii="Arial" w:hAnsi="Arial" w:cs="Arial"/>
          <w:bCs/>
          <w:iCs/>
          <w:sz w:val="20"/>
          <w:szCs w:val="20"/>
        </w:rPr>
      </w:pPr>
    </w:p>
    <w:p w:rsidR="00DC061E" w:rsidRPr="00E22D41" w:rsidRDefault="00DC061E" w:rsidP="00DC061E">
      <w:pPr>
        <w:widowControl w:val="0"/>
        <w:tabs>
          <w:tab w:val="left" w:pos="720"/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975" w:hanging="255"/>
        <w:jc w:val="both"/>
        <w:rPr>
          <w:rFonts w:ascii="Arial" w:hAnsi="Arial" w:cs="Arial"/>
          <w:bCs/>
          <w:iCs/>
          <w:spacing w:val="-2"/>
          <w:sz w:val="20"/>
          <w:szCs w:val="20"/>
        </w:rPr>
      </w:pP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>1.</w:t>
      </w: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ab/>
        <w:t xml:space="preserve">E-mel pemberitahuan akan diterima oleh </w:t>
      </w:r>
      <w:r w:rsidR="007729F9">
        <w:rPr>
          <w:rFonts w:ascii="Arial" w:hAnsi="Arial" w:cs="Arial"/>
          <w:sz w:val="20"/>
          <w:szCs w:val="20"/>
        </w:rPr>
        <w:t>MKll/SUSK MKll</w:t>
      </w: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 xml:space="preserve">. Contoh e-mel adalah seperti gambarajah </w:t>
      </w:r>
      <w:r w:rsidR="007729F9">
        <w:rPr>
          <w:rFonts w:ascii="Arial" w:hAnsi="Arial" w:cs="Arial"/>
          <w:bCs/>
          <w:iCs/>
          <w:spacing w:val="-2"/>
          <w:sz w:val="20"/>
          <w:szCs w:val="20"/>
        </w:rPr>
        <w:t>40</w:t>
      </w: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>.</w:t>
      </w:r>
    </w:p>
    <w:p w:rsidR="00DC061E" w:rsidRPr="00E22D41" w:rsidRDefault="00DC061E" w:rsidP="00DC061E">
      <w:pPr>
        <w:tabs>
          <w:tab w:val="left" w:pos="9327"/>
          <w:tab w:val="left" w:pos="9687"/>
        </w:tabs>
        <w:autoSpaceDE w:val="0"/>
        <w:spacing w:line="360" w:lineRule="auto"/>
        <w:ind w:left="4254"/>
        <w:rPr>
          <w:rFonts w:ascii="Arial" w:hAnsi="Arial" w:cs="Arial"/>
          <w:bCs/>
          <w:iCs/>
          <w:sz w:val="20"/>
          <w:szCs w:val="20"/>
        </w:rPr>
      </w:pPr>
    </w:p>
    <w:p w:rsidR="00DC061E" w:rsidRPr="00E22D41" w:rsidRDefault="00DC061E" w:rsidP="00DC061E">
      <w:pPr>
        <w:tabs>
          <w:tab w:val="left" w:pos="9327"/>
          <w:tab w:val="left" w:pos="9687"/>
        </w:tabs>
        <w:autoSpaceDE w:val="0"/>
        <w:spacing w:line="360" w:lineRule="auto"/>
        <w:ind w:left="4254" w:hanging="3354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86400" cy="1704975"/>
            <wp:effectExtent l="19050" t="0" r="0" b="0"/>
            <wp:docPr id="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61E" w:rsidRPr="00E22D41" w:rsidRDefault="00DC061E" w:rsidP="00DC061E">
      <w:pPr>
        <w:tabs>
          <w:tab w:val="left" w:pos="5073"/>
          <w:tab w:val="left" w:pos="5433"/>
        </w:tabs>
        <w:autoSpaceDE w:val="0"/>
        <w:spacing w:line="360" w:lineRule="auto"/>
        <w:jc w:val="center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7729F9">
        <w:rPr>
          <w:rFonts w:ascii="Arial" w:hAnsi="Arial" w:cs="Arial"/>
          <w:bCs/>
          <w:iCs/>
          <w:sz w:val="20"/>
          <w:szCs w:val="20"/>
        </w:rPr>
        <w:t>40</w:t>
      </w:r>
    </w:p>
    <w:p w:rsidR="00DC061E" w:rsidRPr="00E22D41" w:rsidRDefault="00DC061E" w:rsidP="00DC061E">
      <w:pPr>
        <w:tabs>
          <w:tab w:val="left" w:pos="14988"/>
          <w:tab w:val="left" w:pos="15348"/>
        </w:tabs>
        <w:autoSpaceDE w:val="0"/>
        <w:spacing w:line="360" w:lineRule="auto"/>
        <w:ind w:left="615"/>
        <w:rPr>
          <w:rFonts w:ascii="Arial" w:hAnsi="Arial" w:cs="Arial"/>
          <w:bCs/>
          <w:iCs/>
          <w:sz w:val="20"/>
          <w:szCs w:val="20"/>
          <w:u w:val="double"/>
        </w:rPr>
      </w:pPr>
    </w:p>
    <w:p w:rsidR="00DC061E" w:rsidRDefault="00DC061E" w:rsidP="00A44CB7">
      <w:pPr>
        <w:pStyle w:val="ListParagraph"/>
        <w:widowControl w:val="0"/>
        <w:numPr>
          <w:ilvl w:val="0"/>
          <w:numId w:val="42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771C1">
        <w:rPr>
          <w:rFonts w:ascii="Arial" w:hAnsi="Arial" w:cs="Arial"/>
          <w:bCs/>
          <w:iCs/>
          <w:sz w:val="20"/>
          <w:szCs w:val="20"/>
        </w:rPr>
        <w:t xml:space="preserve">Klik pada pautan yang terdapat di dalam e-mel tersebut. </w:t>
      </w:r>
      <w:r w:rsidRPr="003771C1">
        <w:rPr>
          <w:rFonts w:ascii="Arial" w:hAnsi="Arial" w:cs="Arial"/>
          <w:sz w:val="20"/>
          <w:szCs w:val="20"/>
        </w:rPr>
        <w:t xml:space="preserve">Skrin login akan  dipaparkan. Pengguna perlu memasukkan </w:t>
      </w:r>
      <w:r w:rsidRPr="003771C1">
        <w:rPr>
          <w:rFonts w:ascii="Arial" w:hAnsi="Arial" w:cs="Arial"/>
          <w:b/>
          <w:bCs/>
          <w:sz w:val="20"/>
          <w:szCs w:val="20"/>
        </w:rPr>
        <w:t>ID Pengguna</w:t>
      </w:r>
      <w:r w:rsidRPr="003771C1">
        <w:rPr>
          <w:rFonts w:ascii="Arial" w:hAnsi="Arial" w:cs="Arial"/>
          <w:sz w:val="20"/>
          <w:szCs w:val="20"/>
        </w:rPr>
        <w:t xml:space="preserve"> dan </w:t>
      </w:r>
      <w:r w:rsidRPr="003771C1">
        <w:rPr>
          <w:rFonts w:ascii="Arial" w:hAnsi="Arial" w:cs="Arial"/>
          <w:b/>
          <w:bCs/>
          <w:sz w:val="20"/>
          <w:szCs w:val="20"/>
        </w:rPr>
        <w:t>Katalaluan</w:t>
      </w:r>
      <w:r w:rsidRPr="003771C1">
        <w:rPr>
          <w:rFonts w:ascii="Arial" w:hAnsi="Arial" w:cs="Arial"/>
          <w:sz w:val="20"/>
          <w:szCs w:val="20"/>
        </w:rPr>
        <w:t xml:space="preserve"> dan kemudian pengguna akan dibawa terus kepada rekod yang berkenaan</w:t>
      </w:r>
    </w:p>
    <w:p w:rsidR="00DC061E" w:rsidRPr="003771C1" w:rsidRDefault="00DC061E" w:rsidP="00DC061E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69"/>
        <w:jc w:val="both"/>
        <w:rPr>
          <w:rFonts w:ascii="Arial" w:hAnsi="Arial" w:cs="Arial"/>
          <w:sz w:val="20"/>
          <w:szCs w:val="20"/>
        </w:rPr>
      </w:pPr>
    </w:p>
    <w:p w:rsidR="00DC061E" w:rsidRPr="00E22D41" w:rsidRDefault="00DC061E" w:rsidP="00DC061E">
      <w:pPr>
        <w:widowControl w:val="0"/>
        <w:tabs>
          <w:tab w:val="left" w:pos="992"/>
          <w:tab w:val="left" w:pos="13082"/>
          <w:tab w:val="left" w:pos="13442"/>
        </w:tabs>
        <w:suppressAutoHyphens/>
        <w:autoSpaceDE w:val="0"/>
        <w:spacing w:line="360" w:lineRule="auto"/>
        <w:ind w:left="709"/>
        <w:rPr>
          <w:rFonts w:ascii="Arial" w:hAnsi="Arial" w:cs="Arial"/>
          <w:b/>
          <w:bCs/>
          <w:iCs/>
          <w:sz w:val="20"/>
          <w:szCs w:val="20"/>
        </w:rPr>
      </w:pPr>
      <w:r w:rsidRPr="00E22D41">
        <w:rPr>
          <w:rFonts w:ascii="Arial" w:hAnsi="Arial" w:cs="Arial"/>
          <w:b/>
          <w:bCs/>
          <w:iCs/>
          <w:sz w:val="20"/>
          <w:szCs w:val="20"/>
        </w:rPr>
        <w:t>Melalui Sistem</w:t>
      </w:r>
    </w:p>
    <w:p w:rsidR="00DC061E" w:rsidRPr="00E22D41" w:rsidRDefault="00DC061E" w:rsidP="00DC061E">
      <w:pPr>
        <w:tabs>
          <w:tab w:val="left" w:pos="5760"/>
          <w:tab w:val="left" w:pos="6120"/>
        </w:tabs>
        <w:autoSpaceDE w:val="0"/>
        <w:spacing w:line="360" w:lineRule="auto"/>
        <w:ind w:left="2443"/>
        <w:rPr>
          <w:rFonts w:ascii="Arial" w:hAnsi="Arial" w:cs="Arial"/>
          <w:bCs/>
          <w:iCs/>
          <w:sz w:val="20"/>
          <w:szCs w:val="20"/>
        </w:rPr>
      </w:pPr>
    </w:p>
    <w:p w:rsidR="00A44CB7" w:rsidRDefault="00A44CB7" w:rsidP="00A44CB7">
      <w:pPr>
        <w:widowControl w:val="0"/>
        <w:numPr>
          <w:ilvl w:val="0"/>
          <w:numId w:val="38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hanging="540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Pegawai perlu memasuki sistem dengan memasukkan </w:t>
      </w:r>
      <w:r w:rsidRPr="00C372E4">
        <w:rPr>
          <w:rFonts w:ascii="Arial" w:hAnsi="Arial" w:cs="Arial"/>
          <w:b/>
          <w:bCs/>
          <w:iCs/>
          <w:sz w:val="20"/>
          <w:szCs w:val="20"/>
        </w:rPr>
        <w:t>ID Pengguna</w:t>
      </w:r>
      <w:r>
        <w:rPr>
          <w:rFonts w:ascii="Arial" w:hAnsi="Arial" w:cs="Arial"/>
          <w:bCs/>
          <w:iCs/>
          <w:sz w:val="20"/>
          <w:szCs w:val="20"/>
        </w:rPr>
        <w:t xml:space="preserve"> dan </w:t>
      </w:r>
      <w:r w:rsidRPr="00C372E4">
        <w:rPr>
          <w:rFonts w:ascii="Arial" w:hAnsi="Arial" w:cs="Arial"/>
          <w:b/>
          <w:bCs/>
          <w:iCs/>
          <w:sz w:val="20"/>
          <w:szCs w:val="20"/>
        </w:rPr>
        <w:t>Katalaluan</w:t>
      </w:r>
      <w:r>
        <w:rPr>
          <w:rFonts w:ascii="Arial" w:hAnsi="Arial" w:cs="Arial"/>
          <w:bCs/>
          <w:iCs/>
          <w:sz w:val="20"/>
          <w:szCs w:val="20"/>
        </w:rPr>
        <w:t>.</w:t>
      </w:r>
    </w:p>
    <w:p w:rsidR="00DC061E" w:rsidRPr="00E22D41" w:rsidRDefault="00DC061E" w:rsidP="007729F9">
      <w:pPr>
        <w:widowControl w:val="0"/>
        <w:numPr>
          <w:ilvl w:val="0"/>
          <w:numId w:val="38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hanging="540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Dari muka hadapan modul, klik pada pautan </w:t>
      </w: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1612900" cy="198120"/>
            <wp:effectExtent l="19050" t="0" r="6350" b="0"/>
            <wp:docPr id="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2D41">
        <w:rPr>
          <w:rFonts w:ascii="Arial" w:hAnsi="Arial" w:cs="Arial"/>
          <w:b/>
          <w:bCs/>
          <w:iCs/>
          <w:sz w:val="20"/>
          <w:szCs w:val="20"/>
        </w:rPr>
        <w:t xml:space="preserve"> </w:t>
      </w:r>
      <w:r w:rsidRPr="00E22D41">
        <w:rPr>
          <w:rFonts w:ascii="Arial" w:hAnsi="Arial" w:cs="Arial"/>
          <w:iCs/>
          <w:sz w:val="20"/>
          <w:szCs w:val="20"/>
        </w:rPr>
        <w:t xml:space="preserve">dibawah menu </w:t>
      </w:r>
      <w:r w:rsidRPr="00E22D41">
        <w:rPr>
          <w:rFonts w:ascii="Arial" w:hAnsi="Arial" w:cs="Arial"/>
          <w:b/>
          <w:bCs/>
          <w:iCs/>
          <w:sz w:val="20"/>
          <w:szCs w:val="20"/>
        </w:rPr>
        <w:t>Soal Jawab Parlimen</w:t>
      </w:r>
      <w:r w:rsidRPr="00E22D41">
        <w:rPr>
          <w:rFonts w:ascii="Arial" w:hAnsi="Arial" w:cs="Arial"/>
          <w:bCs/>
          <w:iCs/>
          <w:sz w:val="20"/>
          <w:szCs w:val="20"/>
        </w:rPr>
        <w:t xml:space="preserve">. </w:t>
      </w:r>
    </w:p>
    <w:p w:rsidR="00DC061E" w:rsidRDefault="00DC061E" w:rsidP="00A44CB7">
      <w:pPr>
        <w:widowControl w:val="0"/>
        <w:numPr>
          <w:ilvl w:val="0"/>
          <w:numId w:val="38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435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Skrin senarai rekod yang memerlukan tindakan </w:t>
      </w:r>
      <w:r w:rsidR="006B70D8">
        <w:rPr>
          <w:rFonts w:ascii="Arial" w:hAnsi="Arial" w:cs="Arial"/>
          <w:bCs/>
          <w:iCs/>
          <w:sz w:val="20"/>
          <w:szCs w:val="20"/>
        </w:rPr>
        <w:t>MKll/SUSK MKll</w:t>
      </w:r>
      <w:r w:rsidRPr="00E22D41">
        <w:rPr>
          <w:rFonts w:ascii="Arial" w:hAnsi="Arial" w:cs="Arial"/>
          <w:bCs/>
          <w:iCs/>
          <w:sz w:val="20"/>
          <w:szCs w:val="20"/>
        </w:rPr>
        <w:t xml:space="preserve"> akan dipaparkan.</w:t>
      </w:r>
      <w:r>
        <w:rPr>
          <w:rFonts w:ascii="Arial" w:hAnsi="Arial" w:cs="Arial"/>
          <w:bCs/>
          <w:iCs/>
          <w:sz w:val="20"/>
          <w:szCs w:val="20"/>
        </w:rPr>
        <w:t xml:space="preserve"> Rujuk gambarajah </w:t>
      </w:r>
      <w:r w:rsidR="007729F9">
        <w:rPr>
          <w:rFonts w:ascii="Arial" w:hAnsi="Arial" w:cs="Arial"/>
          <w:bCs/>
          <w:iCs/>
          <w:sz w:val="20"/>
          <w:szCs w:val="20"/>
        </w:rPr>
        <w:t>41</w:t>
      </w:r>
      <w:r>
        <w:rPr>
          <w:rFonts w:ascii="Arial" w:hAnsi="Arial" w:cs="Arial"/>
          <w:bCs/>
          <w:iCs/>
          <w:sz w:val="20"/>
          <w:szCs w:val="20"/>
        </w:rPr>
        <w:t>.</w:t>
      </w:r>
    </w:p>
    <w:p w:rsidR="00DC061E" w:rsidRDefault="006B70D8" w:rsidP="00DC061E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525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lastRenderedPageBreak/>
        <w:drawing>
          <wp:inline distT="0" distB="0" distL="0" distR="0">
            <wp:extent cx="5486400" cy="2105025"/>
            <wp:effectExtent l="19050" t="0" r="0" b="0"/>
            <wp:docPr id="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61E" w:rsidRDefault="00DC061E" w:rsidP="00DC061E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525"/>
        <w:jc w:val="center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7729F9">
        <w:rPr>
          <w:rFonts w:ascii="Arial" w:hAnsi="Arial" w:cs="Arial"/>
          <w:bCs/>
          <w:iCs/>
          <w:sz w:val="20"/>
          <w:szCs w:val="20"/>
        </w:rPr>
        <w:t>41</w:t>
      </w:r>
    </w:p>
    <w:p w:rsidR="00DC061E" w:rsidRPr="00E22D41" w:rsidRDefault="00DC061E" w:rsidP="00DC061E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525"/>
        <w:jc w:val="center"/>
        <w:rPr>
          <w:rFonts w:ascii="Arial" w:hAnsi="Arial" w:cs="Arial"/>
          <w:bCs/>
          <w:iCs/>
          <w:sz w:val="20"/>
          <w:szCs w:val="20"/>
        </w:rPr>
      </w:pPr>
    </w:p>
    <w:p w:rsidR="00DC061E" w:rsidRPr="003910D4" w:rsidRDefault="00DC061E" w:rsidP="007729F9">
      <w:pPr>
        <w:widowControl w:val="0"/>
        <w:numPr>
          <w:ilvl w:val="0"/>
          <w:numId w:val="38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rPr>
          <w:rFonts w:ascii="Arial" w:hAnsi="Arial" w:cs="Arial"/>
          <w:bCs/>
          <w:iCs/>
          <w:spacing w:val="-2"/>
          <w:sz w:val="20"/>
          <w:szCs w:val="20"/>
          <w:lang w:val="fi-FI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Klik pada rekod yang ingin dikemaskini. </w:t>
      </w:r>
      <w:r w:rsidRPr="00E22D41">
        <w:rPr>
          <w:rFonts w:ascii="Arial" w:hAnsi="Arial" w:cs="Arial"/>
          <w:bCs/>
          <w:iCs/>
          <w:sz w:val="20"/>
          <w:szCs w:val="20"/>
          <w:lang w:val="fi-FI"/>
        </w:rPr>
        <w:t>Rekod soal jawab berkenaan akan dipaparkan.</w:t>
      </w:r>
      <w:r>
        <w:rPr>
          <w:rFonts w:ascii="Arial" w:hAnsi="Arial" w:cs="Arial"/>
          <w:bCs/>
          <w:iCs/>
          <w:sz w:val="20"/>
          <w:szCs w:val="20"/>
          <w:lang w:val="fi-FI"/>
        </w:rPr>
        <w:t xml:space="preserve">Rujuk gambarajah </w:t>
      </w:r>
      <w:r w:rsidR="006B70D8">
        <w:rPr>
          <w:rFonts w:ascii="Arial" w:hAnsi="Arial" w:cs="Arial"/>
          <w:bCs/>
          <w:iCs/>
          <w:sz w:val="20"/>
          <w:szCs w:val="20"/>
          <w:lang w:val="fi-FI"/>
        </w:rPr>
        <w:t>4</w:t>
      </w:r>
      <w:r w:rsidR="007729F9">
        <w:rPr>
          <w:rFonts w:ascii="Arial" w:hAnsi="Arial" w:cs="Arial"/>
          <w:bCs/>
          <w:iCs/>
          <w:sz w:val="20"/>
          <w:szCs w:val="20"/>
          <w:lang w:val="fi-FI"/>
        </w:rPr>
        <w:t>2</w:t>
      </w:r>
      <w:r>
        <w:rPr>
          <w:rFonts w:ascii="Arial" w:hAnsi="Arial" w:cs="Arial"/>
          <w:bCs/>
          <w:iCs/>
          <w:sz w:val="20"/>
          <w:szCs w:val="20"/>
          <w:lang w:val="fi-FI"/>
        </w:rPr>
        <w:t>.</w:t>
      </w:r>
    </w:p>
    <w:p w:rsidR="00DC061E" w:rsidRDefault="00DC061E" w:rsidP="00DC061E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525"/>
        <w:rPr>
          <w:rFonts w:ascii="Arial" w:hAnsi="Arial" w:cs="Arial"/>
          <w:bCs/>
          <w:iCs/>
          <w:spacing w:val="-2"/>
          <w:sz w:val="20"/>
          <w:szCs w:val="20"/>
          <w:lang w:val="fi-FI"/>
        </w:rPr>
      </w:pPr>
      <w:r>
        <w:rPr>
          <w:rFonts w:ascii="Arial" w:hAnsi="Arial" w:cs="Arial"/>
          <w:bCs/>
          <w:iCs/>
          <w:noProof/>
          <w:spacing w:val="-2"/>
          <w:sz w:val="20"/>
          <w:szCs w:val="20"/>
        </w:rPr>
        <w:drawing>
          <wp:inline distT="0" distB="0" distL="0" distR="0">
            <wp:extent cx="5486400" cy="2466975"/>
            <wp:effectExtent l="19050" t="0" r="0" b="0"/>
            <wp:docPr id="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61E" w:rsidRDefault="00DC061E" w:rsidP="00DC061E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525"/>
        <w:jc w:val="center"/>
        <w:rPr>
          <w:rFonts w:ascii="Arial" w:hAnsi="Arial" w:cs="Arial"/>
          <w:bCs/>
          <w:iCs/>
          <w:spacing w:val="-2"/>
          <w:sz w:val="20"/>
          <w:szCs w:val="20"/>
          <w:lang w:val="fi-FI"/>
        </w:rPr>
      </w:pPr>
      <w:r>
        <w:rPr>
          <w:rFonts w:ascii="Arial" w:hAnsi="Arial" w:cs="Arial"/>
          <w:bCs/>
          <w:iCs/>
          <w:spacing w:val="-2"/>
          <w:sz w:val="20"/>
          <w:szCs w:val="20"/>
          <w:lang w:val="fi-FI"/>
        </w:rPr>
        <w:t xml:space="preserve">Gambarajah </w:t>
      </w:r>
      <w:r w:rsidR="006B70D8">
        <w:rPr>
          <w:rFonts w:ascii="Arial" w:hAnsi="Arial" w:cs="Arial"/>
          <w:bCs/>
          <w:iCs/>
          <w:spacing w:val="-2"/>
          <w:sz w:val="20"/>
          <w:szCs w:val="20"/>
          <w:lang w:val="fi-FI"/>
        </w:rPr>
        <w:t>4</w:t>
      </w:r>
      <w:r w:rsidR="007729F9">
        <w:rPr>
          <w:rFonts w:ascii="Arial" w:hAnsi="Arial" w:cs="Arial"/>
          <w:bCs/>
          <w:iCs/>
          <w:spacing w:val="-2"/>
          <w:sz w:val="20"/>
          <w:szCs w:val="20"/>
          <w:lang w:val="fi-FI"/>
        </w:rPr>
        <w:t>2</w:t>
      </w:r>
    </w:p>
    <w:p w:rsidR="006B70D8" w:rsidRPr="00E22D41" w:rsidRDefault="006B70D8" w:rsidP="00DC061E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525"/>
        <w:jc w:val="center"/>
        <w:rPr>
          <w:rFonts w:ascii="Arial" w:hAnsi="Arial" w:cs="Arial"/>
          <w:bCs/>
          <w:iCs/>
          <w:spacing w:val="-2"/>
          <w:sz w:val="20"/>
          <w:szCs w:val="20"/>
          <w:lang w:val="fi-FI"/>
        </w:rPr>
      </w:pPr>
    </w:p>
    <w:p w:rsidR="00DC061E" w:rsidRPr="006B70D8" w:rsidRDefault="006B70D8" w:rsidP="007729F9">
      <w:pPr>
        <w:pStyle w:val="ListParagraph"/>
        <w:widowControl w:val="0"/>
        <w:numPr>
          <w:ilvl w:val="0"/>
          <w:numId w:val="38"/>
        </w:numPr>
        <w:tabs>
          <w:tab w:val="left" w:pos="21792"/>
          <w:tab w:val="left" w:pos="22152"/>
        </w:tabs>
        <w:suppressAutoHyphens/>
        <w:autoSpaceDE w:val="0"/>
        <w:spacing w:line="360" w:lineRule="auto"/>
        <w:ind w:hanging="630"/>
        <w:rPr>
          <w:rFonts w:ascii="Arial" w:hAnsi="Arial" w:cs="Arial"/>
          <w:bCs/>
          <w:iCs/>
          <w:sz w:val="20"/>
          <w:szCs w:val="20"/>
          <w:lang w:val="fi-FI"/>
        </w:rPr>
      </w:pPr>
      <w:r w:rsidRPr="006B70D8">
        <w:rPr>
          <w:rFonts w:ascii="Arial" w:hAnsi="Arial" w:cs="Arial"/>
          <w:bCs/>
          <w:iCs/>
          <w:sz w:val="20"/>
          <w:szCs w:val="20"/>
          <w:lang w:val="fi-FI"/>
        </w:rPr>
        <w:t>MKll/SUSK MKll</w:t>
      </w:r>
      <w:r>
        <w:rPr>
          <w:rFonts w:ascii="Arial" w:hAnsi="Arial" w:cs="Arial"/>
          <w:bCs/>
          <w:iCs/>
          <w:sz w:val="20"/>
          <w:szCs w:val="20"/>
          <w:lang w:val="fi-FI"/>
        </w:rPr>
        <w:t xml:space="preserve"> perlu menyemak samada jawapan dari Bahagian/Agensi perlu dipinda atau tidak.</w:t>
      </w:r>
      <w:r w:rsidR="00644CC9">
        <w:rPr>
          <w:rFonts w:ascii="Arial" w:hAnsi="Arial" w:cs="Arial"/>
          <w:bCs/>
          <w:iCs/>
          <w:sz w:val="20"/>
          <w:szCs w:val="20"/>
          <w:lang w:val="fi-FI"/>
        </w:rPr>
        <w:t xml:space="preserve"> </w:t>
      </w:r>
      <w:r>
        <w:rPr>
          <w:rFonts w:ascii="Arial" w:hAnsi="Arial" w:cs="Arial"/>
          <w:bCs/>
          <w:iCs/>
          <w:sz w:val="20"/>
          <w:szCs w:val="20"/>
          <w:lang w:val="fi-FI"/>
        </w:rPr>
        <w:t xml:space="preserve">Rujuk gambarajah </w:t>
      </w:r>
      <w:r w:rsidR="007729F9">
        <w:rPr>
          <w:rFonts w:ascii="Arial" w:hAnsi="Arial" w:cs="Arial"/>
          <w:bCs/>
          <w:iCs/>
          <w:sz w:val="20"/>
          <w:szCs w:val="20"/>
          <w:lang w:val="fi-FI"/>
        </w:rPr>
        <w:t>43</w:t>
      </w: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86400" cy="1381125"/>
            <wp:effectExtent l="19050" t="0" r="0" b="0"/>
            <wp:docPr id="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61E" w:rsidRDefault="00DC061E" w:rsidP="00DC061E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440" w:hanging="630"/>
        <w:jc w:val="center"/>
        <w:rPr>
          <w:rFonts w:ascii="Arial" w:hAnsi="Arial" w:cs="Arial"/>
          <w:bCs/>
          <w:iCs/>
          <w:sz w:val="20"/>
          <w:szCs w:val="20"/>
          <w:lang w:val="fi-FI"/>
        </w:rPr>
      </w:pPr>
      <w:r>
        <w:rPr>
          <w:rFonts w:ascii="Arial" w:hAnsi="Arial" w:cs="Arial"/>
          <w:bCs/>
          <w:iCs/>
          <w:sz w:val="20"/>
          <w:szCs w:val="20"/>
          <w:lang w:val="fi-FI"/>
        </w:rPr>
        <w:t xml:space="preserve">Gambarajah </w:t>
      </w:r>
      <w:r w:rsidR="007729F9">
        <w:rPr>
          <w:rFonts w:ascii="Arial" w:hAnsi="Arial" w:cs="Arial"/>
          <w:bCs/>
          <w:iCs/>
          <w:sz w:val="20"/>
          <w:szCs w:val="20"/>
          <w:lang w:val="fi-FI"/>
        </w:rPr>
        <w:t>43</w:t>
      </w:r>
    </w:p>
    <w:p w:rsidR="00DC061E" w:rsidRPr="00644CC9" w:rsidRDefault="00DC061E" w:rsidP="00644CC9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jc w:val="both"/>
        <w:rPr>
          <w:rFonts w:ascii="Arial" w:hAnsi="Arial" w:cs="Arial"/>
          <w:bCs/>
          <w:iCs/>
          <w:sz w:val="20"/>
          <w:szCs w:val="20"/>
        </w:rPr>
      </w:pPr>
    </w:p>
    <w:p w:rsidR="00DC061E" w:rsidRPr="00644CC9" w:rsidRDefault="00DC061E" w:rsidP="007729F9">
      <w:pPr>
        <w:pStyle w:val="ListParagraph"/>
        <w:widowControl w:val="0"/>
        <w:numPr>
          <w:ilvl w:val="1"/>
          <w:numId w:val="39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hanging="90"/>
        <w:jc w:val="both"/>
        <w:rPr>
          <w:rFonts w:ascii="Arial" w:hAnsi="Arial" w:cs="Arial"/>
          <w:bCs/>
          <w:iCs/>
          <w:sz w:val="20"/>
          <w:szCs w:val="20"/>
        </w:rPr>
      </w:pPr>
      <w:r w:rsidRPr="00644CC9">
        <w:rPr>
          <w:rFonts w:ascii="Arial" w:hAnsi="Arial" w:cs="Arial"/>
          <w:bCs/>
          <w:iCs/>
          <w:sz w:val="20"/>
          <w:szCs w:val="20"/>
        </w:rPr>
        <w:t xml:space="preserve">Sekiranya </w:t>
      </w:r>
      <w:r w:rsidR="00644CC9" w:rsidRPr="00644CC9">
        <w:rPr>
          <w:rFonts w:ascii="Arial" w:hAnsi="Arial" w:cs="Arial"/>
          <w:bCs/>
          <w:iCs/>
          <w:sz w:val="20"/>
          <w:szCs w:val="20"/>
        </w:rPr>
        <w:t>MKll/SUSK MKll</w:t>
      </w:r>
      <w:r w:rsidRPr="00644CC9">
        <w:rPr>
          <w:rFonts w:ascii="Arial" w:hAnsi="Arial" w:cs="Arial"/>
          <w:bCs/>
          <w:iCs/>
          <w:sz w:val="20"/>
          <w:szCs w:val="20"/>
        </w:rPr>
        <w:t xml:space="preserve"> memilih tiada pindaan, </w:t>
      </w:r>
      <w:r w:rsidR="00644CC9" w:rsidRPr="00644CC9">
        <w:rPr>
          <w:rFonts w:ascii="Arial" w:hAnsi="Arial" w:cs="Arial"/>
          <w:bCs/>
          <w:iCs/>
          <w:sz w:val="20"/>
          <w:szCs w:val="20"/>
        </w:rPr>
        <w:t>MKll/SUSK MKll</w:t>
      </w:r>
      <w:r w:rsidRPr="00644CC9">
        <w:rPr>
          <w:rFonts w:ascii="Arial" w:hAnsi="Arial" w:cs="Arial"/>
          <w:bCs/>
          <w:iCs/>
          <w:sz w:val="20"/>
          <w:szCs w:val="20"/>
        </w:rPr>
        <w:t xml:space="preserve"> perlu </w:t>
      </w:r>
      <w:r w:rsidR="00644CC9">
        <w:rPr>
          <w:rFonts w:ascii="Arial" w:hAnsi="Arial" w:cs="Arial"/>
          <w:bCs/>
          <w:iCs/>
          <w:sz w:val="20"/>
          <w:szCs w:val="20"/>
        </w:rPr>
        <w:t xml:space="preserve">klik </w:t>
      </w:r>
      <w:r w:rsidR="00644CC9">
        <w:rPr>
          <w:rFonts w:ascii="Arial" w:hAnsi="Arial" w:cs="Arial"/>
          <w:bCs/>
          <w:iCs/>
          <w:sz w:val="20"/>
          <w:szCs w:val="20"/>
        </w:rPr>
        <w:lastRenderedPageBreak/>
        <w:t>pautan</w:t>
      </w:r>
      <w:r w:rsidR="00644CC9" w:rsidRPr="00644CC9">
        <w:rPr>
          <w:rFonts w:ascii="Arial" w:hAnsi="Arial" w:cs="Arial"/>
          <w:b/>
          <w:bCs/>
          <w:iCs/>
          <w:sz w:val="20"/>
          <w:szCs w:val="20"/>
        </w:rPr>
        <w:t xml:space="preserve"> Penyediaan Jawapan Akhir</w:t>
      </w:r>
      <w:r w:rsidR="00644CC9">
        <w:rPr>
          <w:rFonts w:ascii="Arial" w:hAnsi="Arial" w:cs="Arial"/>
          <w:bCs/>
          <w:iCs/>
          <w:sz w:val="20"/>
          <w:szCs w:val="20"/>
        </w:rPr>
        <w:t xml:space="preserve">. Rujuk gambarajah </w:t>
      </w:r>
      <w:r w:rsidR="007729F9">
        <w:rPr>
          <w:rFonts w:ascii="Arial" w:hAnsi="Arial" w:cs="Arial"/>
          <w:bCs/>
          <w:iCs/>
          <w:sz w:val="20"/>
          <w:szCs w:val="20"/>
        </w:rPr>
        <w:t>44</w:t>
      </w:r>
    </w:p>
    <w:p w:rsidR="00DC061E" w:rsidRDefault="00644CC9" w:rsidP="00DC061E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both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86400" cy="1571625"/>
            <wp:effectExtent l="19050" t="0" r="0" b="0"/>
            <wp:docPr id="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61E" w:rsidRDefault="00DC061E" w:rsidP="00DC061E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center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7729F9">
        <w:rPr>
          <w:rFonts w:ascii="Arial" w:hAnsi="Arial" w:cs="Arial"/>
          <w:bCs/>
          <w:iCs/>
          <w:sz w:val="20"/>
          <w:szCs w:val="20"/>
        </w:rPr>
        <w:t>44</w:t>
      </w:r>
      <w:r>
        <w:rPr>
          <w:rFonts w:ascii="Arial" w:hAnsi="Arial" w:cs="Arial"/>
          <w:bCs/>
          <w:iCs/>
          <w:sz w:val="20"/>
          <w:szCs w:val="20"/>
        </w:rPr>
        <w:t>.</w:t>
      </w:r>
    </w:p>
    <w:p w:rsidR="00DC061E" w:rsidRDefault="00DC061E" w:rsidP="00DC061E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center"/>
        <w:rPr>
          <w:rFonts w:ascii="Arial" w:hAnsi="Arial" w:cs="Arial"/>
          <w:bCs/>
          <w:iCs/>
          <w:sz w:val="20"/>
          <w:szCs w:val="20"/>
        </w:rPr>
      </w:pPr>
    </w:p>
    <w:p w:rsidR="00DC061E" w:rsidRDefault="00644CC9" w:rsidP="007729F9">
      <w:pPr>
        <w:pStyle w:val="ListParagraph"/>
        <w:widowControl w:val="0"/>
        <w:numPr>
          <w:ilvl w:val="1"/>
          <w:numId w:val="39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hanging="90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>MKll/SUSK MKll akan dipaparkan skrin baru yang memaparkan soalan dan jawapan yang diberi serta ruangan untuk jawapan akhir dan maklumat tambahan.Rujuk gambarajah 4</w:t>
      </w:r>
      <w:r w:rsidR="007729F9">
        <w:rPr>
          <w:rFonts w:ascii="Arial" w:hAnsi="Arial" w:cs="Arial"/>
          <w:bCs/>
          <w:iCs/>
          <w:sz w:val="20"/>
          <w:szCs w:val="20"/>
        </w:rPr>
        <w:t>5</w:t>
      </w:r>
      <w:r w:rsidR="00DC061E">
        <w:rPr>
          <w:rFonts w:ascii="Arial" w:hAnsi="Arial" w:cs="Arial"/>
          <w:bCs/>
          <w:iCs/>
          <w:sz w:val="20"/>
          <w:szCs w:val="20"/>
        </w:rPr>
        <w:t>.</w:t>
      </w:r>
    </w:p>
    <w:p w:rsidR="00644CC9" w:rsidRDefault="00644CC9" w:rsidP="00644CC9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86400" cy="4389120"/>
            <wp:effectExtent l="19050" t="0" r="0" b="0"/>
            <wp:docPr id="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CC9" w:rsidRDefault="00644CC9" w:rsidP="00644CC9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center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7729F9">
        <w:rPr>
          <w:rFonts w:ascii="Arial" w:hAnsi="Arial" w:cs="Arial"/>
          <w:bCs/>
          <w:iCs/>
          <w:sz w:val="20"/>
          <w:szCs w:val="20"/>
        </w:rPr>
        <w:t>45</w:t>
      </w:r>
    </w:p>
    <w:p w:rsidR="00DD7744" w:rsidRDefault="00DD7744" w:rsidP="00644CC9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center"/>
        <w:rPr>
          <w:rFonts w:ascii="Arial" w:hAnsi="Arial" w:cs="Arial"/>
          <w:bCs/>
          <w:iCs/>
          <w:sz w:val="20"/>
          <w:szCs w:val="20"/>
        </w:rPr>
      </w:pPr>
    </w:p>
    <w:p w:rsidR="00DD7744" w:rsidRDefault="00DD7744" w:rsidP="00644CC9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center"/>
        <w:rPr>
          <w:rFonts w:ascii="Arial" w:hAnsi="Arial" w:cs="Arial"/>
          <w:bCs/>
          <w:iCs/>
          <w:sz w:val="20"/>
          <w:szCs w:val="20"/>
        </w:rPr>
      </w:pPr>
    </w:p>
    <w:p w:rsidR="00DD7744" w:rsidRDefault="00DD7744" w:rsidP="00644CC9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center"/>
        <w:rPr>
          <w:rFonts w:ascii="Arial" w:hAnsi="Arial" w:cs="Arial"/>
          <w:bCs/>
          <w:iCs/>
          <w:sz w:val="20"/>
          <w:szCs w:val="20"/>
        </w:rPr>
      </w:pPr>
    </w:p>
    <w:p w:rsidR="00644CC9" w:rsidRDefault="00644CC9" w:rsidP="00644CC9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rPr>
          <w:rFonts w:ascii="Arial" w:hAnsi="Arial" w:cs="Arial"/>
          <w:bCs/>
          <w:iCs/>
          <w:sz w:val="20"/>
          <w:szCs w:val="20"/>
        </w:rPr>
      </w:pPr>
    </w:p>
    <w:p w:rsidR="00644CC9" w:rsidRDefault="00644CC9" w:rsidP="007729F9">
      <w:pPr>
        <w:pStyle w:val="ListParagraph"/>
        <w:widowControl w:val="0"/>
        <w:numPr>
          <w:ilvl w:val="1"/>
          <w:numId w:val="39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hanging="90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lastRenderedPageBreak/>
        <w:t>Setelah jawapan akhir dimasukkan, MKll/SUSK MKll boleh memilih butang SIMPAN atau TEKS AKHIR.</w:t>
      </w:r>
    </w:p>
    <w:tbl>
      <w:tblPr>
        <w:tblStyle w:val="TableGrid"/>
        <w:tblW w:w="0" w:type="auto"/>
        <w:tblInd w:w="1080" w:type="dxa"/>
        <w:tblLook w:val="04A0"/>
      </w:tblPr>
      <w:tblGrid>
        <w:gridCol w:w="558"/>
        <w:gridCol w:w="1350"/>
        <w:gridCol w:w="5868"/>
      </w:tblGrid>
      <w:tr w:rsidR="005F7650" w:rsidTr="005F7650">
        <w:tc>
          <w:tcPr>
            <w:tcW w:w="558" w:type="dxa"/>
          </w:tcPr>
          <w:p w:rsidR="00644CC9" w:rsidRPr="005F7650" w:rsidRDefault="005F7650" w:rsidP="00644CC9">
            <w:pPr>
              <w:pStyle w:val="ListParagraph"/>
              <w:widowControl w:val="0"/>
              <w:tabs>
                <w:tab w:val="left" w:pos="1335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b/>
                <w:bCs/>
                <w:iCs/>
                <w:sz w:val="20"/>
                <w:szCs w:val="20"/>
              </w:rPr>
            </w:pPr>
            <w:r w:rsidRPr="005F7650">
              <w:rPr>
                <w:rFonts w:ascii="Arial" w:hAnsi="Arial" w:cs="Arial"/>
                <w:b/>
                <w:bCs/>
                <w:iCs/>
                <w:sz w:val="20"/>
                <w:szCs w:val="20"/>
              </w:rPr>
              <w:t>BIL</w:t>
            </w:r>
          </w:p>
        </w:tc>
        <w:tc>
          <w:tcPr>
            <w:tcW w:w="1350" w:type="dxa"/>
          </w:tcPr>
          <w:p w:rsidR="00644CC9" w:rsidRPr="005F7650" w:rsidRDefault="005F7650" w:rsidP="00644CC9">
            <w:pPr>
              <w:pStyle w:val="ListParagraph"/>
              <w:widowControl w:val="0"/>
              <w:tabs>
                <w:tab w:val="left" w:pos="1335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b/>
                <w:bCs/>
                <w:iCs/>
                <w:sz w:val="20"/>
                <w:szCs w:val="20"/>
              </w:rPr>
            </w:pPr>
            <w:r w:rsidRPr="005F7650">
              <w:rPr>
                <w:rFonts w:ascii="Arial" w:hAnsi="Arial" w:cs="Arial"/>
                <w:b/>
                <w:bCs/>
                <w:iCs/>
                <w:sz w:val="20"/>
                <w:szCs w:val="20"/>
              </w:rPr>
              <w:t>PAUTAN</w:t>
            </w:r>
          </w:p>
        </w:tc>
        <w:tc>
          <w:tcPr>
            <w:tcW w:w="5868" w:type="dxa"/>
          </w:tcPr>
          <w:p w:rsidR="00644CC9" w:rsidRPr="005F7650" w:rsidRDefault="005F7650" w:rsidP="00644CC9">
            <w:pPr>
              <w:pStyle w:val="ListParagraph"/>
              <w:widowControl w:val="0"/>
              <w:tabs>
                <w:tab w:val="left" w:pos="1335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b/>
                <w:bCs/>
                <w:iCs/>
                <w:sz w:val="20"/>
                <w:szCs w:val="20"/>
              </w:rPr>
            </w:pPr>
            <w:r w:rsidRPr="005F7650">
              <w:rPr>
                <w:rFonts w:ascii="Arial" w:hAnsi="Arial" w:cs="Arial"/>
                <w:b/>
                <w:bCs/>
                <w:iCs/>
                <w:sz w:val="20"/>
                <w:szCs w:val="20"/>
              </w:rPr>
              <w:t>KETERANGAN</w:t>
            </w:r>
          </w:p>
        </w:tc>
      </w:tr>
      <w:tr w:rsidR="005F7650" w:rsidTr="005F7650">
        <w:tc>
          <w:tcPr>
            <w:tcW w:w="558" w:type="dxa"/>
          </w:tcPr>
          <w:p w:rsidR="00644CC9" w:rsidRDefault="005F7650" w:rsidP="00644CC9">
            <w:pPr>
              <w:pStyle w:val="ListParagraph"/>
              <w:widowControl w:val="0"/>
              <w:tabs>
                <w:tab w:val="left" w:pos="1335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1</w:t>
            </w:r>
          </w:p>
        </w:tc>
        <w:tc>
          <w:tcPr>
            <w:tcW w:w="1350" w:type="dxa"/>
          </w:tcPr>
          <w:p w:rsidR="00644CC9" w:rsidRDefault="005F7650" w:rsidP="00644CC9">
            <w:pPr>
              <w:pStyle w:val="ListParagraph"/>
              <w:widowControl w:val="0"/>
              <w:tabs>
                <w:tab w:val="left" w:pos="1335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SIMPAN</w:t>
            </w:r>
          </w:p>
        </w:tc>
        <w:tc>
          <w:tcPr>
            <w:tcW w:w="5868" w:type="dxa"/>
          </w:tcPr>
          <w:p w:rsidR="00644CC9" w:rsidRDefault="005F7650" w:rsidP="00644CC9">
            <w:pPr>
              <w:pStyle w:val="ListParagraph"/>
              <w:widowControl w:val="0"/>
              <w:tabs>
                <w:tab w:val="left" w:pos="1335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Jawapan akhir disimpan tetapi tidak dihantar kepada pihak yang berkenaan.Jawapan boleh dikemaskini semula.</w:t>
            </w:r>
          </w:p>
        </w:tc>
      </w:tr>
      <w:tr w:rsidR="005F7650" w:rsidTr="005F7650">
        <w:tc>
          <w:tcPr>
            <w:tcW w:w="558" w:type="dxa"/>
          </w:tcPr>
          <w:p w:rsidR="00644CC9" w:rsidRDefault="005F7650" w:rsidP="00644CC9">
            <w:pPr>
              <w:pStyle w:val="ListParagraph"/>
              <w:widowControl w:val="0"/>
              <w:tabs>
                <w:tab w:val="left" w:pos="1335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2</w:t>
            </w:r>
          </w:p>
        </w:tc>
        <w:tc>
          <w:tcPr>
            <w:tcW w:w="1350" w:type="dxa"/>
          </w:tcPr>
          <w:p w:rsidR="00644CC9" w:rsidRDefault="005F7650" w:rsidP="00644CC9">
            <w:pPr>
              <w:pStyle w:val="ListParagraph"/>
              <w:widowControl w:val="0"/>
              <w:tabs>
                <w:tab w:val="left" w:pos="1335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TEKS AKHIR</w:t>
            </w:r>
          </w:p>
        </w:tc>
        <w:tc>
          <w:tcPr>
            <w:tcW w:w="5868" w:type="dxa"/>
          </w:tcPr>
          <w:p w:rsidR="00644CC9" w:rsidRDefault="005F7650" w:rsidP="00644CC9">
            <w:pPr>
              <w:pStyle w:val="ListParagraph"/>
              <w:widowControl w:val="0"/>
              <w:tabs>
                <w:tab w:val="left" w:pos="1335"/>
                <w:tab w:val="left" w:pos="21792"/>
                <w:tab w:val="left" w:pos="22152"/>
              </w:tabs>
              <w:suppressAutoHyphens/>
              <w:autoSpaceDE w:val="0"/>
              <w:spacing w:line="360" w:lineRule="auto"/>
              <w:ind w:left="0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Jawapan akhir dihantar kepada pihak berkenaan.Jawapan tidak boleh dikemaskini.</w:t>
            </w:r>
          </w:p>
        </w:tc>
      </w:tr>
    </w:tbl>
    <w:p w:rsidR="005F7650" w:rsidRDefault="005F7650" w:rsidP="00644CC9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rPr>
          <w:rFonts w:ascii="Arial" w:hAnsi="Arial" w:cs="Arial"/>
          <w:bCs/>
          <w:iCs/>
          <w:sz w:val="20"/>
          <w:szCs w:val="20"/>
        </w:rPr>
      </w:pPr>
    </w:p>
    <w:p w:rsidR="005F7650" w:rsidRDefault="005F7650" w:rsidP="007729F9">
      <w:pPr>
        <w:pStyle w:val="ListParagraph"/>
        <w:widowControl w:val="0"/>
        <w:numPr>
          <w:ilvl w:val="1"/>
          <w:numId w:val="39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hanging="90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>Skrin pemberitahuan bahawa emel telah dihantar kepada pihak yang berkenaan akan dipaparkan setelah butang TEKS AKHIR diklik.Rujuk  gambarajah 4</w:t>
      </w:r>
      <w:r w:rsidR="007729F9">
        <w:rPr>
          <w:rFonts w:ascii="Arial" w:hAnsi="Arial" w:cs="Arial"/>
          <w:bCs/>
          <w:iCs/>
          <w:sz w:val="20"/>
          <w:szCs w:val="20"/>
        </w:rPr>
        <w:t>6</w:t>
      </w:r>
      <w:r>
        <w:rPr>
          <w:rFonts w:ascii="Arial" w:hAnsi="Arial" w:cs="Arial"/>
          <w:bCs/>
          <w:iCs/>
          <w:sz w:val="20"/>
          <w:szCs w:val="20"/>
        </w:rPr>
        <w:t>.</w:t>
      </w:r>
    </w:p>
    <w:p w:rsidR="005F7650" w:rsidRDefault="005F7650" w:rsidP="005F7650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 w:hanging="270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76875" cy="2495550"/>
            <wp:effectExtent l="19050" t="0" r="9525" b="0"/>
            <wp:docPr id="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650" w:rsidRDefault="005F7650" w:rsidP="005F7650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 w:hanging="270"/>
        <w:jc w:val="center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7729F9">
        <w:rPr>
          <w:rFonts w:ascii="Arial" w:hAnsi="Arial" w:cs="Arial"/>
          <w:bCs/>
          <w:iCs/>
          <w:sz w:val="20"/>
          <w:szCs w:val="20"/>
        </w:rPr>
        <w:t>46</w:t>
      </w:r>
    </w:p>
    <w:p w:rsidR="005F7650" w:rsidRDefault="005F7650" w:rsidP="005F7650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 w:hanging="270"/>
        <w:rPr>
          <w:rFonts w:ascii="Arial" w:hAnsi="Arial" w:cs="Arial"/>
          <w:bCs/>
          <w:iCs/>
          <w:sz w:val="20"/>
          <w:szCs w:val="20"/>
        </w:rPr>
      </w:pPr>
    </w:p>
    <w:p w:rsidR="00644CC9" w:rsidRDefault="00644CC9" w:rsidP="007729F9">
      <w:pPr>
        <w:pStyle w:val="ListParagraph"/>
        <w:widowControl w:val="0"/>
        <w:numPr>
          <w:ilvl w:val="1"/>
          <w:numId w:val="39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hanging="90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Sekiranya soalan perlu dipinda, </w:t>
      </w:r>
      <w:r w:rsidR="005F7650">
        <w:rPr>
          <w:rFonts w:ascii="Arial" w:hAnsi="Arial" w:cs="Arial"/>
          <w:bCs/>
          <w:iCs/>
          <w:sz w:val="20"/>
          <w:szCs w:val="20"/>
        </w:rPr>
        <w:t xml:space="preserve">MKll/SUSK MKll </w:t>
      </w:r>
      <w:r>
        <w:rPr>
          <w:rFonts w:ascii="Arial" w:hAnsi="Arial" w:cs="Arial"/>
          <w:bCs/>
          <w:iCs/>
          <w:sz w:val="20"/>
          <w:szCs w:val="20"/>
        </w:rPr>
        <w:t xml:space="preserve">perlu memilih </w:t>
      </w:r>
      <w:r>
        <w:rPr>
          <w:rFonts w:ascii="Arial" w:hAnsi="Arial" w:cs="Arial"/>
          <w:bCs/>
          <w:i/>
          <w:iCs/>
          <w:sz w:val="20"/>
          <w:szCs w:val="20"/>
        </w:rPr>
        <w:t xml:space="preserve">radio button </w:t>
      </w:r>
      <w:r w:rsidRPr="006D7579">
        <w:rPr>
          <w:rFonts w:ascii="Arial" w:hAnsi="Arial" w:cs="Arial"/>
          <w:b/>
          <w:bCs/>
          <w:iCs/>
          <w:sz w:val="20"/>
          <w:szCs w:val="20"/>
        </w:rPr>
        <w:t>YA</w:t>
      </w:r>
      <w:r>
        <w:rPr>
          <w:rFonts w:ascii="Arial" w:hAnsi="Arial" w:cs="Arial"/>
          <w:bCs/>
          <w:iCs/>
          <w:sz w:val="20"/>
          <w:szCs w:val="20"/>
        </w:rPr>
        <w:t xml:space="preserve"> dan paparan seperti gambarajah </w:t>
      </w:r>
      <w:r w:rsidR="005F7650">
        <w:rPr>
          <w:rFonts w:ascii="Arial" w:hAnsi="Arial" w:cs="Arial"/>
          <w:bCs/>
          <w:iCs/>
          <w:sz w:val="20"/>
          <w:szCs w:val="20"/>
        </w:rPr>
        <w:t>4</w:t>
      </w:r>
      <w:r w:rsidR="007729F9">
        <w:rPr>
          <w:rFonts w:ascii="Arial" w:hAnsi="Arial" w:cs="Arial"/>
          <w:bCs/>
          <w:iCs/>
          <w:sz w:val="20"/>
          <w:szCs w:val="20"/>
        </w:rPr>
        <w:t>7</w:t>
      </w:r>
      <w:r>
        <w:rPr>
          <w:rFonts w:ascii="Arial" w:hAnsi="Arial" w:cs="Arial"/>
          <w:bCs/>
          <w:iCs/>
          <w:sz w:val="20"/>
          <w:szCs w:val="20"/>
        </w:rPr>
        <w:t xml:space="preserve"> dapat dilihat</w:t>
      </w:r>
    </w:p>
    <w:p w:rsidR="00DC061E" w:rsidRDefault="005F7650" w:rsidP="00DC061E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 w:hanging="270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86400" cy="1676400"/>
            <wp:effectExtent l="19050" t="0" r="0" b="0"/>
            <wp:docPr id="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61E" w:rsidRDefault="00DC061E" w:rsidP="00DC061E">
      <w:pPr>
        <w:pStyle w:val="ListParagraph"/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center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7729F9">
        <w:rPr>
          <w:rFonts w:ascii="Arial" w:hAnsi="Arial" w:cs="Arial"/>
          <w:bCs/>
          <w:iCs/>
          <w:sz w:val="20"/>
          <w:szCs w:val="20"/>
        </w:rPr>
        <w:t>47</w:t>
      </w:r>
    </w:p>
    <w:p w:rsidR="00DC061E" w:rsidRPr="00B46FE8" w:rsidRDefault="005F7650" w:rsidP="007729F9">
      <w:pPr>
        <w:pStyle w:val="ListParagraph"/>
        <w:widowControl w:val="0"/>
        <w:numPr>
          <w:ilvl w:val="1"/>
          <w:numId w:val="39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hanging="180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>MKll/SUSK MKll</w:t>
      </w:r>
      <w:r w:rsidR="00DC061E">
        <w:rPr>
          <w:rFonts w:ascii="Arial" w:hAnsi="Arial" w:cs="Arial"/>
          <w:bCs/>
          <w:iCs/>
          <w:sz w:val="20"/>
          <w:szCs w:val="20"/>
        </w:rPr>
        <w:t xml:space="preserve"> perlu memasukkan maklumat pada ruangan yang disediakan dan soalan tersebut akan dihantar kembali kepada PPPB Bahagian/Agensi yang berkenaan.</w:t>
      </w:r>
    </w:p>
    <w:p w:rsidR="00DC061E" w:rsidRDefault="00DC061E" w:rsidP="00DC061E">
      <w:pPr>
        <w:pStyle w:val="Tajuk3"/>
        <w:numPr>
          <w:ilvl w:val="0"/>
          <w:numId w:val="0"/>
        </w:numPr>
        <w:spacing w:line="360" w:lineRule="auto"/>
        <w:ind w:left="720"/>
        <w:rPr>
          <w:rFonts w:ascii="Arial" w:hAnsi="Arial" w:cs="Arial"/>
          <w:b w:val="0"/>
          <w:sz w:val="20"/>
          <w:szCs w:val="20"/>
          <w:u w:val="none"/>
        </w:rPr>
      </w:pPr>
    </w:p>
    <w:p w:rsidR="00DC061E" w:rsidRPr="001B5A16" w:rsidRDefault="00DC061E" w:rsidP="00DC061E">
      <w:pPr>
        <w:pStyle w:val="Tajuk3"/>
        <w:numPr>
          <w:ilvl w:val="0"/>
          <w:numId w:val="0"/>
        </w:numPr>
        <w:spacing w:line="360" w:lineRule="auto"/>
        <w:ind w:left="720"/>
        <w:rPr>
          <w:rFonts w:ascii="Arial" w:hAnsi="Arial" w:cs="Arial"/>
          <w:b w:val="0"/>
          <w:sz w:val="20"/>
          <w:szCs w:val="20"/>
          <w:u w:val="none"/>
        </w:rPr>
      </w:pPr>
    </w:p>
    <w:p w:rsidR="00DC061E" w:rsidRDefault="00DC061E" w:rsidP="00D60572">
      <w:pPr>
        <w:pStyle w:val="Tajuk3"/>
        <w:tabs>
          <w:tab w:val="clear" w:pos="2160"/>
          <w:tab w:val="num" w:pos="720"/>
        </w:tabs>
        <w:ind w:left="720"/>
        <w:rPr>
          <w:rFonts w:ascii="Arial" w:hAnsi="Arial" w:cs="Arial"/>
          <w:sz w:val="20"/>
          <w:szCs w:val="20"/>
          <w:u w:val="none"/>
        </w:rPr>
      </w:pPr>
      <w:r>
        <w:rPr>
          <w:rFonts w:ascii="Arial" w:hAnsi="Arial" w:cs="Arial"/>
          <w:sz w:val="20"/>
          <w:szCs w:val="20"/>
          <w:u w:val="none"/>
        </w:rPr>
        <w:t>Pindaan Semula Jawapan oleh Bahagian/Agensi</w:t>
      </w:r>
      <w:r w:rsidR="00AD42C0">
        <w:rPr>
          <w:rFonts w:ascii="Arial" w:hAnsi="Arial" w:cs="Arial"/>
          <w:sz w:val="20"/>
          <w:szCs w:val="20"/>
          <w:u w:val="none"/>
        </w:rPr>
        <w:t xml:space="preserve"> MOF</w:t>
      </w:r>
      <w:r w:rsidR="00D60572">
        <w:rPr>
          <w:rFonts w:ascii="Arial" w:hAnsi="Arial" w:cs="Arial"/>
          <w:sz w:val="20"/>
          <w:szCs w:val="20"/>
          <w:u w:val="none"/>
        </w:rPr>
        <w:t xml:space="preserve"> dari Tindakan MKll/SUSK MKll</w:t>
      </w:r>
    </w:p>
    <w:p w:rsidR="00DC061E" w:rsidRDefault="00DC061E" w:rsidP="00DC061E">
      <w:pPr>
        <w:pStyle w:val="Tajuk3"/>
        <w:numPr>
          <w:ilvl w:val="0"/>
          <w:numId w:val="0"/>
        </w:numPr>
        <w:ind w:left="720"/>
        <w:rPr>
          <w:rFonts w:ascii="Arial" w:hAnsi="Arial" w:cs="Arial"/>
          <w:sz w:val="20"/>
          <w:szCs w:val="20"/>
          <w:u w:val="none"/>
        </w:rPr>
      </w:pPr>
    </w:p>
    <w:p w:rsidR="00DC061E" w:rsidRDefault="00DC061E" w:rsidP="00DC061E">
      <w:pPr>
        <w:pStyle w:val="Tajuk3"/>
        <w:numPr>
          <w:ilvl w:val="0"/>
          <w:numId w:val="0"/>
        </w:numPr>
        <w:spacing w:line="360" w:lineRule="auto"/>
        <w:ind w:left="720"/>
        <w:rPr>
          <w:rFonts w:ascii="Arial" w:hAnsi="Arial" w:cs="Arial"/>
          <w:b w:val="0"/>
          <w:bCs/>
          <w:iCs/>
          <w:sz w:val="20"/>
          <w:szCs w:val="20"/>
          <w:u w:val="none"/>
        </w:rPr>
      </w:pPr>
      <w:r>
        <w:rPr>
          <w:rFonts w:ascii="Arial" w:hAnsi="Arial" w:cs="Arial"/>
          <w:b w:val="0"/>
          <w:sz w:val="20"/>
          <w:szCs w:val="20"/>
          <w:u w:val="none"/>
        </w:rPr>
        <w:t xml:space="preserve">Pegawai yang bertanggungjawab akan menerima e-mel pemberitahuan. </w:t>
      </w:r>
      <w:r w:rsidRPr="005B335C">
        <w:rPr>
          <w:rFonts w:ascii="Arial" w:hAnsi="Arial" w:cs="Arial"/>
          <w:b w:val="0"/>
          <w:bCs/>
          <w:iCs/>
          <w:sz w:val="20"/>
          <w:szCs w:val="20"/>
          <w:u w:val="none"/>
        </w:rPr>
        <w:t>Dua kaedah untuk memasuki sistem iaitu:</w:t>
      </w:r>
    </w:p>
    <w:p w:rsidR="007729F9" w:rsidRDefault="007729F9" w:rsidP="00DC061E">
      <w:pPr>
        <w:widowControl w:val="0"/>
        <w:tabs>
          <w:tab w:val="left" w:pos="992"/>
          <w:tab w:val="left" w:pos="13082"/>
          <w:tab w:val="left" w:pos="13442"/>
        </w:tabs>
        <w:suppressAutoHyphens/>
        <w:autoSpaceDE w:val="0"/>
        <w:spacing w:line="360" w:lineRule="auto"/>
        <w:ind w:left="709"/>
        <w:rPr>
          <w:rFonts w:ascii="Arial" w:hAnsi="Arial" w:cs="Arial"/>
          <w:b/>
          <w:bCs/>
          <w:iCs/>
          <w:sz w:val="20"/>
          <w:szCs w:val="20"/>
        </w:rPr>
      </w:pPr>
    </w:p>
    <w:p w:rsidR="00DC061E" w:rsidRPr="00E22D41" w:rsidRDefault="00DC061E" w:rsidP="00DC061E">
      <w:pPr>
        <w:widowControl w:val="0"/>
        <w:tabs>
          <w:tab w:val="left" w:pos="992"/>
          <w:tab w:val="left" w:pos="13082"/>
          <w:tab w:val="left" w:pos="13442"/>
        </w:tabs>
        <w:suppressAutoHyphens/>
        <w:autoSpaceDE w:val="0"/>
        <w:spacing w:line="360" w:lineRule="auto"/>
        <w:ind w:left="709"/>
        <w:rPr>
          <w:rFonts w:ascii="Arial" w:hAnsi="Arial" w:cs="Arial"/>
          <w:b/>
          <w:bCs/>
          <w:iCs/>
          <w:sz w:val="20"/>
          <w:szCs w:val="20"/>
        </w:rPr>
      </w:pPr>
      <w:r w:rsidRPr="00E22D41">
        <w:rPr>
          <w:rFonts w:ascii="Arial" w:hAnsi="Arial" w:cs="Arial"/>
          <w:b/>
          <w:bCs/>
          <w:iCs/>
          <w:sz w:val="20"/>
          <w:szCs w:val="20"/>
        </w:rPr>
        <w:t>Melalui e-mel</w:t>
      </w:r>
    </w:p>
    <w:p w:rsidR="00DC061E" w:rsidRPr="00E22D41" w:rsidRDefault="00DC061E" w:rsidP="00DC061E">
      <w:pPr>
        <w:tabs>
          <w:tab w:val="left" w:pos="5760"/>
          <w:tab w:val="left" w:pos="6120"/>
        </w:tabs>
        <w:autoSpaceDE w:val="0"/>
        <w:spacing w:line="360" w:lineRule="auto"/>
        <w:ind w:left="2443"/>
        <w:rPr>
          <w:rFonts w:ascii="Arial" w:hAnsi="Arial" w:cs="Arial"/>
          <w:bCs/>
          <w:iCs/>
          <w:sz w:val="20"/>
          <w:szCs w:val="20"/>
        </w:rPr>
      </w:pPr>
    </w:p>
    <w:p w:rsidR="00DC061E" w:rsidRPr="00E22D41" w:rsidRDefault="00DC061E" w:rsidP="00DC061E">
      <w:pPr>
        <w:widowControl w:val="0"/>
        <w:tabs>
          <w:tab w:val="left" w:pos="720"/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975" w:hanging="255"/>
        <w:jc w:val="both"/>
        <w:rPr>
          <w:rFonts w:ascii="Arial" w:hAnsi="Arial" w:cs="Arial"/>
          <w:bCs/>
          <w:iCs/>
          <w:spacing w:val="-2"/>
          <w:sz w:val="20"/>
          <w:szCs w:val="20"/>
        </w:rPr>
      </w:pP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>1.</w:t>
      </w: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ab/>
        <w:t xml:space="preserve">E-mel pemberitahuan akan diterima oleh pegawai yang bertanggungjawab. Contoh e-mel adalah seperti gambarajah </w:t>
      </w:r>
      <w:r w:rsidR="005F7650">
        <w:rPr>
          <w:rFonts w:ascii="Arial" w:hAnsi="Arial" w:cs="Arial"/>
          <w:bCs/>
          <w:iCs/>
          <w:spacing w:val="-2"/>
          <w:sz w:val="20"/>
          <w:szCs w:val="20"/>
        </w:rPr>
        <w:t>4</w:t>
      </w:r>
      <w:r w:rsidR="007729F9">
        <w:rPr>
          <w:rFonts w:ascii="Arial" w:hAnsi="Arial" w:cs="Arial"/>
          <w:bCs/>
          <w:iCs/>
          <w:spacing w:val="-2"/>
          <w:sz w:val="20"/>
          <w:szCs w:val="20"/>
        </w:rPr>
        <w:t>8</w:t>
      </w: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>.</w:t>
      </w:r>
    </w:p>
    <w:p w:rsidR="00DC061E" w:rsidRPr="00E22D41" w:rsidRDefault="00DC061E" w:rsidP="00DC061E">
      <w:pPr>
        <w:tabs>
          <w:tab w:val="left" w:pos="9327"/>
          <w:tab w:val="left" w:pos="9687"/>
        </w:tabs>
        <w:autoSpaceDE w:val="0"/>
        <w:spacing w:line="360" w:lineRule="auto"/>
        <w:ind w:left="4254"/>
        <w:rPr>
          <w:rFonts w:ascii="Arial" w:hAnsi="Arial" w:cs="Arial"/>
          <w:bCs/>
          <w:iCs/>
          <w:sz w:val="20"/>
          <w:szCs w:val="20"/>
        </w:rPr>
      </w:pPr>
    </w:p>
    <w:p w:rsidR="00DC061E" w:rsidRPr="00E22D41" w:rsidRDefault="00DC061E" w:rsidP="00DC061E">
      <w:pPr>
        <w:tabs>
          <w:tab w:val="left" w:pos="9327"/>
          <w:tab w:val="left" w:pos="9687"/>
        </w:tabs>
        <w:autoSpaceDE w:val="0"/>
        <w:spacing w:line="360" w:lineRule="auto"/>
        <w:ind w:left="4254" w:hanging="3444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76875" cy="2047875"/>
            <wp:effectExtent l="19050" t="0" r="9525" b="0"/>
            <wp:docPr id="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61E" w:rsidRPr="00E22D41" w:rsidRDefault="00DC061E" w:rsidP="00DC061E">
      <w:pPr>
        <w:tabs>
          <w:tab w:val="left" w:pos="5073"/>
          <w:tab w:val="left" w:pos="5433"/>
        </w:tabs>
        <w:autoSpaceDE w:val="0"/>
        <w:spacing w:line="360" w:lineRule="auto"/>
        <w:jc w:val="center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7729F9">
        <w:rPr>
          <w:rFonts w:ascii="Arial" w:hAnsi="Arial" w:cs="Arial"/>
          <w:bCs/>
          <w:iCs/>
          <w:sz w:val="20"/>
          <w:szCs w:val="20"/>
        </w:rPr>
        <w:t>48</w:t>
      </w:r>
    </w:p>
    <w:p w:rsidR="00DC061E" w:rsidRPr="00E22D41" w:rsidRDefault="00DC061E" w:rsidP="00DC061E">
      <w:pPr>
        <w:tabs>
          <w:tab w:val="left" w:pos="14988"/>
          <w:tab w:val="left" w:pos="15348"/>
        </w:tabs>
        <w:autoSpaceDE w:val="0"/>
        <w:spacing w:line="360" w:lineRule="auto"/>
        <w:ind w:left="615"/>
        <w:rPr>
          <w:rFonts w:ascii="Arial" w:hAnsi="Arial" w:cs="Arial"/>
          <w:bCs/>
          <w:iCs/>
          <w:sz w:val="20"/>
          <w:szCs w:val="20"/>
          <w:u w:val="double"/>
        </w:rPr>
      </w:pPr>
    </w:p>
    <w:p w:rsidR="00DC061E" w:rsidRDefault="00DC061E" w:rsidP="00DC061E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900" w:hanging="180"/>
        <w:jc w:val="both"/>
        <w:rPr>
          <w:rFonts w:ascii="Arial" w:hAnsi="Arial" w:cs="Arial"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2. Klik pada pautan yang terdapat di dalam e-mel tersebut. </w:t>
      </w:r>
      <w:r w:rsidRPr="00E22D41">
        <w:rPr>
          <w:rFonts w:ascii="Arial" w:hAnsi="Arial" w:cs="Arial"/>
          <w:sz w:val="20"/>
          <w:szCs w:val="20"/>
        </w:rPr>
        <w:t xml:space="preserve">Skrin login akan  dipaparkan. Pengguna perlu memasukkan </w:t>
      </w:r>
      <w:r w:rsidRPr="00E22D41">
        <w:rPr>
          <w:rFonts w:ascii="Arial" w:hAnsi="Arial" w:cs="Arial"/>
          <w:b/>
          <w:bCs/>
          <w:sz w:val="20"/>
          <w:szCs w:val="20"/>
        </w:rPr>
        <w:t>ID Pengguna</w:t>
      </w:r>
      <w:r w:rsidRPr="00E22D41">
        <w:rPr>
          <w:rFonts w:ascii="Arial" w:hAnsi="Arial" w:cs="Arial"/>
          <w:sz w:val="20"/>
          <w:szCs w:val="20"/>
        </w:rPr>
        <w:t xml:space="preserve"> dan </w:t>
      </w:r>
      <w:r w:rsidRPr="00E22D41">
        <w:rPr>
          <w:rFonts w:ascii="Arial" w:hAnsi="Arial" w:cs="Arial"/>
          <w:b/>
          <w:bCs/>
          <w:sz w:val="20"/>
          <w:szCs w:val="20"/>
        </w:rPr>
        <w:t>Katalaluan</w:t>
      </w:r>
      <w:r w:rsidRPr="00E22D41">
        <w:rPr>
          <w:rFonts w:ascii="Arial" w:hAnsi="Arial" w:cs="Arial"/>
          <w:sz w:val="20"/>
          <w:szCs w:val="20"/>
        </w:rPr>
        <w:t xml:space="preserve"> dan kemudian pengguna akan dibawa terus kepada rekod yang berkenaan</w:t>
      </w:r>
    </w:p>
    <w:p w:rsidR="00DC061E" w:rsidRDefault="00DC061E" w:rsidP="00DC061E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900" w:hanging="180"/>
        <w:jc w:val="both"/>
        <w:rPr>
          <w:rFonts w:ascii="Arial" w:hAnsi="Arial" w:cs="Arial"/>
          <w:sz w:val="20"/>
          <w:szCs w:val="20"/>
        </w:rPr>
      </w:pPr>
    </w:p>
    <w:p w:rsidR="00DC061E" w:rsidRPr="00E22D41" w:rsidRDefault="00DC061E" w:rsidP="00DC061E">
      <w:pPr>
        <w:widowControl w:val="0"/>
        <w:tabs>
          <w:tab w:val="left" w:pos="992"/>
          <w:tab w:val="left" w:pos="13082"/>
          <w:tab w:val="left" w:pos="13442"/>
        </w:tabs>
        <w:suppressAutoHyphens/>
        <w:autoSpaceDE w:val="0"/>
        <w:spacing w:line="360" w:lineRule="auto"/>
        <w:ind w:left="709"/>
        <w:rPr>
          <w:rFonts w:ascii="Arial" w:hAnsi="Arial" w:cs="Arial"/>
          <w:b/>
          <w:bCs/>
          <w:iCs/>
          <w:sz w:val="20"/>
          <w:szCs w:val="20"/>
        </w:rPr>
      </w:pPr>
      <w:r w:rsidRPr="00E22D41">
        <w:rPr>
          <w:rFonts w:ascii="Arial" w:hAnsi="Arial" w:cs="Arial"/>
          <w:b/>
          <w:bCs/>
          <w:iCs/>
          <w:sz w:val="20"/>
          <w:szCs w:val="20"/>
        </w:rPr>
        <w:t>Melalui Sistem</w:t>
      </w:r>
    </w:p>
    <w:p w:rsidR="00DC061E" w:rsidRPr="00E22D41" w:rsidRDefault="00DC061E" w:rsidP="00DC061E">
      <w:pPr>
        <w:tabs>
          <w:tab w:val="left" w:pos="5760"/>
          <w:tab w:val="left" w:pos="6120"/>
        </w:tabs>
        <w:autoSpaceDE w:val="0"/>
        <w:spacing w:line="360" w:lineRule="auto"/>
        <w:ind w:left="2443"/>
        <w:rPr>
          <w:rFonts w:ascii="Arial" w:hAnsi="Arial" w:cs="Arial"/>
          <w:bCs/>
          <w:iCs/>
          <w:sz w:val="20"/>
          <w:szCs w:val="20"/>
        </w:rPr>
      </w:pPr>
    </w:p>
    <w:p w:rsidR="00A44CB7" w:rsidRDefault="00A44CB7" w:rsidP="00A44CB7">
      <w:pPr>
        <w:widowControl w:val="0"/>
        <w:numPr>
          <w:ilvl w:val="0"/>
          <w:numId w:val="40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hanging="450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Pegawai perlu memasuki sistem dengan memasukkan </w:t>
      </w:r>
      <w:r w:rsidRPr="00C372E4">
        <w:rPr>
          <w:rFonts w:ascii="Arial" w:hAnsi="Arial" w:cs="Arial"/>
          <w:b/>
          <w:bCs/>
          <w:iCs/>
          <w:sz w:val="20"/>
          <w:szCs w:val="20"/>
        </w:rPr>
        <w:t>ID Pengguna</w:t>
      </w:r>
      <w:r>
        <w:rPr>
          <w:rFonts w:ascii="Arial" w:hAnsi="Arial" w:cs="Arial"/>
          <w:bCs/>
          <w:iCs/>
          <w:sz w:val="20"/>
          <w:szCs w:val="20"/>
        </w:rPr>
        <w:t xml:space="preserve"> dan </w:t>
      </w:r>
      <w:r w:rsidRPr="00C372E4">
        <w:rPr>
          <w:rFonts w:ascii="Arial" w:hAnsi="Arial" w:cs="Arial"/>
          <w:b/>
          <w:bCs/>
          <w:iCs/>
          <w:sz w:val="20"/>
          <w:szCs w:val="20"/>
        </w:rPr>
        <w:t>Katalaluan</w:t>
      </w:r>
      <w:r>
        <w:rPr>
          <w:rFonts w:ascii="Arial" w:hAnsi="Arial" w:cs="Arial"/>
          <w:bCs/>
          <w:iCs/>
          <w:sz w:val="20"/>
          <w:szCs w:val="20"/>
        </w:rPr>
        <w:t>.</w:t>
      </w:r>
    </w:p>
    <w:p w:rsidR="00DC061E" w:rsidRPr="00E22D41" w:rsidRDefault="00DC061E" w:rsidP="007729F9">
      <w:pPr>
        <w:widowControl w:val="0"/>
        <w:numPr>
          <w:ilvl w:val="0"/>
          <w:numId w:val="40"/>
        </w:numPr>
        <w:tabs>
          <w:tab w:val="left" w:pos="21792"/>
          <w:tab w:val="left" w:pos="22152"/>
        </w:tabs>
        <w:suppressAutoHyphens/>
        <w:autoSpaceDE w:val="0"/>
        <w:spacing w:line="360" w:lineRule="auto"/>
        <w:ind w:hanging="450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Dari muka hadapan modul, klik pada pautan </w:t>
      </w: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1612900" cy="198120"/>
            <wp:effectExtent l="19050" t="0" r="6350" b="0"/>
            <wp:docPr id="8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2D41">
        <w:rPr>
          <w:rFonts w:ascii="Arial" w:hAnsi="Arial" w:cs="Arial"/>
          <w:b/>
          <w:bCs/>
          <w:iCs/>
          <w:sz w:val="20"/>
          <w:szCs w:val="20"/>
        </w:rPr>
        <w:t xml:space="preserve"> </w:t>
      </w:r>
      <w:r w:rsidRPr="00E22D41">
        <w:rPr>
          <w:rFonts w:ascii="Arial" w:hAnsi="Arial" w:cs="Arial"/>
          <w:iCs/>
          <w:sz w:val="20"/>
          <w:szCs w:val="20"/>
        </w:rPr>
        <w:t xml:space="preserve">dibawah menu </w:t>
      </w:r>
      <w:r w:rsidRPr="00E22D41">
        <w:rPr>
          <w:rFonts w:ascii="Arial" w:hAnsi="Arial" w:cs="Arial"/>
          <w:b/>
          <w:bCs/>
          <w:iCs/>
          <w:sz w:val="20"/>
          <w:szCs w:val="20"/>
        </w:rPr>
        <w:t>Soal Jawab Parlimen</w:t>
      </w:r>
      <w:r w:rsidRPr="00E22D41">
        <w:rPr>
          <w:rFonts w:ascii="Arial" w:hAnsi="Arial" w:cs="Arial"/>
          <w:bCs/>
          <w:iCs/>
          <w:sz w:val="20"/>
          <w:szCs w:val="20"/>
        </w:rPr>
        <w:t xml:space="preserve">. </w:t>
      </w:r>
    </w:p>
    <w:p w:rsidR="00DC061E" w:rsidRPr="00A44CB7" w:rsidRDefault="00DC061E" w:rsidP="00DC061E">
      <w:pPr>
        <w:widowControl w:val="0"/>
        <w:numPr>
          <w:ilvl w:val="0"/>
          <w:numId w:val="40"/>
        </w:numPr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/>
        <w:rPr>
          <w:rFonts w:ascii="Arial" w:hAnsi="Arial" w:cs="Arial"/>
          <w:bCs/>
          <w:iCs/>
          <w:sz w:val="20"/>
          <w:szCs w:val="20"/>
        </w:rPr>
      </w:pPr>
      <w:r w:rsidRPr="00A44CB7">
        <w:rPr>
          <w:rFonts w:ascii="Arial" w:hAnsi="Arial" w:cs="Arial"/>
          <w:bCs/>
          <w:iCs/>
          <w:sz w:val="20"/>
          <w:szCs w:val="20"/>
        </w:rPr>
        <w:t xml:space="preserve">Skrin senarai rekod yang memerlukan tindakan pengguna yang sedang login sahaja akan dipaparkan.Rujuk gambarajah </w:t>
      </w:r>
      <w:r w:rsidR="005F7650" w:rsidRPr="00A44CB7">
        <w:rPr>
          <w:rFonts w:ascii="Arial" w:hAnsi="Arial" w:cs="Arial"/>
          <w:bCs/>
          <w:iCs/>
          <w:sz w:val="20"/>
          <w:szCs w:val="20"/>
        </w:rPr>
        <w:t>4</w:t>
      </w:r>
      <w:r w:rsidR="007729F9" w:rsidRPr="00A44CB7">
        <w:rPr>
          <w:rFonts w:ascii="Arial" w:hAnsi="Arial" w:cs="Arial"/>
          <w:bCs/>
          <w:iCs/>
          <w:sz w:val="20"/>
          <w:szCs w:val="20"/>
        </w:rPr>
        <w:t>9</w:t>
      </w:r>
      <w:r w:rsidRPr="00A44CB7">
        <w:rPr>
          <w:rFonts w:ascii="Arial" w:hAnsi="Arial" w:cs="Arial"/>
          <w:bCs/>
          <w:iCs/>
          <w:sz w:val="20"/>
          <w:szCs w:val="20"/>
        </w:rPr>
        <w:t>.</w:t>
      </w:r>
    </w:p>
    <w:p w:rsidR="00DC061E" w:rsidRDefault="00DC061E" w:rsidP="00DC061E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435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lastRenderedPageBreak/>
        <w:drawing>
          <wp:inline distT="0" distB="0" distL="0" distR="0">
            <wp:extent cx="5476875" cy="1866900"/>
            <wp:effectExtent l="19050" t="0" r="9525" b="0"/>
            <wp:docPr id="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61E" w:rsidRDefault="00DC061E" w:rsidP="00DC061E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435"/>
        <w:jc w:val="center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7729F9">
        <w:rPr>
          <w:rFonts w:ascii="Arial" w:hAnsi="Arial" w:cs="Arial"/>
          <w:bCs/>
          <w:iCs/>
          <w:sz w:val="20"/>
          <w:szCs w:val="20"/>
        </w:rPr>
        <w:t>49</w:t>
      </w:r>
    </w:p>
    <w:p w:rsidR="00DC061E" w:rsidRDefault="00DC061E" w:rsidP="00DC061E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435"/>
        <w:jc w:val="center"/>
        <w:rPr>
          <w:rFonts w:ascii="Arial" w:hAnsi="Arial" w:cs="Arial"/>
          <w:bCs/>
          <w:iCs/>
          <w:sz w:val="20"/>
          <w:szCs w:val="20"/>
        </w:rPr>
      </w:pPr>
    </w:p>
    <w:p w:rsidR="00DC061E" w:rsidRPr="00BA4B89" w:rsidRDefault="00DC061E" w:rsidP="007729F9">
      <w:pPr>
        <w:pStyle w:val="ListParagraph"/>
        <w:widowControl w:val="0"/>
        <w:numPr>
          <w:ilvl w:val="0"/>
          <w:numId w:val="40"/>
        </w:numPr>
        <w:tabs>
          <w:tab w:val="left" w:pos="21792"/>
          <w:tab w:val="left" w:pos="22152"/>
        </w:tabs>
        <w:suppressAutoHyphens/>
        <w:autoSpaceDE w:val="0"/>
        <w:spacing w:line="360" w:lineRule="auto"/>
        <w:ind w:left="1350"/>
        <w:rPr>
          <w:rFonts w:ascii="Arial" w:hAnsi="Arial" w:cs="Arial"/>
          <w:bCs/>
          <w:iCs/>
          <w:sz w:val="20"/>
          <w:szCs w:val="20"/>
        </w:rPr>
      </w:pPr>
      <w:r w:rsidRPr="00BA4B89">
        <w:rPr>
          <w:rFonts w:ascii="Arial" w:hAnsi="Arial" w:cs="Arial"/>
          <w:bCs/>
          <w:iCs/>
          <w:sz w:val="20"/>
          <w:szCs w:val="20"/>
        </w:rPr>
        <w:t xml:space="preserve">Klik pada pautan yang berkenaan, pegawai akan dapat melihat soalan dan jawapan sebelumnya serta catatan </w:t>
      </w:r>
      <w:r w:rsidR="005F7650">
        <w:rPr>
          <w:rFonts w:ascii="Arial" w:hAnsi="Arial" w:cs="Arial"/>
          <w:bCs/>
          <w:iCs/>
          <w:sz w:val="20"/>
          <w:szCs w:val="20"/>
        </w:rPr>
        <w:t>MKll/SUSK MKll</w:t>
      </w:r>
      <w:r w:rsidRPr="00BA4B89">
        <w:rPr>
          <w:rFonts w:ascii="Arial" w:hAnsi="Arial" w:cs="Arial"/>
          <w:bCs/>
          <w:iCs/>
          <w:sz w:val="20"/>
          <w:szCs w:val="20"/>
        </w:rPr>
        <w:t xml:space="preserve">.Rujuk gambarajah </w:t>
      </w:r>
      <w:r w:rsidR="007729F9">
        <w:rPr>
          <w:rFonts w:ascii="Arial" w:hAnsi="Arial" w:cs="Arial"/>
          <w:bCs/>
          <w:iCs/>
          <w:sz w:val="20"/>
          <w:szCs w:val="20"/>
        </w:rPr>
        <w:t>50</w:t>
      </w:r>
    </w:p>
    <w:p w:rsidR="00DC061E" w:rsidRDefault="005F7650" w:rsidP="00DC061E">
      <w:pPr>
        <w:pStyle w:val="ListParagraph"/>
        <w:widowControl w:val="0"/>
        <w:tabs>
          <w:tab w:val="left" w:pos="21792"/>
          <w:tab w:val="left" w:pos="22152"/>
        </w:tabs>
        <w:suppressAutoHyphens/>
        <w:autoSpaceDE w:val="0"/>
        <w:spacing w:line="360" w:lineRule="auto"/>
        <w:ind w:left="1350" w:hanging="450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86400" cy="1866900"/>
            <wp:effectExtent l="19050" t="0" r="0" b="0"/>
            <wp:docPr id="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61E" w:rsidRDefault="00DC061E" w:rsidP="00DC061E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335" w:hanging="435"/>
        <w:jc w:val="center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7729F9">
        <w:rPr>
          <w:rFonts w:ascii="Arial" w:hAnsi="Arial" w:cs="Arial"/>
          <w:bCs/>
          <w:iCs/>
          <w:sz w:val="20"/>
          <w:szCs w:val="20"/>
        </w:rPr>
        <w:t>50</w:t>
      </w:r>
    </w:p>
    <w:p w:rsidR="00DC061E" w:rsidRDefault="00DC061E" w:rsidP="00DC061E">
      <w:pPr>
        <w:pStyle w:val="ListParagraph"/>
        <w:widowControl w:val="0"/>
        <w:tabs>
          <w:tab w:val="left" w:pos="21792"/>
          <w:tab w:val="left" w:pos="22152"/>
        </w:tabs>
        <w:suppressAutoHyphens/>
        <w:autoSpaceDE w:val="0"/>
        <w:spacing w:line="360" w:lineRule="auto"/>
        <w:ind w:left="1350"/>
        <w:jc w:val="center"/>
        <w:rPr>
          <w:rFonts w:ascii="Arial" w:hAnsi="Arial" w:cs="Arial"/>
          <w:bCs/>
          <w:iCs/>
          <w:sz w:val="20"/>
          <w:szCs w:val="20"/>
        </w:rPr>
      </w:pPr>
    </w:p>
    <w:p w:rsidR="00DC061E" w:rsidRDefault="00DC061E" w:rsidP="007729F9">
      <w:pPr>
        <w:pStyle w:val="ListParagraph"/>
        <w:widowControl w:val="0"/>
        <w:numPr>
          <w:ilvl w:val="0"/>
          <w:numId w:val="40"/>
        </w:numPr>
        <w:tabs>
          <w:tab w:val="left" w:pos="21792"/>
          <w:tab w:val="left" w:pos="22152"/>
        </w:tabs>
        <w:suppressAutoHyphens/>
        <w:autoSpaceDE w:val="0"/>
        <w:spacing w:line="360" w:lineRule="auto"/>
        <w:ind w:left="1350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 xml:space="preserve">Pegawai perlu klik pada pautan </w:t>
      </w:r>
      <w:r w:rsidRPr="00A57C5C">
        <w:rPr>
          <w:rFonts w:ascii="Arial" w:hAnsi="Arial" w:cs="Arial"/>
          <w:b/>
          <w:bCs/>
          <w:iCs/>
          <w:sz w:val="20"/>
          <w:szCs w:val="20"/>
        </w:rPr>
        <w:t xml:space="preserve">KEMASKINI JAWAPAN </w:t>
      </w:r>
      <w:r>
        <w:rPr>
          <w:rFonts w:ascii="Arial" w:hAnsi="Arial" w:cs="Arial"/>
          <w:bCs/>
          <w:iCs/>
          <w:sz w:val="20"/>
          <w:szCs w:val="20"/>
        </w:rPr>
        <w:t xml:space="preserve">untuk mengemaskini jawapan. Kemudian klik butang </w:t>
      </w:r>
      <w:r w:rsidRPr="00A57C5C">
        <w:rPr>
          <w:rFonts w:ascii="Arial" w:hAnsi="Arial" w:cs="Arial"/>
          <w:b/>
          <w:bCs/>
          <w:iCs/>
          <w:sz w:val="20"/>
          <w:szCs w:val="20"/>
        </w:rPr>
        <w:t>SIMPAN DAN HANTAR</w:t>
      </w:r>
      <w:r>
        <w:rPr>
          <w:rFonts w:ascii="Arial" w:hAnsi="Arial" w:cs="Arial"/>
          <w:b/>
          <w:bCs/>
          <w:iCs/>
          <w:sz w:val="20"/>
          <w:szCs w:val="20"/>
        </w:rPr>
        <w:t xml:space="preserve"> </w:t>
      </w:r>
      <w:r>
        <w:rPr>
          <w:rFonts w:ascii="Arial" w:hAnsi="Arial" w:cs="Arial"/>
          <w:bCs/>
          <w:iCs/>
          <w:sz w:val="20"/>
          <w:szCs w:val="20"/>
        </w:rPr>
        <w:t>untuk menghantar semula soalan tersebut kepada TKSP untuk semakan semula.</w:t>
      </w:r>
    </w:p>
    <w:p w:rsidR="00DC061E" w:rsidRPr="00DC50D4" w:rsidRDefault="004E7D1A" w:rsidP="00A44CB7">
      <w:pPr>
        <w:pStyle w:val="ListParagraph"/>
        <w:widowControl w:val="0"/>
        <w:numPr>
          <w:ilvl w:val="0"/>
          <w:numId w:val="40"/>
        </w:numPr>
        <w:tabs>
          <w:tab w:val="left" w:pos="21792"/>
          <w:tab w:val="left" w:pos="22152"/>
        </w:tabs>
        <w:suppressAutoHyphens/>
        <w:autoSpaceDE w:val="0"/>
        <w:spacing w:line="360" w:lineRule="auto"/>
        <w:ind w:hanging="45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Cs/>
          <w:iCs/>
          <w:sz w:val="20"/>
          <w:szCs w:val="20"/>
        </w:rPr>
        <w:t>MKll/SUSK MKll</w:t>
      </w:r>
      <w:r w:rsidRPr="00DC50D4">
        <w:rPr>
          <w:rFonts w:ascii="Arial" w:hAnsi="Arial" w:cs="Arial"/>
          <w:bCs/>
          <w:iCs/>
          <w:sz w:val="20"/>
          <w:szCs w:val="20"/>
        </w:rPr>
        <w:t xml:space="preserve"> </w:t>
      </w:r>
      <w:r w:rsidR="00DC061E" w:rsidRPr="00DC50D4">
        <w:rPr>
          <w:rFonts w:ascii="Arial" w:hAnsi="Arial" w:cs="Arial"/>
          <w:bCs/>
          <w:iCs/>
          <w:sz w:val="20"/>
          <w:szCs w:val="20"/>
        </w:rPr>
        <w:t>akan menerima emel pemberitahuan dan akan memasuki sistem , seterusnya TKSP akan me</w:t>
      </w:r>
      <w:r w:rsidR="00DC061E">
        <w:rPr>
          <w:rFonts w:ascii="Arial" w:hAnsi="Arial" w:cs="Arial"/>
          <w:bCs/>
          <w:iCs/>
          <w:sz w:val="20"/>
          <w:szCs w:val="20"/>
        </w:rPr>
        <w:t>n</w:t>
      </w:r>
      <w:r w:rsidR="00DC061E" w:rsidRPr="00DC50D4">
        <w:rPr>
          <w:rFonts w:ascii="Arial" w:hAnsi="Arial" w:cs="Arial"/>
          <w:bCs/>
          <w:iCs/>
          <w:sz w:val="20"/>
          <w:szCs w:val="20"/>
        </w:rPr>
        <w:t xml:space="preserve">gambil tindakan seperti dalam nota </w:t>
      </w:r>
      <w:r w:rsidR="00DC061E" w:rsidRPr="00DC50D4">
        <w:rPr>
          <w:rFonts w:ascii="Arial" w:hAnsi="Arial" w:cs="Arial"/>
          <w:b/>
          <w:bCs/>
          <w:iCs/>
          <w:sz w:val="20"/>
          <w:szCs w:val="20"/>
        </w:rPr>
        <w:t>3.2.</w:t>
      </w:r>
      <w:r w:rsidR="00A66BCA">
        <w:rPr>
          <w:rFonts w:ascii="Arial" w:hAnsi="Arial" w:cs="Arial"/>
          <w:b/>
          <w:bCs/>
          <w:iCs/>
          <w:sz w:val="20"/>
          <w:szCs w:val="20"/>
        </w:rPr>
        <w:t>7</w:t>
      </w:r>
      <w:r w:rsidR="00DC061E" w:rsidRPr="00DC50D4">
        <w:rPr>
          <w:rFonts w:ascii="Arial" w:hAnsi="Arial" w:cs="Arial"/>
          <w:b/>
          <w:bCs/>
          <w:iCs/>
          <w:sz w:val="20"/>
          <w:szCs w:val="20"/>
        </w:rPr>
        <w:t xml:space="preserve"> </w:t>
      </w:r>
      <w:r w:rsidR="00DC061E" w:rsidRPr="00DC50D4">
        <w:rPr>
          <w:rFonts w:ascii="Arial" w:hAnsi="Arial" w:cs="Arial"/>
          <w:b/>
          <w:sz w:val="20"/>
          <w:szCs w:val="20"/>
        </w:rPr>
        <w:t xml:space="preserve">Proses penyemakan jawapan di peringkat </w:t>
      </w:r>
      <w:r w:rsidRPr="004E7D1A">
        <w:rPr>
          <w:rFonts w:ascii="Arial" w:hAnsi="Arial" w:cs="Arial"/>
          <w:b/>
          <w:bCs/>
          <w:iCs/>
          <w:sz w:val="20"/>
          <w:szCs w:val="20"/>
        </w:rPr>
        <w:t>MKll/SUSK MKll</w:t>
      </w:r>
      <w:r w:rsidR="00DC061E">
        <w:rPr>
          <w:rFonts w:ascii="Arial" w:hAnsi="Arial" w:cs="Arial"/>
          <w:sz w:val="20"/>
          <w:szCs w:val="20"/>
        </w:rPr>
        <w:t>.</w:t>
      </w:r>
    </w:p>
    <w:p w:rsidR="00DC061E" w:rsidRDefault="00DC061E" w:rsidP="00DC061E">
      <w:pPr>
        <w:pStyle w:val="Tajuk3"/>
        <w:numPr>
          <w:ilvl w:val="0"/>
          <w:numId w:val="0"/>
        </w:numPr>
        <w:ind w:left="2160"/>
        <w:rPr>
          <w:rFonts w:ascii="Arial" w:hAnsi="Arial" w:cs="Arial"/>
          <w:sz w:val="20"/>
          <w:szCs w:val="20"/>
          <w:u w:val="none"/>
        </w:rPr>
      </w:pPr>
    </w:p>
    <w:p w:rsidR="003D72F7" w:rsidRDefault="003D72F7" w:rsidP="003D72F7">
      <w:pPr>
        <w:pStyle w:val="Tajuk3"/>
        <w:numPr>
          <w:ilvl w:val="0"/>
          <w:numId w:val="0"/>
        </w:numPr>
        <w:ind w:left="2160"/>
        <w:rPr>
          <w:rFonts w:ascii="Arial" w:hAnsi="Arial" w:cs="Arial"/>
          <w:sz w:val="20"/>
          <w:szCs w:val="20"/>
          <w:u w:val="none"/>
        </w:rPr>
      </w:pPr>
    </w:p>
    <w:p w:rsidR="00DD7744" w:rsidRDefault="00DD7744" w:rsidP="003D72F7">
      <w:pPr>
        <w:pStyle w:val="Tajuk3"/>
        <w:numPr>
          <w:ilvl w:val="0"/>
          <w:numId w:val="0"/>
        </w:numPr>
        <w:ind w:left="2160"/>
        <w:rPr>
          <w:rFonts w:ascii="Arial" w:hAnsi="Arial" w:cs="Arial"/>
          <w:sz w:val="20"/>
          <w:szCs w:val="20"/>
          <w:u w:val="none"/>
        </w:rPr>
      </w:pPr>
    </w:p>
    <w:p w:rsidR="00DD7744" w:rsidRDefault="00DD7744" w:rsidP="003D72F7">
      <w:pPr>
        <w:pStyle w:val="Tajuk3"/>
        <w:numPr>
          <w:ilvl w:val="0"/>
          <w:numId w:val="0"/>
        </w:numPr>
        <w:ind w:left="2160"/>
        <w:rPr>
          <w:rFonts w:ascii="Arial" w:hAnsi="Arial" w:cs="Arial"/>
          <w:sz w:val="20"/>
          <w:szCs w:val="20"/>
          <w:u w:val="none"/>
        </w:rPr>
      </w:pPr>
    </w:p>
    <w:p w:rsidR="00DD7744" w:rsidRDefault="00DD7744" w:rsidP="003D72F7">
      <w:pPr>
        <w:pStyle w:val="Tajuk3"/>
        <w:numPr>
          <w:ilvl w:val="0"/>
          <w:numId w:val="0"/>
        </w:numPr>
        <w:ind w:left="2160"/>
        <w:rPr>
          <w:rFonts w:ascii="Arial" w:hAnsi="Arial" w:cs="Arial"/>
          <w:sz w:val="20"/>
          <w:szCs w:val="20"/>
          <w:u w:val="none"/>
        </w:rPr>
      </w:pPr>
    </w:p>
    <w:p w:rsidR="00DD7744" w:rsidRDefault="00DD7744" w:rsidP="003D72F7">
      <w:pPr>
        <w:pStyle w:val="Tajuk3"/>
        <w:numPr>
          <w:ilvl w:val="0"/>
          <w:numId w:val="0"/>
        </w:numPr>
        <w:ind w:left="2160"/>
        <w:rPr>
          <w:rFonts w:ascii="Arial" w:hAnsi="Arial" w:cs="Arial"/>
          <w:sz w:val="20"/>
          <w:szCs w:val="20"/>
          <w:u w:val="none"/>
        </w:rPr>
      </w:pPr>
    </w:p>
    <w:p w:rsidR="00DD7744" w:rsidRDefault="00DD7744" w:rsidP="003D72F7">
      <w:pPr>
        <w:pStyle w:val="Tajuk3"/>
        <w:numPr>
          <w:ilvl w:val="0"/>
          <w:numId w:val="0"/>
        </w:numPr>
        <w:ind w:left="2160"/>
        <w:rPr>
          <w:rFonts w:ascii="Arial" w:hAnsi="Arial" w:cs="Arial"/>
          <w:sz w:val="20"/>
          <w:szCs w:val="20"/>
          <w:u w:val="none"/>
        </w:rPr>
      </w:pPr>
    </w:p>
    <w:p w:rsidR="00DD7744" w:rsidRDefault="00DD7744" w:rsidP="003D72F7">
      <w:pPr>
        <w:pStyle w:val="Tajuk3"/>
        <w:numPr>
          <w:ilvl w:val="0"/>
          <w:numId w:val="0"/>
        </w:numPr>
        <w:ind w:left="2160"/>
        <w:rPr>
          <w:rFonts w:ascii="Arial" w:hAnsi="Arial" w:cs="Arial"/>
          <w:sz w:val="20"/>
          <w:szCs w:val="20"/>
          <w:u w:val="none"/>
        </w:rPr>
      </w:pPr>
    </w:p>
    <w:p w:rsidR="00DD7744" w:rsidRDefault="00DD7744" w:rsidP="003D72F7">
      <w:pPr>
        <w:pStyle w:val="Tajuk3"/>
        <w:numPr>
          <w:ilvl w:val="0"/>
          <w:numId w:val="0"/>
        </w:numPr>
        <w:ind w:left="2160"/>
        <w:rPr>
          <w:rFonts w:ascii="Arial" w:hAnsi="Arial" w:cs="Arial"/>
          <w:sz w:val="20"/>
          <w:szCs w:val="20"/>
          <w:u w:val="none"/>
        </w:rPr>
      </w:pPr>
    </w:p>
    <w:p w:rsidR="00DD7744" w:rsidRDefault="00DD7744" w:rsidP="003D72F7">
      <w:pPr>
        <w:pStyle w:val="Tajuk3"/>
        <w:numPr>
          <w:ilvl w:val="0"/>
          <w:numId w:val="0"/>
        </w:numPr>
        <w:ind w:left="2160"/>
        <w:rPr>
          <w:rFonts w:ascii="Arial" w:hAnsi="Arial" w:cs="Arial"/>
          <w:sz w:val="20"/>
          <w:szCs w:val="20"/>
          <w:u w:val="none"/>
        </w:rPr>
      </w:pPr>
    </w:p>
    <w:p w:rsidR="00DD7744" w:rsidRDefault="00DD7744" w:rsidP="003D72F7">
      <w:pPr>
        <w:pStyle w:val="Tajuk3"/>
        <w:numPr>
          <w:ilvl w:val="0"/>
          <w:numId w:val="0"/>
        </w:numPr>
        <w:ind w:left="2160"/>
        <w:rPr>
          <w:rFonts w:ascii="Arial" w:hAnsi="Arial" w:cs="Arial"/>
          <w:sz w:val="20"/>
          <w:szCs w:val="20"/>
          <w:u w:val="none"/>
        </w:rPr>
      </w:pPr>
    </w:p>
    <w:p w:rsidR="003D72F7" w:rsidRDefault="003D72F7" w:rsidP="003D72F7">
      <w:pPr>
        <w:pStyle w:val="Tajuk3"/>
        <w:numPr>
          <w:ilvl w:val="0"/>
          <w:numId w:val="0"/>
        </w:numPr>
        <w:ind w:left="720"/>
        <w:rPr>
          <w:rFonts w:ascii="Arial" w:hAnsi="Arial" w:cs="Arial"/>
          <w:sz w:val="20"/>
          <w:szCs w:val="20"/>
          <w:u w:val="none"/>
        </w:rPr>
      </w:pPr>
    </w:p>
    <w:bookmarkEnd w:id="4"/>
    <w:p w:rsidR="007A460B" w:rsidRPr="00E22D41" w:rsidRDefault="007A460B" w:rsidP="00BE2852">
      <w:pPr>
        <w:spacing w:line="360" w:lineRule="auto"/>
        <w:ind w:left="720"/>
        <w:rPr>
          <w:rFonts w:ascii="Arial" w:hAnsi="Arial" w:cs="Arial"/>
          <w:bCs/>
          <w:iCs/>
          <w:sz w:val="20"/>
          <w:szCs w:val="20"/>
        </w:rPr>
      </w:pPr>
    </w:p>
    <w:p w:rsidR="00DD76F2" w:rsidRPr="00C354FB" w:rsidRDefault="00DD76F2" w:rsidP="00DD76F2">
      <w:pPr>
        <w:pStyle w:val="Tajuk3"/>
        <w:tabs>
          <w:tab w:val="clear" w:pos="2160"/>
        </w:tabs>
        <w:ind w:left="720"/>
        <w:rPr>
          <w:rFonts w:ascii="Arial" w:hAnsi="Arial" w:cs="Arial"/>
          <w:sz w:val="20"/>
          <w:szCs w:val="20"/>
          <w:u w:val="none"/>
        </w:rPr>
      </w:pPr>
      <w:r w:rsidRPr="00C354FB">
        <w:rPr>
          <w:rFonts w:ascii="Arial" w:hAnsi="Arial" w:cs="Arial"/>
          <w:sz w:val="20"/>
          <w:szCs w:val="20"/>
          <w:u w:val="none"/>
        </w:rPr>
        <w:lastRenderedPageBreak/>
        <w:t>Proses Melihat Jawapan Akhir</w:t>
      </w:r>
    </w:p>
    <w:p w:rsidR="00DD76F2" w:rsidRPr="00E22D41" w:rsidRDefault="00DD76F2" w:rsidP="00DD76F2">
      <w:pPr>
        <w:rPr>
          <w:rFonts w:ascii="Arial" w:hAnsi="Arial" w:cs="Arial"/>
          <w:bCs/>
          <w:iCs/>
          <w:sz w:val="20"/>
          <w:szCs w:val="20"/>
        </w:rPr>
      </w:pPr>
    </w:p>
    <w:p w:rsidR="00DD76F2" w:rsidRPr="00E22D41" w:rsidRDefault="00DD76F2" w:rsidP="00DD76F2">
      <w:pPr>
        <w:spacing w:line="360" w:lineRule="auto"/>
        <w:ind w:left="720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Pegawai yang bertanggungjawab boleh melihat soalan dan jawapan akhir atau jawapan yang siap diproses di peringkat kementerian di bawah </w:t>
      </w:r>
      <w:r w:rsidRPr="00E22D41">
        <w:rPr>
          <w:rFonts w:ascii="Arial" w:hAnsi="Arial" w:cs="Arial"/>
          <w:b/>
          <w:iCs/>
          <w:sz w:val="20"/>
          <w:szCs w:val="20"/>
        </w:rPr>
        <w:t>Senarai Jawapan Akhir</w:t>
      </w:r>
      <w:r w:rsidRPr="00E22D41">
        <w:rPr>
          <w:rFonts w:ascii="Arial" w:hAnsi="Arial" w:cs="Arial"/>
          <w:bCs/>
          <w:iCs/>
          <w:sz w:val="20"/>
          <w:szCs w:val="20"/>
        </w:rPr>
        <w:t>. L</w:t>
      </w:r>
      <w:r w:rsidRPr="00E22D41">
        <w:rPr>
          <w:rFonts w:ascii="Arial" w:hAnsi="Arial" w:cs="Arial"/>
          <w:bCs/>
          <w:iCs/>
          <w:spacing w:val="-2"/>
          <w:sz w:val="20"/>
          <w:szCs w:val="20"/>
        </w:rPr>
        <w:t>angkah-langkah untuk melihat jawapan akhir.</w:t>
      </w:r>
      <w:r w:rsidRPr="00E22D41">
        <w:rPr>
          <w:rFonts w:ascii="Arial" w:hAnsi="Arial" w:cs="Arial"/>
          <w:bCs/>
          <w:iCs/>
          <w:sz w:val="20"/>
          <w:szCs w:val="20"/>
        </w:rPr>
        <w:t xml:space="preserve"> </w:t>
      </w:r>
    </w:p>
    <w:p w:rsidR="00823BAB" w:rsidRPr="00E22D41" w:rsidRDefault="00823BAB" w:rsidP="00BE2852">
      <w:pPr>
        <w:spacing w:line="360" w:lineRule="auto"/>
        <w:ind w:left="720"/>
        <w:rPr>
          <w:rFonts w:ascii="Arial" w:hAnsi="Arial" w:cs="Arial"/>
          <w:bCs/>
          <w:iCs/>
          <w:sz w:val="20"/>
          <w:szCs w:val="20"/>
        </w:rPr>
      </w:pPr>
    </w:p>
    <w:p w:rsidR="00707154" w:rsidRPr="00E22D41" w:rsidRDefault="00960A96" w:rsidP="00CB6F79">
      <w:pPr>
        <w:numPr>
          <w:ilvl w:val="0"/>
          <w:numId w:val="6"/>
        </w:numPr>
        <w:tabs>
          <w:tab w:val="clear" w:pos="720"/>
          <w:tab w:val="num" w:pos="1080"/>
        </w:tabs>
        <w:spacing w:line="360" w:lineRule="auto"/>
        <w:ind w:left="1080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Dari muka hadapan modul, klik pada pautan </w:t>
      </w:r>
      <w:r w:rsidR="00796528">
        <w:rPr>
          <w:rFonts w:ascii="Arial" w:hAnsi="Arial" w:cs="Arial"/>
          <w:b/>
          <w:bCs/>
          <w:iCs/>
          <w:noProof/>
          <w:sz w:val="20"/>
          <w:szCs w:val="20"/>
        </w:rPr>
        <w:drawing>
          <wp:inline distT="0" distB="0" distL="0" distR="0">
            <wp:extent cx="1612900" cy="180975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2D41">
        <w:rPr>
          <w:rFonts w:ascii="Arial" w:hAnsi="Arial" w:cs="Arial"/>
          <w:iCs/>
          <w:sz w:val="20"/>
          <w:szCs w:val="20"/>
        </w:rPr>
        <w:t xml:space="preserve">di bawah menu </w:t>
      </w:r>
      <w:r w:rsidRPr="00E22D41">
        <w:rPr>
          <w:rFonts w:ascii="Arial" w:hAnsi="Arial" w:cs="Arial"/>
          <w:b/>
          <w:bCs/>
          <w:iCs/>
          <w:sz w:val="20"/>
          <w:szCs w:val="20"/>
        </w:rPr>
        <w:t>Soal Jawab Parlimen</w:t>
      </w:r>
      <w:r w:rsidRPr="00E22D41">
        <w:rPr>
          <w:rFonts w:ascii="Arial" w:hAnsi="Arial" w:cs="Arial"/>
          <w:bCs/>
          <w:iCs/>
          <w:sz w:val="20"/>
          <w:szCs w:val="20"/>
        </w:rPr>
        <w:t>.</w:t>
      </w:r>
    </w:p>
    <w:p w:rsidR="005D43DF" w:rsidRPr="00E22D41" w:rsidRDefault="005D43DF" w:rsidP="00CB6F79">
      <w:pPr>
        <w:widowControl w:val="0"/>
        <w:numPr>
          <w:ilvl w:val="0"/>
          <w:numId w:val="6"/>
        </w:numPr>
        <w:tabs>
          <w:tab w:val="clear" w:pos="720"/>
          <w:tab w:val="num" w:pos="1080"/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>Skrin senarai rekod yang yang sudah dikemaskini sebagai jawapan akhir oleh pihak kementerian dipaparkan.</w:t>
      </w:r>
    </w:p>
    <w:p w:rsidR="005D43DF" w:rsidRPr="00E22D41" w:rsidRDefault="005D43DF" w:rsidP="00CB6F79">
      <w:pPr>
        <w:widowControl w:val="0"/>
        <w:numPr>
          <w:ilvl w:val="0"/>
          <w:numId w:val="6"/>
        </w:numPr>
        <w:tabs>
          <w:tab w:val="clear" w:pos="720"/>
          <w:tab w:val="num" w:pos="1080"/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>Klik pada rekod yang ingin di</w:t>
      </w:r>
      <w:r w:rsidR="009A1731" w:rsidRPr="00E22D41">
        <w:rPr>
          <w:rFonts w:ascii="Arial" w:hAnsi="Arial" w:cs="Arial"/>
          <w:bCs/>
          <w:iCs/>
          <w:sz w:val="20"/>
          <w:szCs w:val="20"/>
        </w:rPr>
        <w:t>lihat</w:t>
      </w:r>
      <w:r w:rsidRPr="00E22D41">
        <w:rPr>
          <w:rFonts w:ascii="Arial" w:hAnsi="Arial" w:cs="Arial"/>
          <w:bCs/>
          <w:iCs/>
          <w:sz w:val="20"/>
          <w:szCs w:val="20"/>
        </w:rPr>
        <w:t>. Rekod soal jawab berkenaan akan dipaparkan.</w:t>
      </w:r>
    </w:p>
    <w:p w:rsidR="00707154" w:rsidRPr="00E22D41" w:rsidRDefault="00707154" w:rsidP="005C2B72">
      <w:pPr>
        <w:rPr>
          <w:rFonts w:ascii="Arial" w:hAnsi="Arial" w:cs="Arial"/>
          <w:bCs/>
          <w:iCs/>
          <w:sz w:val="20"/>
          <w:szCs w:val="20"/>
        </w:rPr>
      </w:pPr>
    </w:p>
    <w:p w:rsidR="000C4593" w:rsidRPr="00E22D41" w:rsidRDefault="000C4593" w:rsidP="005C2B72">
      <w:pPr>
        <w:rPr>
          <w:rFonts w:ascii="Arial" w:hAnsi="Arial" w:cs="Arial"/>
          <w:bCs/>
          <w:iCs/>
          <w:sz w:val="20"/>
          <w:szCs w:val="20"/>
        </w:rPr>
      </w:pPr>
    </w:p>
    <w:p w:rsidR="000C4593" w:rsidRPr="00E22D41" w:rsidRDefault="00DD76F2" w:rsidP="004E7D1A">
      <w:pPr>
        <w:pStyle w:val="Tajuk3"/>
        <w:tabs>
          <w:tab w:val="clear" w:pos="2160"/>
          <w:tab w:val="num" w:pos="720"/>
        </w:tabs>
        <w:ind w:hanging="2160"/>
        <w:rPr>
          <w:rFonts w:ascii="Arial" w:hAnsi="Arial" w:cs="Arial"/>
          <w:bCs/>
          <w:iCs/>
          <w:sz w:val="20"/>
          <w:szCs w:val="20"/>
        </w:rPr>
      </w:pPr>
      <w:bookmarkStart w:id="5" w:name="_Toc168463454"/>
      <w:r w:rsidRPr="00C354FB">
        <w:rPr>
          <w:rFonts w:ascii="Arial" w:hAnsi="Arial" w:cs="Arial"/>
          <w:sz w:val="20"/>
          <w:szCs w:val="20"/>
          <w:u w:val="none"/>
        </w:rPr>
        <w:t xml:space="preserve"> </w:t>
      </w:r>
      <w:bookmarkEnd w:id="5"/>
      <w:r w:rsidR="00CB0858">
        <w:rPr>
          <w:rFonts w:ascii="Arial" w:hAnsi="Arial" w:cs="Arial"/>
          <w:sz w:val="20"/>
          <w:szCs w:val="20"/>
          <w:u w:val="none"/>
        </w:rPr>
        <w:t>Proses Carian</w:t>
      </w:r>
    </w:p>
    <w:p w:rsidR="00CB0858" w:rsidRDefault="00CB0858" w:rsidP="00CD7D90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/>
        <w:jc w:val="both"/>
        <w:rPr>
          <w:rFonts w:ascii="Arial" w:hAnsi="Arial" w:cs="Arial"/>
          <w:bCs/>
          <w:iCs/>
          <w:sz w:val="20"/>
          <w:szCs w:val="20"/>
        </w:rPr>
      </w:pPr>
    </w:p>
    <w:p w:rsidR="007B3259" w:rsidRPr="00E22D41" w:rsidRDefault="007B3259" w:rsidP="00CB0858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810"/>
        <w:jc w:val="both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Proses carian melibatkan dua kaedah iaitu rekod lama ( data </w:t>
      </w:r>
      <w:r w:rsidR="00905443">
        <w:rPr>
          <w:rFonts w:ascii="Arial" w:hAnsi="Arial" w:cs="Arial"/>
          <w:bCs/>
          <w:iCs/>
          <w:sz w:val="20"/>
          <w:szCs w:val="20"/>
        </w:rPr>
        <w:t xml:space="preserve">migrasi dari </w:t>
      </w:r>
      <w:r w:rsidRPr="00E22D41">
        <w:rPr>
          <w:rFonts w:ascii="Arial" w:hAnsi="Arial" w:cs="Arial"/>
          <w:bCs/>
          <w:iCs/>
          <w:sz w:val="20"/>
          <w:szCs w:val="20"/>
        </w:rPr>
        <w:t xml:space="preserve">lotus notes) dan rekod baru (sistem baru menggunakan platform web base). Masukkan rekod yang hendak dicari </w:t>
      </w:r>
      <w:r w:rsidR="00B46FCB" w:rsidRPr="00B46FCB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981986" cy="560717"/>
            <wp:effectExtent l="19050" t="0" r="8614" b="0"/>
            <wp:docPr id="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t="50096" r="83468" b="37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986" cy="56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7D90" w:rsidRPr="00E22D41">
        <w:rPr>
          <w:rFonts w:ascii="Arial" w:hAnsi="Arial" w:cs="Arial"/>
          <w:sz w:val="20"/>
          <w:szCs w:val="20"/>
        </w:rPr>
        <w:t xml:space="preserve">  </w:t>
      </w:r>
      <w:r w:rsidR="00CD7D90" w:rsidRPr="00E22D41">
        <w:rPr>
          <w:rFonts w:ascii="Arial" w:hAnsi="Arial" w:cs="Arial"/>
          <w:bCs/>
          <w:iCs/>
          <w:sz w:val="20"/>
          <w:szCs w:val="20"/>
        </w:rPr>
        <w:t>dan pilih kategori rekod yang hendak dicar</w:t>
      </w:r>
      <w:r w:rsidR="00CB0858">
        <w:rPr>
          <w:rFonts w:ascii="Arial" w:hAnsi="Arial" w:cs="Arial"/>
          <w:bCs/>
          <w:iCs/>
          <w:sz w:val="20"/>
          <w:szCs w:val="20"/>
        </w:rPr>
        <w:t>i</w:t>
      </w:r>
      <w:r w:rsidR="00CD7D90" w:rsidRPr="00E22D41">
        <w:rPr>
          <w:rFonts w:ascii="Arial" w:hAnsi="Arial" w:cs="Arial"/>
          <w:bCs/>
          <w:iCs/>
          <w:sz w:val="20"/>
          <w:szCs w:val="20"/>
        </w:rPr>
        <w:t>. Paparan reko</w:t>
      </w:r>
      <w:r w:rsidR="00905443">
        <w:rPr>
          <w:rFonts w:ascii="Arial" w:hAnsi="Arial" w:cs="Arial"/>
          <w:bCs/>
          <w:iCs/>
          <w:sz w:val="20"/>
          <w:szCs w:val="20"/>
        </w:rPr>
        <w:t xml:space="preserve">d lama seperti di gambarajah </w:t>
      </w:r>
      <w:r w:rsidR="007729F9">
        <w:rPr>
          <w:rFonts w:ascii="Arial" w:hAnsi="Arial" w:cs="Arial"/>
          <w:bCs/>
          <w:iCs/>
          <w:sz w:val="20"/>
          <w:szCs w:val="20"/>
        </w:rPr>
        <w:t>51</w:t>
      </w:r>
      <w:r w:rsidR="00905443">
        <w:rPr>
          <w:rFonts w:ascii="Arial" w:hAnsi="Arial" w:cs="Arial"/>
          <w:bCs/>
          <w:iCs/>
          <w:sz w:val="20"/>
          <w:szCs w:val="20"/>
        </w:rPr>
        <w:t xml:space="preserve"> jika pilihan adalah rekod lama (tahun 2008 dan sebelumnya).</w:t>
      </w:r>
    </w:p>
    <w:p w:rsidR="00CD7D90" w:rsidRPr="00E22D41" w:rsidRDefault="00796528" w:rsidP="00A91F04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1080" w:hanging="1080"/>
        <w:jc w:val="both"/>
        <w:rPr>
          <w:rFonts w:ascii="Arial" w:hAnsi="Arial" w:cs="Arial"/>
          <w:bCs/>
          <w:iCs/>
          <w:sz w:val="20"/>
          <w:szCs w:val="20"/>
        </w:rPr>
      </w:pPr>
      <w:r>
        <w:rPr>
          <w:rFonts w:ascii="Arial" w:hAnsi="Arial" w:cs="Arial"/>
          <w:bCs/>
          <w:iCs/>
          <w:noProof/>
          <w:sz w:val="20"/>
          <w:szCs w:val="20"/>
        </w:rPr>
        <w:drawing>
          <wp:inline distT="0" distB="0" distL="0" distR="0">
            <wp:extent cx="5486400" cy="370967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t="13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259" w:rsidRPr="00E22D41" w:rsidRDefault="00CD7D90" w:rsidP="00CD7D90">
      <w:pPr>
        <w:widowControl w:val="0"/>
        <w:tabs>
          <w:tab w:val="left" w:pos="1335"/>
          <w:tab w:val="left" w:pos="21792"/>
          <w:tab w:val="left" w:pos="22152"/>
        </w:tabs>
        <w:suppressAutoHyphens/>
        <w:autoSpaceDE w:val="0"/>
        <w:spacing w:line="360" w:lineRule="auto"/>
        <w:ind w:left="360"/>
        <w:jc w:val="center"/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t xml:space="preserve">Gambarajah </w:t>
      </w:r>
      <w:r w:rsidR="007729F9">
        <w:rPr>
          <w:rFonts w:ascii="Arial" w:hAnsi="Arial" w:cs="Arial"/>
          <w:bCs/>
          <w:iCs/>
          <w:sz w:val="20"/>
          <w:szCs w:val="20"/>
        </w:rPr>
        <w:t>51</w:t>
      </w:r>
    </w:p>
    <w:p w:rsidR="00A91F04" w:rsidRDefault="00301E59" w:rsidP="005C2B72">
      <w:pPr>
        <w:rPr>
          <w:rFonts w:ascii="Arial" w:hAnsi="Arial" w:cs="Arial"/>
          <w:bCs/>
          <w:iCs/>
          <w:sz w:val="20"/>
          <w:szCs w:val="20"/>
        </w:rPr>
      </w:pPr>
      <w:r w:rsidRPr="00E22D41">
        <w:rPr>
          <w:rFonts w:ascii="Arial" w:hAnsi="Arial" w:cs="Arial"/>
          <w:bCs/>
          <w:iCs/>
          <w:sz w:val="20"/>
          <w:szCs w:val="20"/>
        </w:rPr>
        <w:lastRenderedPageBreak/>
        <w:t>Paparan reko</w:t>
      </w:r>
      <w:r>
        <w:rPr>
          <w:rFonts w:ascii="Arial" w:hAnsi="Arial" w:cs="Arial"/>
          <w:bCs/>
          <w:iCs/>
          <w:sz w:val="20"/>
          <w:szCs w:val="20"/>
        </w:rPr>
        <w:t xml:space="preserve">d baru seperti di gambarajah </w:t>
      </w:r>
      <w:r w:rsidR="007729F9">
        <w:rPr>
          <w:rFonts w:ascii="Arial" w:hAnsi="Arial" w:cs="Arial"/>
          <w:bCs/>
          <w:iCs/>
          <w:sz w:val="20"/>
          <w:szCs w:val="20"/>
        </w:rPr>
        <w:t>52</w:t>
      </w:r>
      <w:r>
        <w:rPr>
          <w:rFonts w:ascii="Arial" w:hAnsi="Arial" w:cs="Arial"/>
          <w:bCs/>
          <w:iCs/>
          <w:sz w:val="20"/>
          <w:szCs w:val="20"/>
        </w:rPr>
        <w:t xml:space="preserve">  jika pilihan adalah rekod lama (tahun 2009 dan selepasnya).</w:t>
      </w:r>
    </w:p>
    <w:p w:rsidR="00A91F04" w:rsidRDefault="00A91F04" w:rsidP="005C2B72">
      <w:pPr>
        <w:rPr>
          <w:rFonts w:ascii="Arial" w:hAnsi="Arial" w:cs="Arial"/>
          <w:bCs/>
          <w:iCs/>
          <w:sz w:val="20"/>
          <w:szCs w:val="20"/>
        </w:rPr>
      </w:pPr>
    </w:p>
    <w:p w:rsidR="00A91F04" w:rsidRDefault="00A91F04" w:rsidP="005C2B72">
      <w:pPr>
        <w:rPr>
          <w:rFonts w:ascii="Arial" w:hAnsi="Arial" w:cs="Arial"/>
          <w:sz w:val="20"/>
          <w:szCs w:val="20"/>
        </w:rPr>
      </w:pPr>
    </w:p>
    <w:p w:rsidR="00905443" w:rsidRDefault="00796528" w:rsidP="005C2B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95290" cy="3053715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t="16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443" w:rsidRDefault="00905443" w:rsidP="005C2B72">
      <w:pPr>
        <w:rPr>
          <w:rFonts w:ascii="Arial" w:hAnsi="Arial" w:cs="Arial"/>
          <w:sz w:val="20"/>
          <w:szCs w:val="20"/>
        </w:rPr>
      </w:pPr>
    </w:p>
    <w:p w:rsidR="00905443" w:rsidRDefault="00301E59" w:rsidP="00301E59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Gambarajah </w:t>
      </w:r>
      <w:r w:rsidR="00CB0858">
        <w:rPr>
          <w:rFonts w:ascii="Arial" w:hAnsi="Arial" w:cs="Arial"/>
          <w:sz w:val="20"/>
          <w:szCs w:val="20"/>
        </w:rPr>
        <w:t>5</w:t>
      </w:r>
      <w:r w:rsidR="007729F9">
        <w:rPr>
          <w:rFonts w:ascii="Arial" w:hAnsi="Arial" w:cs="Arial"/>
          <w:sz w:val="20"/>
          <w:szCs w:val="20"/>
        </w:rPr>
        <w:t>2</w:t>
      </w:r>
    </w:p>
    <w:p w:rsidR="00905443" w:rsidRDefault="0090544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D83BE3" w:rsidRDefault="00D83BE3" w:rsidP="005C2B72">
      <w:pPr>
        <w:rPr>
          <w:rFonts w:ascii="Arial" w:hAnsi="Arial" w:cs="Arial"/>
          <w:sz w:val="20"/>
          <w:szCs w:val="20"/>
        </w:rPr>
      </w:pPr>
    </w:p>
    <w:p w:rsidR="00CD7D90" w:rsidRPr="00E22D41" w:rsidRDefault="00CD7D90" w:rsidP="00CB6F79">
      <w:pPr>
        <w:pStyle w:val="Tajuk1"/>
        <w:numPr>
          <w:ilvl w:val="1"/>
          <w:numId w:val="15"/>
        </w:numPr>
        <w:rPr>
          <w:rFonts w:ascii="Arial" w:hAnsi="Arial" w:cs="Arial"/>
          <w:sz w:val="20"/>
          <w:szCs w:val="20"/>
        </w:rPr>
      </w:pPr>
      <w:r w:rsidRPr="00E22D41">
        <w:rPr>
          <w:rFonts w:ascii="Arial" w:hAnsi="Arial" w:cs="Arial"/>
          <w:sz w:val="20"/>
          <w:szCs w:val="20"/>
        </w:rPr>
        <w:t>Modul Profil</w:t>
      </w:r>
    </w:p>
    <w:p w:rsidR="00CD7D90" w:rsidRPr="00E22D41" w:rsidRDefault="00CD7D90" w:rsidP="00CD7D90">
      <w:pPr>
        <w:rPr>
          <w:rFonts w:ascii="Arial" w:hAnsi="Arial" w:cs="Arial"/>
          <w:sz w:val="20"/>
          <w:szCs w:val="20"/>
        </w:rPr>
      </w:pPr>
    </w:p>
    <w:p w:rsidR="00CD7D90" w:rsidRPr="00E22D41" w:rsidRDefault="00CD7D90" w:rsidP="00CD7D90">
      <w:pPr>
        <w:rPr>
          <w:rFonts w:ascii="Arial" w:hAnsi="Arial" w:cs="Arial"/>
          <w:sz w:val="20"/>
          <w:szCs w:val="20"/>
        </w:rPr>
      </w:pPr>
    </w:p>
    <w:p w:rsidR="00CD7D90" w:rsidRPr="00E22D41" w:rsidRDefault="00CD7D90" w:rsidP="00CD7D90">
      <w:pPr>
        <w:pStyle w:val="DefaultText"/>
        <w:tabs>
          <w:tab w:val="left" w:pos="460"/>
        </w:tabs>
        <w:ind w:left="128"/>
        <w:jc w:val="both"/>
        <w:rPr>
          <w:rFonts w:ascii="Arial" w:hAnsi="Arial" w:cs="Arial"/>
          <w:sz w:val="20"/>
          <w:szCs w:val="20"/>
        </w:rPr>
      </w:pPr>
      <w:r w:rsidRPr="00E22D41">
        <w:rPr>
          <w:rFonts w:ascii="Arial" w:hAnsi="Arial" w:cs="Arial"/>
          <w:sz w:val="20"/>
          <w:szCs w:val="20"/>
        </w:rPr>
        <w:t>Modul ini digunakan untuk menyimpan maklumat ahli Dewan Negara dan ahli Dewan Rakyat. Data-data dari modul ini akan digunakan oleh modul-modul lain.</w:t>
      </w:r>
      <w:r w:rsidR="005835A1">
        <w:rPr>
          <w:rFonts w:ascii="Arial" w:hAnsi="Arial" w:cs="Arial"/>
          <w:sz w:val="20"/>
          <w:szCs w:val="20"/>
        </w:rPr>
        <w:t xml:space="preserve"> Modul ini digunakan oleh Pentadbir Sistem  Soal Jawab Parlimen.</w:t>
      </w:r>
    </w:p>
    <w:p w:rsidR="00CD7D90" w:rsidRPr="00E22D41" w:rsidRDefault="00CD7D90" w:rsidP="00CD7D90">
      <w:pPr>
        <w:pStyle w:val="DefaultText"/>
        <w:tabs>
          <w:tab w:val="left" w:pos="-220"/>
          <w:tab w:val="left" w:pos="460"/>
        </w:tabs>
        <w:ind w:left="-260"/>
        <w:jc w:val="both"/>
        <w:rPr>
          <w:rFonts w:ascii="Arial" w:hAnsi="Arial" w:cs="Arial"/>
          <w:sz w:val="20"/>
          <w:szCs w:val="20"/>
        </w:rPr>
      </w:pPr>
      <w:r w:rsidRPr="00E22D41">
        <w:rPr>
          <w:rFonts w:ascii="Arial" w:hAnsi="Arial" w:cs="Arial"/>
          <w:sz w:val="20"/>
          <w:szCs w:val="20"/>
        </w:rPr>
        <w:tab/>
      </w:r>
    </w:p>
    <w:p w:rsidR="00FD419F" w:rsidRPr="00E22D41" w:rsidRDefault="00796528" w:rsidP="00FD419F">
      <w:pPr>
        <w:pStyle w:val="DefaultText"/>
        <w:tabs>
          <w:tab w:val="left" w:pos="0"/>
          <w:tab w:val="left" w:pos="460"/>
        </w:tabs>
        <w:ind w:firstLine="18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n-US"/>
        </w:rPr>
        <w:drawing>
          <wp:inline distT="0" distB="0" distL="0" distR="0">
            <wp:extent cx="5305425" cy="2061845"/>
            <wp:effectExtent l="19050" t="19050" r="28575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t="11359" r="3299" b="40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06184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D7D90" w:rsidRPr="00E22D41" w:rsidRDefault="00CD7D90" w:rsidP="00CD7D90">
      <w:pPr>
        <w:pStyle w:val="DefaultText"/>
        <w:tabs>
          <w:tab w:val="left" w:pos="40"/>
          <w:tab w:val="left" w:pos="720"/>
        </w:tabs>
        <w:jc w:val="center"/>
        <w:rPr>
          <w:rFonts w:ascii="Arial" w:hAnsi="Arial" w:cs="Arial"/>
          <w:sz w:val="20"/>
          <w:szCs w:val="20"/>
        </w:rPr>
      </w:pPr>
      <w:r w:rsidRPr="00E22D41">
        <w:rPr>
          <w:rFonts w:ascii="Arial" w:hAnsi="Arial" w:cs="Arial"/>
          <w:sz w:val="20"/>
          <w:szCs w:val="20"/>
        </w:rPr>
        <w:t xml:space="preserve">  Gambarajah </w:t>
      </w:r>
      <w:r w:rsidR="00CB0858">
        <w:rPr>
          <w:rFonts w:ascii="Arial" w:hAnsi="Arial" w:cs="Arial"/>
          <w:sz w:val="20"/>
          <w:szCs w:val="20"/>
        </w:rPr>
        <w:t>5</w:t>
      </w:r>
      <w:r w:rsidR="007729F9">
        <w:rPr>
          <w:rFonts w:ascii="Arial" w:hAnsi="Arial" w:cs="Arial"/>
          <w:sz w:val="20"/>
          <w:szCs w:val="20"/>
        </w:rPr>
        <w:t>3</w:t>
      </w:r>
      <w:r w:rsidRPr="00E22D41">
        <w:rPr>
          <w:rFonts w:ascii="Arial" w:hAnsi="Arial" w:cs="Arial"/>
          <w:sz w:val="20"/>
          <w:szCs w:val="20"/>
        </w:rPr>
        <w:t>: Skrin menu modul Profil</w:t>
      </w:r>
    </w:p>
    <w:p w:rsidR="00CD7D90" w:rsidRDefault="00CD7D90" w:rsidP="00CD7D90">
      <w:pPr>
        <w:pStyle w:val="DefaultText"/>
        <w:tabs>
          <w:tab w:val="left" w:pos="-240"/>
          <w:tab w:val="left" w:pos="440"/>
        </w:tabs>
        <w:ind w:left="-280"/>
        <w:jc w:val="both"/>
        <w:rPr>
          <w:rFonts w:ascii="Arial" w:hAnsi="Arial" w:cs="Arial"/>
          <w:sz w:val="20"/>
          <w:szCs w:val="20"/>
        </w:rPr>
      </w:pPr>
    </w:p>
    <w:p w:rsidR="0046237E" w:rsidRDefault="0046237E" w:rsidP="00CD7D90">
      <w:pPr>
        <w:pStyle w:val="DefaultText"/>
        <w:tabs>
          <w:tab w:val="left" w:pos="-240"/>
          <w:tab w:val="left" w:pos="440"/>
        </w:tabs>
        <w:ind w:left="-280"/>
        <w:jc w:val="both"/>
        <w:rPr>
          <w:rFonts w:ascii="Arial" w:hAnsi="Arial" w:cs="Arial"/>
          <w:sz w:val="20"/>
          <w:szCs w:val="20"/>
        </w:rPr>
      </w:pPr>
    </w:p>
    <w:p w:rsidR="0046237E" w:rsidRDefault="0046237E" w:rsidP="00CD7D90">
      <w:pPr>
        <w:pStyle w:val="DefaultText"/>
        <w:tabs>
          <w:tab w:val="left" w:pos="-240"/>
          <w:tab w:val="left" w:pos="440"/>
        </w:tabs>
        <w:ind w:left="-280"/>
        <w:jc w:val="both"/>
        <w:rPr>
          <w:rFonts w:ascii="Arial" w:hAnsi="Arial" w:cs="Arial"/>
          <w:sz w:val="20"/>
          <w:szCs w:val="20"/>
        </w:rPr>
      </w:pPr>
    </w:p>
    <w:p w:rsidR="0046237E" w:rsidRPr="00E22D41" w:rsidRDefault="0046237E" w:rsidP="00CD7D90">
      <w:pPr>
        <w:pStyle w:val="DefaultText"/>
        <w:tabs>
          <w:tab w:val="left" w:pos="-240"/>
          <w:tab w:val="left" w:pos="440"/>
        </w:tabs>
        <w:ind w:left="-280"/>
        <w:jc w:val="both"/>
        <w:rPr>
          <w:rFonts w:ascii="Arial" w:hAnsi="Arial" w:cs="Arial"/>
          <w:sz w:val="20"/>
          <w:szCs w:val="20"/>
        </w:rPr>
      </w:pPr>
    </w:p>
    <w:p w:rsidR="00CD7D90" w:rsidRPr="00E22D41" w:rsidRDefault="00CD7D90" w:rsidP="00CD7D90">
      <w:pPr>
        <w:pStyle w:val="DefaultText"/>
        <w:tabs>
          <w:tab w:val="left" w:pos="-240"/>
          <w:tab w:val="left" w:pos="440"/>
        </w:tabs>
        <w:ind w:left="-280"/>
        <w:jc w:val="both"/>
        <w:rPr>
          <w:rFonts w:ascii="Arial" w:hAnsi="Arial" w:cs="Arial"/>
          <w:sz w:val="20"/>
          <w:szCs w:val="20"/>
        </w:rPr>
      </w:pPr>
    </w:p>
    <w:p w:rsidR="00CD7D90" w:rsidRPr="00E22D41" w:rsidRDefault="00953DDC" w:rsidP="00CB6F79">
      <w:pPr>
        <w:pStyle w:val="Heading3"/>
        <w:numPr>
          <w:ilvl w:val="2"/>
          <w:numId w:val="12"/>
        </w:numPr>
        <w:suppressAutoHyphens/>
        <w:spacing w:before="0" w:after="0" w:line="360" w:lineRule="auto"/>
        <w:rPr>
          <w:sz w:val="20"/>
          <w:szCs w:val="20"/>
        </w:rPr>
      </w:pPr>
      <w:r w:rsidRPr="00E22D41">
        <w:rPr>
          <w:sz w:val="20"/>
          <w:szCs w:val="20"/>
        </w:rPr>
        <w:t xml:space="preserve"> </w:t>
      </w:r>
      <w:r w:rsidR="00CD7D90" w:rsidRPr="00E22D41">
        <w:rPr>
          <w:sz w:val="20"/>
          <w:szCs w:val="20"/>
        </w:rPr>
        <w:t>Rekod Profil Ahli Dewan Rakyat</w:t>
      </w:r>
    </w:p>
    <w:p w:rsidR="00CD7D90" w:rsidRPr="00E22D41" w:rsidRDefault="00CD7D90" w:rsidP="00CD7D90">
      <w:pPr>
        <w:ind w:left="388"/>
        <w:rPr>
          <w:rFonts w:ascii="Arial" w:hAnsi="Arial" w:cs="Arial"/>
          <w:sz w:val="20"/>
          <w:szCs w:val="20"/>
        </w:rPr>
      </w:pPr>
    </w:p>
    <w:p w:rsidR="00CD7D90" w:rsidRPr="00E22D41" w:rsidRDefault="00953DDC" w:rsidP="00953DDC">
      <w:pPr>
        <w:pStyle w:val="Heading4"/>
        <w:tabs>
          <w:tab w:val="clear" w:pos="2880"/>
        </w:tabs>
        <w:ind w:left="100" w:firstLine="0"/>
        <w:rPr>
          <w:rFonts w:cs="Arial"/>
          <w:i w:val="0"/>
          <w:iCs w:val="0"/>
          <w:sz w:val="20"/>
          <w:szCs w:val="20"/>
        </w:rPr>
      </w:pPr>
      <w:r w:rsidRPr="00E22D41">
        <w:rPr>
          <w:rFonts w:cs="Arial"/>
          <w:i w:val="0"/>
          <w:iCs w:val="0"/>
          <w:sz w:val="20"/>
          <w:szCs w:val="20"/>
        </w:rPr>
        <w:t xml:space="preserve">4.1.1.1    </w:t>
      </w:r>
      <w:r w:rsidR="00CD7D90" w:rsidRPr="00E22D41">
        <w:rPr>
          <w:rFonts w:cs="Arial"/>
          <w:i w:val="0"/>
          <w:iCs w:val="0"/>
          <w:sz w:val="20"/>
          <w:szCs w:val="20"/>
        </w:rPr>
        <w:t xml:space="preserve">Kemasukan </w:t>
      </w:r>
      <w:r w:rsidR="00C354FB">
        <w:rPr>
          <w:rFonts w:cs="Arial"/>
          <w:i w:val="0"/>
          <w:iCs w:val="0"/>
          <w:sz w:val="20"/>
          <w:szCs w:val="20"/>
        </w:rPr>
        <w:t>M</w:t>
      </w:r>
      <w:r w:rsidR="00CD7D90" w:rsidRPr="00E22D41">
        <w:rPr>
          <w:rFonts w:cs="Arial"/>
          <w:i w:val="0"/>
          <w:iCs w:val="0"/>
          <w:sz w:val="20"/>
          <w:szCs w:val="20"/>
        </w:rPr>
        <w:t xml:space="preserve">aklumat – Ahli </w:t>
      </w:r>
      <w:r w:rsidR="00C354FB">
        <w:rPr>
          <w:rFonts w:cs="Arial"/>
          <w:i w:val="0"/>
          <w:iCs w:val="0"/>
          <w:sz w:val="20"/>
          <w:szCs w:val="20"/>
        </w:rPr>
        <w:t>D</w:t>
      </w:r>
      <w:r w:rsidR="00CD7D90" w:rsidRPr="00E22D41">
        <w:rPr>
          <w:rFonts w:cs="Arial"/>
          <w:i w:val="0"/>
          <w:iCs w:val="0"/>
          <w:sz w:val="20"/>
          <w:szCs w:val="20"/>
        </w:rPr>
        <w:t xml:space="preserve">ewan </w:t>
      </w:r>
      <w:r w:rsidR="00C354FB">
        <w:rPr>
          <w:rFonts w:cs="Arial"/>
          <w:i w:val="0"/>
          <w:iCs w:val="0"/>
          <w:sz w:val="20"/>
          <w:szCs w:val="20"/>
        </w:rPr>
        <w:t>R</w:t>
      </w:r>
      <w:r w:rsidR="00CD7D90" w:rsidRPr="00E22D41">
        <w:rPr>
          <w:rFonts w:cs="Arial"/>
          <w:i w:val="0"/>
          <w:iCs w:val="0"/>
          <w:sz w:val="20"/>
          <w:szCs w:val="20"/>
        </w:rPr>
        <w:t>akyat</w:t>
      </w:r>
    </w:p>
    <w:p w:rsidR="00CD7D90" w:rsidRPr="00E22D41" w:rsidRDefault="00CD7D90" w:rsidP="00CD7D90">
      <w:pPr>
        <w:ind w:left="-1052"/>
        <w:rPr>
          <w:rFonts w:ascii="Arial" w:hAnsi="Arial" w:cs="Arial"/>
          <w:sz w:val="20"/>
          <w:szCs w:val="20"/>
        </w:rPr>
      </w:pPr>
    </w:p>
    <w:p w:rsidR="00CD7D90" w:rsidRPr="00E22D41" w:rsidRDefault="00CD7D90" w:rsidP="00CD7D90">
      <w:pPr>
        <w:pStyle w:val="DefaultText"/>
        <w:jc w:val="both"/>
        <w:rPr>
          <w:rFonts w:ascii="Arial" w:hAnsi="Arial" w:cs="Arial"/>
          <w:sz w:val="20"/>
          <w:szCs w:val="20"/>
        </w:rPr>
      </w:pPr>
      <w:r w:rsidRPr="00E22D41">
        <w:rPr>
          <w:rFonts w:ascii="Arial" w:hAnsi="Arial" w:cs="Arial"/>
          <w:sz w:val="20"/>
          <w:szCs w:val="20"/>
        </w:rPr>
        <w:t>Berikut adalah maklumat-maklumat yang akan disimpan di dalam Profil Ahli Dewan Rakyat.</w:t>
      </w:r>
    </w:p>
    <w:p w:rsidR="00CD7D90" w:rsidRPr="00E22D41" w:rsidRDefault="00CD7D90" w:rsidP="00CD7D90">
      <w:pPr>
        <w:pStyle w:val="DefaultText"/>
        <w:ind w:left="720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255" w:type="dxa"/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000"/>
      </w:tblPr>
      <w:tblGrid>
        <w:gridCol w:w="2961"/>
        <w:gridCol w:w="6019"/>
      </w:tblGrid>
      <w:tr w:rsidR="00CD7D90" w:rsidRPr="00E22D41">
        <w:trPr>
          <w:cantSplit/>
          <w:trHeight w:val="350"/>
          <w:tblHeader/>
        </w:trPr>
        <w:tc>
          <w:tcPr>
            <w:tcW w:w="296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D9D9"/>
          </w:tcPr>
          <w:p w:rsidR="00CD7D90" w:rsidRPr="00E22D41" w:rsidRDefault="00CD7D90" w:rsidP="001E7FE3">
            <w:pPr>
              <w:snapToGrid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b/>
                <w:bCs/>
                <w:sz w:val="20"/>
                <w:szCs w:val="20"/>
                <w:lang w:eastAsia="ar-SA"/>
              </w:rPr>
              <w:t>Label</w:t>
            </w:r>
          </w:p>
        </w:tc>
        <w:tc>
          <w:tcPr>
            <w:tcW w:w="601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D9D9"/>
          </w:tcPr>
          <w:p w:rsidR="00CD7D90" w:rsidRPr="00E22D41" w:rsidRDefault="00CD7D90" w:rsidP="001E7FE3">
            <w:pPr>
              <w:snapToGrid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b/>
                <w:bCs/>
                <w:sz w:val="20"/>
                <w:szCs w:val="20"/>
                <w:lang w:eastAsia="ar-SA"/>
              </w:rPr>
              <w:t>Penerangan</w:t>
            </w:r>
          </w:p>
        </w:tc>
      </w:tr>
      <w:tr w:rsidR="00CD7D90" w:rsidRPr="00E22D41">
        <w:trPr>
          <w:cantSplit/>
        </w:trPr>
        <w:tc>
          <w:tcPr>
            <w:tcW w:w="2961" w:type="dxa"/>
            <w:tcBorders>
              <w:left w:val="single" w:sz="1" w:space="0" w:color="000000"/>
              <w:bottom w:val="single" w:sz="1" w:space="0" w:color="000000"/>
            </w:tcBorders>
          </w:tcPr>
          <w:p w:rsidR="00CD7D90" w:rsidRPr="00E22D41" w:rsidRDefault="00CD7D90" w:rsidP="001E7FE3">
            <w:pPr>
              <w:snapToGri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Sesi</w:t>
            </w:r>
          </w:p>
        </w:tc>
        <w:tc>
          <w:tcPr>
            <w:tcW w:w="60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D7D90" w:rsidRPr="00E22D41" w:rsidRDefault="00CD7D90" w:rsidP="001E7FE3">
            <w:pPr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  <w:t>Secara automatik “Dewan Rakyat” akan dipaparkan</w:t>
            </w:r>
          </w:p>
        </w:tc>
      </w:tr>
      <w:tr w:rsidR="00CD7D90" w:rsidRPr="00E22D41">
        <w:trPr>
          <w:cantSplit/>
        </w:trPr>
        <w:tc>
          <w:tcPr>
            <w:tcW w:w="2961" w:type="dxa"/>
            <w:tcBorders>
              <w:left w:val="single" w:sz="1" w:space="0" w:color="000000"/>
              <w:bottom w:val="single" w:sz="1" w:space="0" w:color="000000"/>
            </w:tcBorders>
          </w:tcPr>
          <w:p w:rsidR="00CD7D90" w:rsidRPr="00E22D41" w:rsidRDefault="00CD7D90" w:rsidP="001E7FE3">
            <w:pPr>
              <w:snapToGri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Nama Y.B.</w:t>
            </w:r>
          </w:p>
        </w:tc>
        <w:tc>
          <w:tcPr>
            <w:tcW w:w="60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D7D90" w:rsidRPr="00E22D41" w:rsidRDefault="00CD7D90" w:rsidP="001E7FE3">
            <w:pPr>
              <w:snapToGrid w:val="0"/>
              <w:spacing w:line="360" w:lineRule="auto"/>
              <w:jc w:val="both"/>
              <w:rPr>
                <w:rFonts w:ascii="Arial" w:hAnsi="Arial" w:cs="Arial"/>
                <w:i/>
                <w:iCs/>
                <w:color w:val="000000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  <w:t xml:space="preserve">Nama Y.B. </w:t>
            </w:r>
            <w:r w:rsidRPr="00E22D41">
              <w:rPr>
                <w:rFonts w:ascii="Arial" w:hAnsi="Arial" w:cs="Arial"/>
                <w:i/>
                <w:iCs/>
                <w:color w:val="000000"/>
                <w:sz w:val="20"/>
                <w:szCs w:val="20"/>
                <w:lang w:eastAsia="ar-SA"/>
              </w:rPr>
              <w:t>Text. Editable.</w:t>
            </w:r>
          </w:p>
        </w:tc>
      </w:tr>
      <w:tr w:rsidR="00CD7D90" w:rsidRPr="00E22D41">
        <w:trPr>
          <w:cantSplit/>
        </w:trPr>
        <w:tc>
          <w:tcPr>
            <w:tcW w:w="2961" w:type="dxa"/>
            <w:tcBorders>
              <w:left w:val="single" w:sz="1" w:space="0" w:color="000000"/>
              <w:bottom w:val="single" w:sz="1" w:space="0" w:color="000000"/>
            </w:tcBorders>
          </w:tcPr>
          <w:p w:rsidR="00CD7D90" w:rsidRPr="00E22D41" w:rsidRDefault="00CD7D90" w:rsidP="001E7FE3">
            <w:pPr>
              <w:snapToGri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Kawasan Parlimen</w:t>
            </w:r>
          </w:p>
        </w:tc>
        <w:tc>
          <w:tcPr>
            <w:tcW w:w="60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D7D90" w:rsidRPr="00E22D41" w:rsidRDefault="00CD7D90" w:rsidP="001E7FE3">
            <w:pPr>
              <w:snapToGrid w:val="0"/>
              <w:spacing w:line="360" w:lineRule="auto"/>
              <w:jc w:val="both"/>
              <w:rPr>
                <w:rFonts w:ascii="Arial" w:hAnsi="Arial" w:cs="Arial"/>
                <w:spacing w:val="-2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color w:val="000000"/>
                <w:spacing w:val="-2"/>
                <w:sz w:val="20"/>
                <w:szCs w:val="20"/>
                <w:lang w:eastAsia="ar-SA"/>
              </w:rPr>
              <w:t>Kawasan bagi ahli parlimen.</w:t>
            </w:r>
            <w:r w:rsidRPr="00E22D41">
              <w:rPr>
                <w:rFonts w:ascii="Arial" w:hAnsi="Arial" w:cs="Arial"/>
                <w:i/>
                <w:iCs/>
                <w:color w:val="000000"/>
                <w:spacing w:val="-2"/>
                <w:sz w:val="20"/>
                <w:szCs w:val="20"/>
                <w:lang w:eastAsia="ar-SA"/>
              </w:rPr>
              <w:t xml:space="preserve"> Text. Editable. </w:t>
            </w:r>
            <w:r w:rsidRPr="00E22D41">
              <w:rPr>
                <w:rFonts w:ascii="Arial" w:hAnsi="Arial" w:cs="Arial"/>
                <w:color w:val="000000"/>
                <w:spacing w:val="-2"/>
                <w:sz w:val="20"/>
                <w:szCs w:val="20"/>
                <w:lang w:eastAsia="ar-SA"/>
              </w:rPr>
              <w:t xml:space="preserve">Sebagai contoh: </w:t>
            </w: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 xml:space="preserve">Langkawi, </w:t>
            </w:r>
            <w:r w:rsidRPr="00E22D41">
              <w:rPr>
                <w:rFonts w:ascii="Arial" w:hAnsi="Arial" w:cs="Arial"/>
                <w:spacing w:val="-2"/>
                <w:sz w:val="20"/>
                <w:szCs w:val="20"/>
                <w:lang w:eastAsia="ar-SA"/>
              </w:rPr>
              <w:t xml:space="preserve">Padang Besar, Pasir Puteh </w:t>
            </w:r>
          </w:p>
        </w:tc>
      </w:tr>
      <w:tr w:rsidR="00CD7D90" w:rsidRPr="00E22D41">
        <w:trPr>
          <w:cantSplit/>
        </w:trPr>
        <w:tc>
          <w:tcPr>
            <w:tcW w:w="2961" w:type="dxa"/>
            <w:tcBorders>
              <w:left w:val="single" w:sz="1" w:space="0" w:color="000000"/>
              <w:bottom w:val="single" w:sz="1" w:space="0" w:color="000000"/>
            </w:tcBorders>
          </w:tcPr>
          <w:p w:rsidR="00CD7D90" w:rsidRPr="00E22D41" w:rsidRDefault="00CD7D90" w:rsidP="001E7FE3">
            <w:pPr>
              <w:snapToGri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lastRenderedPageBreak/>
              <w:t>Parti Diwakili</w:t>
            </w:r>
          </w:p>
        </w:tc>
        <w:tc>
          <w:tcPr>
            <w:tcW w:w="60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D7D90" w:rsidRPr="00E22D41" w:rsidRDefault="00CD7D90" w:rsidP="001E7FE3">
            <w:pPr>
              <w:snapToGri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 xml:space="preserve">Pilih dari senarai </w:t>
            </w:r>
            <w:r w:rsidRPr="00E22D41">
              <w:rPr>
                <w:rFonts w:ascii="Arial" w:hAnsi="Arial" w:cs="Arial"/>
                <w:i/>
                <w:iCs/>
                <w:sz w:val="20"/>
                <w:szCs w:val="20"/>
                <w:lang w:eastAsia="ar-SA"/>
              </w:rPr>
              <w:t xml:space="preserve">drop down list. </w:t>
            </w: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Sebagai contoh:</w:t>
            </w:r>
          </w:p>
          <w:p w:rsidR="00CD7D90" w:rsidRPr="00E22D41" w:rsidRDefault="00CD7D90" w:rsidP="00CD7D90">
            <w:pPr>
              <w:pStyle w:val="DefaultText"/>
              <w:numPr>
                <w:ilvl w:val="0"/>
                <w:numId w:val="3"/>
              </w:numPr>
              <w:tabs>
                <w:tab w:val="num" w:pos="0"/>
                <w:tab w:val="left" w:pos="720"/>
              </w:tabs>
              <w:ind w:firstLine="0"/>
              <w:rPr>
                <w:rFonts w:ascii="Arial" w:hAnsi="Arial" w:cs="Arial"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>BN</w:t>
            </w:r>
          </w:p>
          <w:p w:rsidR="00CD7D90" w:rsidRPr="00E22D41" w:rsidRDefault="00CD7D90" w:rsidP="00CD7D90">
            <w:pPr>
              <w:pStyle w:val="DefaultText"/>
              <w:numPr>
                <w:ilvl w:val="0"/>
                <w:numId w:val="3"/>
              </w:numPr>
              <w:tabs>
                <w:tab w:val="num" w:pos="0"/>
                <w:tab w:val="left" w:pos="720"/>
              </w:tabs>
              <w:ind w:firstLine="0"/>
              <w:rPr>
                <w:rFonts w:ascii="Arial" w:hAnsi="Arial" w:cs="Arial"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>DAP</w:t>
            </w:r>
          </w:p>
          <w:p w:rsidR="00CD7D90" w:rsidRPr="00E22D41" w:rsidRDefault="00CD7D90" w:rsidP="00CD7D90">
            <w:pPr>
              <w:pStyle w:val="DefaultText"/>
              <w:numPr>
                <w:ilvl w:val="0"/>
                <w:numId w:val="3"/>
              </w:numPr>
              <w:tabs>
                <w:tab w:val="num" w:pos="0"/>
                <w:tab w:val="left" w:pos="720"/>
              </w:tabs>
              <w:ind w:firstLine="0"/>
              <w:rPr>
                <w:rFonts w:ascii="Arial" w:hAnsi="Arial" w:cs="Arial"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>KEADILAN PAS</w:t>
            </w:r>
          </w:p>
          <w:p w:rsidR="00CD7D90" w:rsidRPr="00E22D41" w:rsidRDefault="00CD7D90" w:rsidP="00CD7D90">
            <w:pPr>
              <w:pStyle w:val="DefaultText"/>
              <w:numPr>
                <w:ilvl w:val="0"/>
                <w:numId w:val="3"/>
              </w:numPr>
              <w:tabs>
                <w:tab w:val="num" w:pos="0"/>
                <w:tab w:val="left" w:pos="720"/>
              </w:tabs>
              <w:ind w:firstLine="0"/>
              <w:rPr>
                <w:rFonts w:ascii="Arial" w:hAnsi="Arial" w:cs="Arial"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>BEBAS</w:t>
            </w:r>
          </w:p>
        </w:tc>
      </w:tr>
      <w:tr w:rsidR="00CD7D90" w:rsidRPr="00E22D41">
        <w:trPr>
          <w:cantSplit/>
        </w:trPr>
        <w:tc>
          <w:tcPr>
            <w:tcW w:w="2961" w:type="dxa"/>
            <w:tcBorders>
              <w:left w:val="single" w:sz="1" w:space="0" w:color="000000"/>
              <w:bottom w:val="single" w:sz="1" w:space="0" w:color="000000"/>
            </w:tcBorders>
          </w:tcPr>
          <w:p w:rsidR="00CD7D90" w:rsidRPr="00E22D41" w:rsidRDefault="00CD7D90" w:rsidP="001E7FE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Butang “Kemaskini”</w:t>
            </w:r>
          </w:p>
        </w:tc>
        <w:tc>
          <w:tcPr>
            <w:tcW w:w="60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D7D90" w:rsidRPr="00E22D41" w:rsidRDefault="00CD7D90" w:rsidP="001E7FE3">
            <w:pPr>
              <w:pStyle w:val="DefaultText"/>
              <w:suppressAutoHyphens w:val="0"/>
              <w:autoSpaceDE/>
              <w:snapToGrid w:val="0"/>
              <w:rPr>
                <w:rFonts w:ascii="Arial" w:hAnsi="Arial" w:cs="Arial"/>
                <w:spacing w:val="-2"/>
                <w:sz w:val="20"/>
                <w:szCs w:val="20"/>
              </w:rPr>
            </w:pPr>
            <w:smartTag w:uri="urn:schemas-microsoft-com:office:smarttags" w:element="City">
              <w:smartTag w:uri="urn:schemas-microsoft-com:office:smarttags" w:element="place">
                <w:r w:rsidRPr="00E22D41">
                  <w:rPr>
                    <w:rFonts w:ascii="Arial" w:hAnsi="Arial" w:cs="Arial"/>
                    <w:spacing w:val="-2"/>
                    <w:sz w:val="20"/>
                    <w:szCs w:val="20"/>
                  </w:rPr>
                  <w:t>Ada</w:t>
                </w:r>
              </w:smartTag>
            </w:smartTag>
            <w:r w:rsidRPr="00E22D41">
              <w:rPr>
                <w:rFonts w:ascii="Arial" w:hAnsi="Arial" w:cs="Arial"/>
                <w:spacing w:val="-2"/>
                <w:sz w:val="20"/>
                <w:szCs w:val="20"/>
              </w:rPr>
              <w:t xml:space="preserve"> masa </w:t>
            </w:r>
            <w:r w:rsidRPr="00E22D41">
              <w:rPr>
                <w:rFonts w:ascii="Arial" w:hAnsi="Arial" w:cs="Arial"/>
                <w:i/>
                <w:iCs/>
                <w:spacing w:val="-2"/>
                <w:sz w:val="20"/>
                <w:szCs w:val="20"/>
              </w:rPr>
              <w:t>read mode</w:t>
            </w:r>
            <w:r w:rsidRPr="00E22D41">
              <w:rPr>
                <w:rFonts w:ascii="Arial" w:hAnsi="Arial" w:cs="Arial"/>
                <w:spacing w:val="-2"/>
                <w:sz w:val="20"/>
                <w:szCs w:val="20"/>
              </w:rPr>
              <w:t>. Digunakan untuk mengemaskini rekod.</w:t>
            </w:r>
          </w:p>
        </w:tc>
      </w:tr>
      <w:tr w:rsidR="00CD7D90" w:rsidRPr="00E22D41">
        <w:trPr>
          <w:cantSplit/>
        </w:trPr>
        <w:tc>
          <w:tcPr>
            <w:tcW w:w="2961" w:type="dxa"/>
            <w:tcBorders>
              <w:left w:val="single" w:sz="1" w:space="0" w:color="000000"/>
              <w:bottom w:val="single" w:sz="1" w:space="0" w:color="000000"/>
            </w:tcBorders>
          </w:tcPr>
          <w:p w:rsidR="00CD7D90" w:rsidRPr="00E22D41" w:rsidRDefault="00CD7D90" w:rsidP="001E7FE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 xml:space="preserve">Butang “Simpan” </w:t>
            </w:r>
          </w:p>
        </w:tc>
        <w:tc>
          <w:tcPr>
            <w:tcW w:w="60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D7D90" w:rsidRPr="00E22D41" w:rsidRDefault="00CD7D90" w:rsidP="001E7FE3">
            <w:pPr>
              <w:pStyle w:val="DefaultText"/>
              <w:suppressAutoHyphens w:val="0"/>
              <w:autoSpaceDE/>
              <w:snapToGrid w:val="0"/>
              <w:rPr>
                <w:rFonts w:ascii="Arial" w:hAnsi="Arial" w:cs="Arial"/>
                <w:spacing w:val="-2"/>
                <w:sz w:val="20"/>
                <w:szCs w:val="20"/>
              </w:rPr>
            </w:pPr>
            <w:smartTag w:uri="urn:schemas-microsoft-com:office:smarttags" w:element="City">
              <w:smartTag w:uri="urn:schemas-microsoft-com:office:smarttags" w:element="place">
                <w:r w:rsidRPr="00E22D41">
                  <w:rPr>
                    <w:rFonts w:ascii="Arial" w:hAnsi="Arial" w:cs="Arial"/>
                    <w:spacing w:val="-2"/>
                    <w:sz w:val="20"/>
                    <w:szCs w:val="20"/>
                  </w:rPr>
                  <w:t>Ada</w:t>
                </w:r>
              </w:smartTag>
            </w:smartTag>
            <w:r w:rsidRPr="00E22D41">
              <w:rPr>
                <w:rFonts w:ascii="Arial" w:hAnsi="Arial" w:cs="Arial"/>
                <w:spacing w:val="-2"/>
                <w:sz w:val="20"/>
                <w:szCs w:val="20"/>
              </w:rPr>
              <w:t xml:space="preserve"> masa </w:t>
            </w:r>
            <w:r w:rsidRPr="00E22D41">
              <w:rPr>
                <w:rFonts w:ascii="Arial" w:hAnsi="Arial" w:cs="Arial"/>
                <w:i/>
                <w:iCs/>
                <w:spacing w:val="-2"/>
                <w:sz w:val="20"/>
                <w:szCs w:val="20"/>
              </w:rPr>
              <w:t>edit mode</w:t>
            </w:r>
            <w:r w:rsidRPr="00E22D41">
              <w:rPr>
                <w:rFonts w:ascii="Arial" w:hAnsi="Arial" w:cs="Arial"/>
                <w:spacing w:val="-2"/>
                <w:sz w:val="20"/>
                <w:szCs w:val="20"/>
              </w:rPr>
              <w:t>. Untuk simpan rekod katakunci.</w:t>
            </w:r>
          </w:p>
        </w:tc>
      </w:tr>
    </w:tbl>
    <w:p w:rsidR="00CD7D90" w:rsidRDefault="00CD7D90" w:rsidP="00CD7D90">
      <w:pPr>
        <w:spacing w:line="360" w:lineRule="auto"/>
        <w:rPr>
          <w:rFonts w:ascii="Arial" w:hAnsi="Arial" w:cs="Arial"/>
          <w:b/>
          <w:bCs/>
          <w:color w:val="000000"/>
          <w:sz w:val="20"/>
          <w:szCs w:val="20"/>
          <w:lang w:eastAsia="ar-SA"/>
        </w:rPr>
      </w:pPr>
      <w:r w:rsidRPr="00E22D41">
        <w:rPr>
          <w:rFonts w:ascii="Arial" w:hAnsi="Arial" w:cs="Arial"/>
          <w:b/>
          <w:bCs/>
          <w:color w:val="000000"/>
          <w:sz w:val="20"/>
          <w:szCs w:val="20"/>
          <w:lang w:eastAsia="ar-SA"/>
        </w:rPr>
        <w:t>Jadual 2: Keterangan mengenai medan dan butang bagi kemasukan maklumat dewan rakyat</w:t>
      </w:r>
    </w:p>
    <w:p w:rsidR="00A91F04" w:rsidRPr="00E22D41" w:rsidRDefault="00A91F04" w:rsidP="00CD7D90">
      <w:pPr>
        <w:spacing w:line="360" w:lineRule="auto"/>
        <w:rPr>
          <w:rFonts w:ascii="Arial" w:hAnsi="Arial" w:cs="Arial"/>
          <w:b/>
          <w:bCs/>
          <w:color w:val="000000"/>
          <w:sz w:val="20"/>
          <w:szCs w:val="20"/>
          <w:lang w:eastAsia="ar-SA"/>
        </w:rPr>
      </w:pPr>
    </w:p>
    <w:p w:rsidR="00CD7D90" w:rsidRPr="00E22D41" w:rsidRDefault="00CB0858" w:rsidP="00301E59">
      <w:pPr>
        <w:spacing w:line="360" w:lineRule="auto"/>
        <w:ind w:left="720" w:hanging="54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>
            <wp:extent cx="5486400" cy="2228850"/>
            <wp:effectExtent l="19050" t="0" r="0" b="0"/>
            <wp:docPr id="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0AC" w:rsidRPr="00E22D41" w:rsidRDefault="002C30AC" w:rsidP="00CD7D90">
      <w:pPr>
        <w:spacing w:line="360" w:lineRule="auto"/>
        <w:ind w:left="720"/>
        <w:rPr>
          <w:rFonts w:ascii="Arial" w:hAnsi="Arial" w:cs="Arial"/>
          <w:b/>
          <w:bCs/>
          <w:sz w:val="20"/>
          <w:szCs w:val="20"/>
        </w:rPr>
      </w:pPr>
    </w:p>
    <w:p w:rsidR="00CD7D90" w:rsidRPr="00E22D41" w:rsidRDefault="00CD7D90" w:rsidP="00CD7D90">
      <w:pPr>
        <w:spacing w:line="360" w:lineRule="auto"/>
        <w:ind w:left="-720"/>
        <w:jc w:val="center"/>
        <w:rPr>
          <w:rFonts w:ascii="Arial" w:hAnsi="Arial" w:cs="Arial"/>
          <w:sz w:val="20"/>
          <w:szCs w:val="20"/>
          <w:lang w:eastAsia="ar-SA"/>
        </w:rPr>
      </w:pPr>
      <w:r w:rsidRPr="00E22D41">
        <w:rPr>
          <w:rFonts w:ascii="Arial" w:hAnsi="Arial" w:cs="Arial"/>
          <w:sz w:val="20"/>
          <w:szCs w:val="20"/>
          <w:lang w:eastAsia="ar-SA"/>
        </w:rPr>
        <w:t xml:space="preserve">Gambarajah </w:t>
      </w:r>
      <w:r w:rsidR="00CB0858">
        <w:rPr>
          <w:rFonts w:ascii="Arial" w:hAnsi="Arial" w:cs="Arial"/>
          <w:sz w:val="20"/>
          <w:szCs w:val="20"/>
          <w:lang w:eastAsia="ar-SA"/>
        </w:rPr>
        <w:t>5</w:t>
      </w:r>
      <w:r w:rsidR="007729F9">
        <w:rPr>
          <w:rFonts w:ascii="Arial" w:hAnsi="Arial" w:cs="Arial"/>
          <w:sz w:val="20"/>
          <w:szCs w:val="20"/>
          <w:lang w:eastAsia="ar-SA"/>
        </w:rPr>
        <w:t>4</w:t>
      </w:r>
      <w:r w:rsidRPr="00E22D41">
        <w:rPr>
          <w:rFonts w:ascii="Arial" w:hAnsi="Arial" w:cs="Arial"/>
          <w:sz w:val="20"/>
          <w:szCs w:val="20"/>
          <w:lang w:eastAsia="ar-SA"/>
        </w:rPr>
        <w:t>: Skrin kemasukan maklumat Ahli Dewan Rakyat</w:t>
      </w:r>
    </w:p>
    <w:p w:rsidR="00CD7D90" w:rsidRDefault="00CD7D90" w:rsidP="00CD7D90">
      <w:pPr>
        <w:spacing w:line="360" w:lineRule="auto"/>
        <w:ind w:left="2160"/>
        <w:jc w:val="center"/>
        <w:rPr>
          <w:rFonts w:ascii="Arial" w:hAnsi="Arial" w:cs="Arial"/>
          <w:sz w:val="20"/>
          <w:szCs w:val="20"/>
        </w:rPr>
      </w:pPr>
    </w:p>
    <w:p w:rsidR="00DD7744" w:rsidRDefault="00DD7744" w:rsidP="00CD7D90">
      <w:pPr>
        <w:spacing w:line="360" w:lineRule="auto"/>
        <w:ind w:left="2160"/>
        <w:jc w:val="center"/>
        <w:rPr>
          <w:rFonts w:ascii="Arial" w:hAnsi="Arial" w:cs="Arial"/>
          <w:sz w:val="20"/>
          <w:szCs w:val="20"/>
        </w:rPr>
      </w:pPr>
    </w:p>
    <w:p w:rsidR="00DD7744" w:rsidRDefault="00DD7744" w:rsidP="00CD7D90">
      <w:pPr>
        <w:spacing w:line="360" w:lineRule="auto"/>
        <w:ind w:left="2160"/>
        <w:jc w:val="center"/>
        <w:rPr>
          <w:rFonts w:ascii="Arial" w:hAnsi="Arial" w:cs="Arial"/>
          <w:sz w:val="20"/>
          <w:szCs w:val="20"/>
        </w:rPr>
      </w:pPr>
    </w:p>
    <w:p w:rsidR="00DD7744" w:rsidRDefault="00DD7744" w:rsidP="00CD7D90">
      <w:pPr>
        <w:spacing w:line="360" w:lineRule="auto"/>
        <w:ind w:left="2160"/>
        <w:jc w:val="center"/>
        <w:rPr>
          <w:rFonts w:ascii="Arial" w:hAnsi="Arial" w:cs="Arial"/>
          <w:sz w:val="20"/>
          <w:szCs w:val="20"/>
        </w:rPr>
      </w:pPr>
    </w:p>
    <w:p w:rsidR="00DD7744" w:rsidRDefault="00DD7744" w:rsidP="00CD7D90">
      <w:pPr>
        <w:spacing w:line="360" w:lineRule="auto"/>
        <w:ind w:left="2160"/>
        <w:jc w:val="center"/>
        <w:rPr>
          <w:rFonts w:ascii="Arial" w:hAnsi="Arial" w:cs="Arial"/>
          <w:sz w:val="20"/>
          <w:szCs w:val="20"/>
        </w:rPr>
      </w:pPr>
    </w:p>
    <w:p w:rsidR="00DD7744" w:rsidRDefault="00DD7744" w:rsidP="00CD7D90">
      <w:pPr>
        <w:spacing w:line="360" w:lineRule="auto"/>
        <w:ind w:left="2160"/>
        <w:jc w:val="center"/>
        <w:rPr>
          <w:rFonts w:ascii="Arial" w:hAnsi="Arial" w:cs="Arial"/>
          <w:sz w:val="20"/>
          <w:szCs w:val="20"/>
        </w:rPr>
      </w:pPr>
    </w:p>
    <w:p w:rsidR="00DD7744" w:rsidRDefault="00DD7744" w:rsidP="00CD7D90">
      <w:pPr>
        <w:spacing w:line="360" w:lineRule="auto"/>
        <w:ind w:left="2160"/>
        <w:jc w:val="center"/>
        <w:rPr>
          <w:rFonts w:ascii="Arial" w:hAnsi="Arial" w:cs="Arial"/>
          <w:sz w:val="20"/>
          <w:szCs w:val="20"/>
        </w:rPr>
      </w:pPr>
    </w:p>
    <w:p w:rsidR="00DD7744" w:rsidRDefault="00DD7744" w:rsidP="00CD7D90">
      <w:pPr>
        <w:spacing w:line="360" w:lineRule="auto"/>
        <w:ind w:left="2160"/>
        <w:jc w:val="center"/>
        <w:rPr>
          <w:rFonts w:ascii="Arial" w:hAnsi="Arial" w:cs="Arial"/>
          <w:sz w:val="20"/>
          <w:szCs w:val="20"/>
        </w:rPr>
      </w:pPr>
    </w:p>
    <w:p w:rsidR="00DD7744" w:rsidRDefault="00DD7744" w:rsidP="00CD7D90">
      <w:pPr>
        <w:spacing w:line="360" w:lineRule="auto"/>
        <w:ind w:left="2160"/>
        <w:jc w:val="center"/>
        <w:rPr>
          <w:rFonts w:ascii="Arial" w:hAnsi="Arial" w:cs="Arial"/>
          <w:sz w:val="20"/>
          <w:szCs w:val="20"/>
        </w:rPr>
      </w:pPr>
    </w:p>
    <w:p w:rsidR="00DD7744" w:rsidRDefault="00DD7744" w:rsidP="00CD7D90">
      <w:pPr>
        <w:spacing w:line="360" w:lineRule="auto"/>
        <w:ind w:left="2160"/>
        <w:jc w:val="center"/>
        <w:rPr>
          <w:rFonts w:ascii="Arial" w:hAnsi="Arial" w:cs="Arial"/>
          <w:sz w:val="20"/>
          <w:szCs w:val="20"/>
        </w:rPr>
      </w:pPr>
    </w:p>
    <w:p w:rsidR="00DD7744" w:rsidRPr="00E22D41" w:rsidRDefault="00DD7744" w:rsidP="00CD7D90">
      <w:pPr>
        <w:spacing w:line="360" w:lineRule="auto"/>
        <w:ind w:left="2160"/>
        <w:jc w:val="center"/>
        <w:rPr>
          <w:rFonts w:ascii="Arial" w:hAnsi="Arial" w:cs="Arial"/>
          <w:sz w:val="20"/>
          <w:szCs w:val="20"/>
        </w:rPr>
      </w:pPr>
    </w:p>
    <w:p w:rsidR="00CD7D90" w:rsidRPr="00E22D41" w:rsidRDefault="00301E59" w:rsidP="00CB6F79">
      <w:pPr>
        <w:pStyle w:val="Heading4"/>
        <w:numPr>
          <w:ilvl w:val="3"/>
          <w:numId w:val="13"/>
        </w:numPr>
        <w:rPr>
          <w:rFonts w:cs="Arial"/>
          <w:i w:val="0"/>
          <w:iCs w:val="0"/>
          <w:sz w:val="20"/>
          <w:szCs w:val="20"/>
        </w:rPr>
      </w:pPr>
      <w:r>
        <w:rPr>
          <w:rFonts w:cs="Arial"/>
          <w:i w:val="0"/>
          <w:iCs w:val="0"/>
          <w:sz w:val="20"/>
          <w:szCs w:val="20"/>
        </w:rPr>
        <w:lastRenderedPageBreak/>
        <w:t xml:space="preserve"> </w:t>
      </w:r>
      <w:r w:rsidR="00CD7D90" w:rsidRPr="00E22D41">
        <w:rPr>
          <w:rFonts w:cs="Arial"/>
          <w:i w:val="0"/>
          <w:iCs w:val="0"/>
          <w:sz w:val="20"/>
          <w:szCs w:val="20"/>
        </w:rPr>
        <w:t xml:space="preserve">Senarai </w:t>
      </w:r>
      <w:r w:rsidR="00C354FB">
        <w:rPr>
          <w:rFonts w:cs="Arial"/>
          <w:i w:val="0"/>
          <w:iCs w:val="0"/>
          <w:sz w:val="20"/>
          <w:szCs w:val="20"/>
        </w:rPr>
        <w:t>P</w:t>
      </w:r>
      <w:r w:rsidR="00CD7D90" w:rsidRPr="00E22D41">
        <w:rPr>
          <w:rFonts w:cs="Arial"/>
          <w:i w:val="0"/>
          <w:iCs w:val="0"/>
          <w:sz w:val="20"/>
          <w:szCs w:val="20"/>
        </w:rPr>
        <w:t>aparan Ahli Dewan Rakyat</w:t>
      </w:r>
    </w:p>
    <w:p w:rsidR="00CD7D90" w:rsidRPr="00E22D41" w:rsidRDefault="00CD7D90" w:rsidP="00CD7D90">
      <w:pPr>
        <w:ind w:left="-1052"/>
        <w:rPr>
          <w:rFonts w:ascii="Arial" w:hAnsi="Arial" w:cs="Arial"/>
          <w:sz w:val="20"/>
          <w:szCs w:val="20"/>
        </w:rPr>
      </w:pPr>
    </w:p>
    <w:p w:rsidR="00CD7D90" w:rsidRPr="00E22D41" w:rsidRDefault="00CD7D90" w:rsidP="005835A1">
      <w:pPr>
        <w:pStyle w:val="DefaultText"/>
        <w:ind w:left="8" w:right="80"/>
        <w:jc w:val="both"/>
        <w:rPr>
          <w:rFonts w:ascii="Arial" w:hAnsi="Arial" w:cs="Arial"/>
          <w:sz w:val="20"/>
          <w:szCs w:val="20"/>
        </w:rPr>
      </w:pPr>
      <w:r w:rsidRPr="00E22D41">
        <w:rPr>
          <w:rFonts w:ascii="Arial" w:hAnsi="Arial" w:cs="Arial"/>
          <w:sz w:val="20"/>
          <w:szCs w:val="20"/>
        </w:rPr>
        <w:t>Senarai paparan ini merupakan susunan rekod-rekod Ahli Dewan Rakyat mengikut kategori tertentu. Di bawah disenaraikan  kategori paparan yang disediakan.</w:t>
      </w:r>
    </w:p>
    <w:p w:rsidR="00CD7D90" w:rsidRPr="00E22D41" w:rsidRDefault="00CD7D90" w:rsidP="005835A1">
      <w:pPr>
        <w:pStyle w:val="DefaultText"/>
        <w:tabs>
          <w:tab w:val="left" w:pos="3600"/>
        </w:tabs>
        <w:ind w:left="1080" w:right="80" w:hanging="1080"/>
        <w:jc w:val="both"/>
        <w:rPr>
          <w:rFonts w:ascii="Arial" w:hAnsi="Arial" w:cs="Arial"/>
          <w:sz w:val="20"/>
          <w:szCs w:val="20"/>
        </w:rPr>
      </w:pPr>
      <w:r w:rsidRPr="00E22D41">
        <w:rPr>
          <w:rFonts w:ascii="Arial" w:hAnsi="Arial" w:cs="Arial"/>
          <w:sz w:val="20"/>
          <w:szCs w:val="20"/>
        </w:rPr>
        <w:t>Mengikut Nama</w:t>
      </w:r>
      <w:r w:rsidR="00E21600" w:rsidRPr="00E22D41">
        <w:rPr>
          <w:rFonts w:ascii="Arial" w:hAnsi="Arial" w:cs="Arial"/>
          <w:sz w:val="20"/>
          <w:szCs w:val="20"/>
        </w:rPr>
        <w:t xml:space="preserve"> rujuk gambarajah </w:t>
      </w:r>
      <w:r w:rsidR="00CB0858">
        <w:rPr>
          <w:rFonts w:ascii="Arial" w:hAnsi="Arial" w:cs="Arial"/>
          <w:sz w:val="20"/>
          <w:szCs w:val="20"/>
        </w:rPr>
        <w:t>5</w:t>
      </w:r>
      <w:r w:rsidR="007729F9">
        <w:rPr>
          <w:rFonts w:ascii="Arial" w:hAnsi="Arial" w:cs="Arial"/>
          <w:sz w:val="20"/>
          <w:szCs w:val="20"/>
        </w:rPr>
        <w:t>5</w:t>
      </w:r>
      <w:r w:rsidR="00E21600" w:rsidRPr="00E22D41">
        <w:rPr>
          <w:rFonts w:ascii="Arial" w:hAnsi="Arial" w:cs="Arial"/>
          <w:sz w:val="20"/>
          <w:szCs w:val="20"/>
        </w:rPr>
        <w:t>.</w:t>
      </w:r>
    </w:p>
    <w:p w:rsidR="00CD7D90" w:rsidRPr="00E22D41" w:rsidRDefault="00CD7D90" w:rsidP="00CD7D90">
      <w:pPr>
        <w:ind w:left="1440"/>
        <w:rPr>
          <w:rFonts w:ascii="Arial" w:hAnsi="Arial" w:cs="Arial"/>
          <w:sz w:val="20"/>
          <w:szCs w:val="20"/>
        </w:rPr>
      </w:pPr>
    </w:p>
    <w:p w:rsidR="00E21600" w:rsidRPr="00E22D41" w:rsidRDefault="00796528" w:rsidP="00E21600">
      <w:pPr>
        <w:ind w:left="1440" w:hanging="12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374005" cy="2630805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t="12250" r="2083" b="26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600" w:rsidRPr="00E22D41" w:rsidRDefault="00E21600" w:rsidP="00E21600">
      <w:pPr>
        <w:ind w:left="1440" w:hanging="1260"/>
        <w:rPr>
          <w:rFonts w:ascii="Arial" w:hAnsi="Arial" w:cs="Arial"/>
          <w:sz w:val="20"/>
          <w:szCs w:val="20"/>
        </w:rPr>
      </w:pPr>
    </w:p>
    <w:p w:rsidR="00E21600" w:rsidRPr="00E22D41" w:rsidRDefault="00E21600" w:rsidP="00E21600">
      <w:pPr>
        <w:ind w:left="1440" w:hanging="1260"/>
        <w:jc w:val="center"/>
        <w:rPr>
          <w:rFonts w:ascii="Arial" w:hAnsi="Arial" w:cs="Arial"/>
          <w:sz w:val="20"/>
          <w:szCs w:val="20"/>
        </w:rPr>
      </w:pPr>
      <w:r w:rsidRPr="00E22D41">
        <w:rPr>
          <w:rFonts w:ascii="Arial" w:hAnsi="Arial" w:cs="Arial"/>
          <w:sz w:val="20"/>
          <w:szCs w:val="20"/>
        </w:rPr>
        <w:t xml:space="preserve">Gambarajah </w:t>
      </w:r>
      <w:r w:rsidR="00CB0858">
        <w:rPr>
          <w:rFonts w:ascii="Arial" w:hAnsi="Arial" w:cs="Arial"/>
          <w:sz w:val="20"/>
          <w:szCs w:val="20"/>
        </w:rPr>
        <w:t>5</w:t>
      </w:r>
      <w:r w:rsidR="007729F9">
        <w:rPr>
          <w:rFonts w:ascii="Arial" w:hAnsi="Arial" w:cs="Arial"/>
          <w:sz w:val="20"/>
          <w:szCs w:val="20"/>
        </w:rPr>
        <w:t>5</w:t>
      </w:r>
    </w:p>
    <w:p w:rsidR="00E21600" w:rsidRPr="00E22D41" w:rsidRDefault="00E21600" w:rsidP="00E21600">
      <w:pPr>
        <w:ind w:left="1440" w:hanging="1260"/>
        <w:rPr>
          <w:rFonts w:ascii="Arial" w:hAnsi="Arial" w:cs="Arial"/>
          <w:sz w:val="20"/>
          <w:szCs w:val="20"/>
        </w:rPr>
      </w:pPr>
    </w:p>
    <w:p w:rsidR="00E21600" w:rsidRPr="00E22D41" w:rsidRDefault="00E21600" w:rsidP="00E21600">
      <w:pPr>
        <w:ind w:left="1440" w:hanging="1260"/>
        <w:rPr>
          <w:rFonts w:ascii="Arial" w:hAnsi="Arial" w:cs="Arial"/>
          <w:sz w:val="20"/>
          <w:szCs w:val="20"/>
        </w:rPr>
      </w:pPr>
    </w:p>
    <w:p w:rsidR="00E21600" w:rsidRPr="00E22D41" w:rsidRDefault="00E21600" w:rsidP="00E21600">
      <w:pPr>
        <w:pStyle w:val="Heading3"/>
        <w:suppressAutoHyphens/>
        <w:spacing w:before="0" w:after="0" w:line="360" w:lineRule="auto"/>
        <w:ind w:left="100"/>
        <w:rPr>
          <w:sz w:val="20"/>
          <w:szCs w:val="20"/>
        </w:rPr>
      </w:pPr>
    </w:p>
    <w:p w:rsidR="00E21600" w:rsidRPr="00E22D41" w:rsidRDefault="00E21600" w:rsidP="00E21600">
      <w:pPr>
        <w:pStyle w:val="Heading3"/>
        <w:suppressAutoHyphens/>
        <w:spacing w:before="0" w:after="0" w:line="360" w:lineRule="auto"/>
        <w:ind w:left="100"/>
        <w:rPr>
          <w:sz w:val="20"/>
          <w:szCs w:val="20"/>
        </w:rPr>
      </w:pPr>
      <w:r w:rsidRPr="00E22D41">
        <w:rPr>
          <w:sz w:val="20"/>
          <w:szCs w:val="20"/>
        </w:rPr>
        <w:t>4.1.2   Rekod Profil Ahli Dewan Negara</w:t>
      </w:r>
    </w:p>
    <w:p w:rsidR="00E21600" w:rsidRPr="00E22D41" w:rsidRDefault="00E21600" w:rsidP="00E21600">
      <w:pPr>
        <w:ind w:left="1440" w:hanging="1260"/>
        <w:rPr>
          <w:rFonts w:ascii="Arial" w:hAnsi="Arial" w:cs="Arial"/>
          <w:sz w:val="20"/>
          <w:szCs w:val="20"/>
        </w:rPr>
      </w:pPr>
    </w:p>
    <w:p w:rsidR="00E21600" w:rsidRPr="00E22D41" w:rsidRDefault="00E21600" w:rsidP="00E21600">
      <w:pPr>
        <w:pStyle w:val="Heading4"/>
        <w:tabs>
          <w:tab w:val="clear" w:pos="2880"/>
        </w:tabs>
        <w:ind w:left="100" w:firstLine="0"/>
        <w:rPr>
          <w:rFonts w:cs="Arial"/>
          <w:i w:val="0"/>
          <w:iCs w:val="0"/>
          <w:sz w:val="20"/>
          <w:szCs w:val="20"/>
        </w:rPr>
      </w:pPr>
      <w:r w:rsidRPr="00E22D41">
        <w:rPr>
          <w:rFonts w:cs="Arial"/>
          <w:i w:val="0"/>
          <w:iCs w:val="0"/>
          <w:sz w:val="20"/>
          <w:szCs w:val="20"/>
        </w:rPr>
        <w:t xml:space="preserve">4.1.2.1 Kemasukan </w:t>
      </w:r>
      <w:r w:rsidR="00C354FB">
        <w:rPr>
          <w:rFonts w:cs="Arial"/>
          <w:i w:val="0"/>
          <w:iCs w:val="0"/>
          <w:sz w:val="20"/>
          <w:szCs w:val="20"/>
        </w:rPr>
        <w:t>M</w:t>
      </w:r>
      <w:r w:rsidRPr="00E22D41">
        <w:rPr>
          <w:rFonts w:cs="Arial"/>
          <w:i w:val="0"/>
          <w:iCs w:val="0"/>
          <w:sz w:val="20"/>
          <w:szCs w:val="20"/>
        </w:rPr>
        <w:t xml:space="preserve">aklumat – Ahli </w:t>
      </w:r>
      <w:r w:rsidR="00C354FB">
        <w:rPr>
          <w:rFonts w:cs="Arial"/>
          <w:i w:val="0"/>
          <w:iCs w:val="0"/>
          <w:sz w:val="20"/>
          <w:szCs w:val="20"/>
        </w:rPr>
        <w:t>D</w:t>
      </w:r>
      <w:r w:rsidRPr="00E22D41">
        <w:rPr>
          <w:rFonts w:cs="Arial"/>
          <w:i w:val="0"/>
          <w:iCs w:val="0"/>
          <w:sz w:val="20"/>
          <w:szCs w:val="20"/>
        </w:rPr>
        <w:t xml:space="preserve">ewan </w:t>
      </w:r>
      <w:r w:rsidR="00C354FB">
        <w:rPr>
          <w:rFonts w:cs="Arial"/>
          <w:i w:val="0"/>
          <w:iCs w:val="0"/>
          <w:sz w:val="20"/>
          <w:szCs w:val="20"/>
        </w:rPr>
        <w:t>N</w:t>
      </w:r>
      <w:r w:rsidRPr="00E22D41">
        <w:rPr>
          <w:rFonts w:cs="Arial"/>
          <w:i w:val="0"/>
          <w:iCs w:val="0"/>
          <w:sz w:val="20"/>
          <w:szCs w:val="20"/>
        </w:rPr>
        <w:t>egara</w:t>
      </w:r>
    </w:p>
    <w:p w:rsidR="00301E59" w:rsidRDefault="00301E59" w:rsidP="00E21600">
      <w:pPr>
        <w:ind w:left="-6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Rujuk  gambarajah </w:t>
      </w:r>
      <w:r w:rsidR="00CB0858">
        <w:rPr>
          <w:rFonts w:ascii="Arial" w:hAnsi="Arial" w:cs="Arial"/>
          <w:sz w:val="20"/>
          <w:szCs w:val="20"/>
        </w:rPr>
        <w:t>54</w:t>
      </w:r>
      <w:r>
        <w:rPr>
          <w:rFonts w:ascii="Arial" w:hAnsi="Arial" w:cs="Arial"/>
          <w:sz w:val="20"/>
          <w:szCs w:val="20"/>
        </w:rPr>
        <w:t xml:space="preserve"> skrin kemasukan maklumat Ahli Dewan Negara</w:t>
      </w:r>
    </w:p>
    <w:p w:rsidR="00301E59" w:rsidRDefault="00301E59" w:rsidP="00E21600">
      <w:pPr>
        <w:ind w:left="-620"/>
        <w:rPr>
          <w:rFonts w:ascii="Arial" w:hAnsi="Arial" w:cs="Arial"/>
          <w:sz w:val="20"/>
          <w:szCs w:val="20"/>
        </w:rPr>
      </w:pPr>
    </w:p>
    <w:p w:rsidR="00301E59" w:rsidRDefault="00301E59" w:rsidP="00E21600">
      <w:pPr>
        <w:ind w:left="-6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 w:rsidR="00CB0858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76875" cy="1895475"/>
            <wp:effectExtent l="19050" t="0" r="9525" b="0"/>
            <wp:docPr id="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E59" w:rsidRPr="00E22D41" w:rsidRDefault="00301E59" w:rsidP="00301E59">
      <w:pPr>
        <w:pStyle w:val="DefaultText"/>
        <w:suppressAutoHyphens w:val="0"/>
        <w:autoSpaceDE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</w:t>
      </w:r>
      <w:r w:rsidRPr="00E22D41">
        <w:rPr>
          <w:rFonts w:ascii="Arial" w:hAnsi="Arial" w:cs="Arial"/>
          <w:sz w:val="20"/>
          <w:szCs w:val="20"/>
        </w:rPr>
        <w:t xml:space="preserve">Gambarajah </w:t>
      </w:r>
      <w:r w:rsidR="00CB0858">
        <w:rPr>
          <w:rFonts w:ascii="Arial" w:hAnsi="Arial" w:cs="Arial"/>
          <w:sz w:val="20"/>
          <w:szCs w:val="20"/>
        </w:rPr>
        <w:t>5</w:t>
      </w:r>
      <w:r w:rsidR="007729F9">
        <w:rPr>
          <w:rFonts w:ascii="Arial" w:hAnsi="Arial" w:cs="Arial"/>
          <w:sz w:val="20"/>
          <w:szCs w:val="20"/>
        </w:rPr>
        <w:t>6</w:t>
      </w:r>
      <w:r w:rsidRPr="00E22D41">
        <w:rPr>
          <w:rFonts w:ascii="Arial" w:hAnsi="Arial" w:cs="Arial"/>
          <w:sz w:val="20"/>
          <w:szCs w:val="20"/>
        </w:rPr>
        <w:t>: Skrin kemasukan maklumat  Ahli Dewan Negara</w:t>
      </w:r>
    </w:p>
    <w:p w:rsidR="00301E59" w:rsidRDefault="00301E59" w:rsidP="00E21600">
      <w:pPr>
        <w:ind w:left="-620"/>
        <w:rPr>
          <w:rFonts w:ascii="Arial" w:hAnsi="Arial" w:cs="Arial"/>
          <w:sz w:val="20"/>
          <w:szCs w:val="20"/>
        </w:rPr>
      </w:pPr>
    </w:p>
    <w:p w:rsidR="00301E59" w:rsidRPr="00E22D41" w:rsidRDefault="00301E59" w:rsidP="00E21600">
      <w:pPr>
        <w:ind w:left="-6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</w:t>
      </w:r>
    </w:p>
    <w:p w:rsidR="00E21600" w:rsidRPr="00E22D41" w:rsidRDefault="00E21600" w:rsidP="00E21600">
      <w:pPr>
        <w:pStyle w:val="DefaultText"/>
        <w:jc w:val="both"/>
        <w:rPr>
          <w:rFonts w:ascii="Arial" w:hAnsi="Arial" w:cs="Arial"/>
          <w:sz w:val="20"/>
          <w:szCs w:val="20"/>
        </w:rPr>
      </w:pPr>
      <w:r w:rsidRPr="00E22D41">
        <w:rPr>
          <w:rFonts w:ascii="Arial" w:hAnsi="Arial" w:cs="Arial"/>
          <w:sz w:val="20"/>
          <w:szCs w:val="20"/>
        </w:rPr>
        <w:t>Berikut adalah maklumat-maklumat yang akan disimpan di dalam Profil Ahli Dewan Negara.</w:t>
      </w:r>
    </w:p>
    <w:tbl>
      <w:tblPr>
        <w:tblW w:w="9080" w:type="dxa"/>
        <w:tblInd w:w="195" w:type="dxa"/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000"/>
      </w:tblPr>
      <w:tblGrid>
        <w:gridCol w:w="3001"/>
        <w:gridCol w:w="6079"/>
      </w:tblGrid>
      <w:tr w:rsidR="00E21600" w:rsidRPr="00E22D41">
        <w:trPr>
          <w:cantSplit/>
          <w:trHeight w:val="350"/>
          <w:tblHeader/>
        </w:trPr>
        <w:tc>
          <w:tcPr>
            <w:tcW w:w="300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D9D9"/>
          </w:tcPr>
          <w:p w:rsidR="00E21600" w:rsidRPr="00E22D41" w:rsidRDefault="00E21600" w:rsidP="001E7FE3">
            <w:pPr>
              <w:snapToGrid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b/>
                <w:bCs/>
                <w:sz w:val="20"/>
                <w:szCs w:val="20"/>
                <w:lang w:eastAsia="ar-SA"/>
              </w:rPr>
              <w:lastRenderedPageBreak/>
              <w:t>Label</w:t>
            </w:r>
          </w:p>
        </w:tc>
        <w:tc>
          <w:tcPr>
            <w:tcW w:w="607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D9D9"/>
          </w:tcPr>
          <w:p w:rsidR="00E21600" w:rsidRPr="00E22D41" w:rsidRDefault="00E21600" w:rsidP="001E7FE3">
            <w:pPr>
              <w:snapToGrid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b/>
                <w:bCs/>
                <w:sz w:val="20"/>
                <w:szCs w:val="20"/>
                <w:lang w:eastAsia="ar-SA"/>
              </w:rPr>
              <w:t>Penerangan</w:t>
            </w:r>
          </w:p>
        </w:tc>
      </w:tr>
      <w:tr w:rsidR="00E21600" w:rsidRPr="00E22D41">
        <w:trPr>
          <w:cantSplit/>
        </w:trPr>
        <w:tc>
          <w:tcPr>
            <w:tcW w:w="3001" w:type="dxa"/>
            <w:tcBorders>
              <w:left w:val="single" w:sz="1" w:space="0" w:color="000000"/>
              <w:bottom w:val="single" w:sz="1" w:space="0" w:color="000000"/>
            </w:tcBorders>
          </w:tcPr>
          <w:p w:rsidR="00E21600" w:rsidRPr="00E22D41" w:rsidRDefault="00E21600" w:rsidP="001E7FE3">
            <w:pPr>
              <w:snapToGri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Sesi</w:t>
            </w:r>
          </w:p>
        </w:tc>
        <w:tc>
          <w:tcPr>
            <w:tcW w:w="607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E21600" w:rsidRPr="00E22D41" w:rsidRDefault="00E21600" w:rsidP="001E7FE3">
            <w:pPr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  <w:t>Secara automatik “Dewan Negara” akan dipaparkan</w:t>
            </w:r>
          </w:p>
        </w:tc>
      </w:tr>
      <w:tr w:rsidR="00E21600" w:rsidRPr="00E22D41">
        <w:trPr>
          <w:cantSplit/>
        </w:trPr>
        <w:tc>
          <w:tcPr>
            <w:tcW w:w="3001" w:type="dxa"/>
            <w:tcBorders>
              <w:left w:val="single" w:sz="1" w:space="0" w:color="000000"/>
              <w:bottom w:val="single" w:sz="1" w:space="0" w:color="000000"/>
            </w:tcBorders>
          </w:tcPr>
          <w:p w:rsidR="00E21600" w:rsidRPr="00E22D41" w:rsidRDefault="00E21600" w:rsidP="001E7FE3">
            <w:pPr>
              <w:snapToGri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Nama Y.B Senator</w:t>
            </w:r>
          </w:p>
        </w:tc>
        <w:tc>
          <w:tcPr>
            <w:tcW w:w="607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E21600" w:rsidRPr="00E22D41" w:rsidRDefault="00E21600" w:rsidP="001E7FE3">
            <w:pPr>
              <w:snapToGrid w:val="0"/>
              <w:spacing w:line="360" w:lineRule="auto"/>
              <w:rPr>
                <w:rFonts w:ascii="Arial" w:hAnsi="Arial" w:cs="Arial"/>
                <w:i/>
                <w:iCs/>
                <w:color w:val="000000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  <w:t xml:space="preserve">Nama Y.B Senator. </w:t>
            </w:r>
            <w:r w:rsidRPr="00E22D41">
              <w:rPr>
                <w:rFonts w:ascii="Arial" w:hAnsi="Arial" w:cs="Arial"/>
                <w:i/>
                <w:iCs/>
                <w:color w:val="000000"/>
                <w:sz w:val="20"/>
                <w:szCs w:val="20"/>
                <w:lang w:eastAsia="ar-SA"/>
              </w:rPr>
              <w:t>Text. Editable.</w:t>
            </w:r>
          </w:p>
        </w:tc>
      </w:tr>
      <w:tr w:rsidR="00E21600" w:rsidRPr="00E22D41">
        <w:trPr>
          <w:cantSplit/>
        </w:trPr>
        <w:tc>
          <w:tcPr>
            <w:tcW w:w="3001" w:type="dxa"/>
            <w:tcBorders>
              <w:left w:val="single" w:sz="1" w:space="0" w:color="000000"/>
              <w:bottom w:val="single" w:sz="1" w:space="0" w:color="000000"/>
            </w:tcBorders>
          </w:tcPr>
          <w:p w:rsidR="00E21600" w:rsidRPr="00E22D41" w:rsidRDefault="00E21600" w:rsidP="001E7FE3">
            <w:pPr>
              <w:snapToGri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Negeri</w:t>
            </w:r>
          </w:p>
        </w:tc>
        <w:tc>
          <w:tcPr>
            <w:tcW w:w="607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E21600" w:rsidRPr="00E22D41" w:rsidRDefault="00E21600" w:rsidP="001E7FE3">
            <w:pPr>
              <w:pStyle w:val="DefaultText"/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 xml:space="preserve">Pilih dari senarai </w:t>
            </w:r>
            <w:r w:rsidRPr="00E22D41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drop down list</w:t>
            </w:r>
            <w:r w:rsidRPr="00E22D41">
              <w:rPr>
                <w:rFonts w:ascii="Arial" w:hAnsi="Arial" w:cs="Arial"/>
                <w:color w:val="000000"/>
                <w:sz w:val="20"/>
                <w:szCs w:val="20"/>
              </w:rPr>
              <w:t xml:space="preserve">. </w:t>
            </w:r>
          </w:p>
        </w:tc>
      </w:tr>
      <w:tr w:rsidR="00E21600" w:rsidRPr="00E22D41">
        <w:trPr>
          <w:cantSplit/>
          <w:trHeight w:val="450"/>
        </w:trPr>
        <w:tc>
          <w:tcPr>
            <w:tcW w:w="3001" w:type="dxa"/>
            <w:tcBorders>
              <w:left w:val="single" w:sz="1" w:space="0" w:color="000000"/>
              <w:bottom w:val="single" w:sz="4" w:space="0" w:color="auto"/>
            </w:tcBorders>
          </w:tcPr>
          <w:p w:rsidR="00E21600" w:rsidRPr="00E22D41" w:rsidRDefault="002C30AC" w:rsidP="001E7FE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Parti Diwakili</w:t>
            </w:r>
          </w:p>
        </w:tc>
        <w:tc>
          <w:tcPr>
            <w:tcW w:w="6079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:rsidR="00E21600" w:rsidRPr="00E22D41" w:rsidRDefault="002C30AC" w:rsidP="001E7FE3">
            <w:pPr>
              <w:pStyle w:val="DefaultText"/>
              <w:suppressAutoHyphens w:val="0"/>
              <w:autoSpaceDE/>
              <w:snapToGrid w:val="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E22D41">
              <w:rPr>
                <w:rFonts w:ascii="Arial" w:hAnsi="Arial" w:cs="Arial"/>
                <w:sz w:val="20"/>
                <w:szCs w:val="20"/>
              </w:rPr>
              <w:t xml:space="preserve">Pilih dari senarai </w:t>
            </w:r>
            <w:r w:rsidRPr="00E22D41">
              <w:rPr>
                <w:rFonts w:ascii="Arial" w:hAnsi="Arial" w:cs="Arial"/>
                <w:i/>
                <w:iCs/>
                <w:sz w:val="20"/>
                <w:szCs w:val="20"/>
              </w:rPr>
              <w:t>drop down list</w:t>
            </w:r>
          </w:p>
        </w:tc>
      </w:tr>
      <w:tr w:rsidR="002C30AC" w:rsidRPr="00E22D41">
        <w:trPr>
          <w:cantSplit/>
          <w:trHeight w:val="795"/>
        </w:trPr>
        <w:tc>
          <w:tcPr>
            <w:tcW w:w="3001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</w:tcBorders>
          </w:tcPr>
          <w:p w:rsidR="002C30AC" w:rsidRPr="00E22D41" w:rsidRDefault="002C30AC" w:rsidP="001E7FE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>Butang “Kemaskini”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2C30AC" w:rsidRPr="00E22D41" w:rsidRDefault="002C30AC" w:rsidP="001E7FE3">
            <w:pPr>
              <w:pStyle w:val="DefaultText"/>
              <w:snapToGrid w:val="0"/>
              <w:rPr>
                <w:rFonts w:ascii="Arial" w:hAnsi="Arial" w:cs="Arial"/>
                <w:spacing w:val="-2"/>
                <w:sz w:val="20"/>
                <w:szCs w:val="20"/>
              </w:rPr>
            </w:pPr>
            <w:smartTag w:uri="urn:schemas-microsoft-com:office:smarttags" w:element="City">
              <w:smartTag w:uri="urn:schemas-microsoft-com:office:smarttags" w:element="place">
                <w:r w:rsidRPr="00E22D41">
                  <w:rPr>
                    <w:rFonts w:ascii="Arial" w:hAnsi="Arial" w:cs="Arial"/>
                    <w:spacing w:val="-2"/>
                    <w:sz w:val="20"/>
                    <w:szCs w:val="20"/>
                  </w:rPr>
                  <w:t>Ada</w:t>
                </w:r>
              </w:smartTag>
            </w:smartTag>
            <w:r w:rsidRPr="00E22D41">
              <w:rPr>
                <w:rFonts w:ascii="Arial" w:hAnsi="Arial" w:cs="Arial"/>
                <w:spacing w:val="-2"/>
                <w:sz w:val="20"/>
                <w:szCs w:val="20"/>
              </w:rPr>
              <w:t xml:space="preserve"> masa </w:t>
            </w:r>
            <w:r w:rsidRPr="00E22D41">
              <w:rPr>
                <w:rFonts w:ascii="Arial" w:hAnsi="Arial" w:cs="Arial"/>
                <w:i/>
                <w:iCs/>
                <w:spacing w:val="-2"/>
                <w:sz w:val="20"/>
                <w:szCs w:val="20"/>
              </w:rPr>
              <w:t>read mode</w:t>
            </w:r>
            <w:r w:rsidRPr="00E22D41">
              <w:rPr>
                <w:rFonts w:ascii="Arial" w:hAnsi="Arial" w:cs="Arial"/>
                <w:spacing w:val="-2"/>
                <w:sz w:val="20"/>
                <w:szCs w:val="20"/>
              </w:rPr>
              <w:t>. Digunakan untuk mengemaskini rekod.</w:t>
            </w:r>
          </w:p>
        </w:tc>
      </w:tr>
      <w:tr w:rsidR="00E21600" w:rsidRPr="00E22D41">
        <w:trPr>
          <w:cantSplit/>
        </w:trPr>
        <w:tc>
          <w:tcPr>
            <w:tcW w:w="3001" w:type="dxa"/>
            <w:tcBorders>
              <w:left w:val="single" w:sz="1" w:space="0" w:color="000000"/>
              <w:bottom w:val="single" w:sz="1" w:space="0" w:color="000000"/>
            </w:tcBorders>
          </w:tcPr>
          <w:p w:rsidR="00E21600" w:rsidRPr="00E22D41" w:rsidRDefault="00E21600" w:rsidP="001E7FE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E22D41">
              <w:rPr>
                <w:rFonts w:ascii="Arial" w:hAnsi="Arial" w:cs="Arial"/>
                <w:sz w:val="20"/>
                <w:szCs w:val="20"/>
                <w:lang w:eastAsia="ar-SA"/>
              </w:rPr>
              <w:t xml:space="preserve">Butang “Simpan” </w:t>
            </w:r>
          </w:p>
        </w:tc>
        <w:tc>
          <w:tcPr>
            <w:tcW w:w="607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E21600" w:rsidRPr="00E22D41" w:rsidRDefault="00E21600" w:rsidP="001E7FE3">
            <w:pPr>
              <w:pStyle w:val="DefaultText"/>
              <w:suppressAutoHyphens w:val="0"/>
              <w:autoSpaceDE/>
              <w:snapToGrid w:val="0"/>
              <w:rPr>
                <w:rFonts w:ascii="Arial" w:hAnsi="Arial" w:cs="Arial"/>
                <w:spacing w:val="-2"/>
                <w:sz w:val="20"/>
                <w:szCs w:val="20"/>
              </w:rPr>
            </w:pPr>
            <w:smartTag w:uri="urn:schemas-microsoft-com:office:smarttags" w:element="City">
              <w:smartTag w:uri="urn:schemas-microsoft-com:office:smarttags" w:element="place">
                <w:r w:rsidRPr="00E22D41">
                  <w:rPr>
                    <w:rFonts w:ascii="Arial" w:hAnsi="Arial" w:cs="Arial"/>
                    <w:spacing w:val="-2"/>
                    <w:sz w:val="20"/>
                    <w:szCs w:val="20"/>
                  </w:rPr>
                  <w:t>Ada</w:t>
                </w:r>
              </w:smartTag>
            </w:smartTag>
            <w:r w:rsidRPr="00E22D41">
              <w:rPr>
                <w:rFonts w:ascii="Arial" w:hAnsi="Arial" w:cs="Arial"/>
                <w:spacing w:val="-2"/>
                <w:sz w:val="20"/>
                <w:szCs w:val="20"/>
              </w:rPr>
              <w:t xml:space="preserve"> masa </w:t>
            </w:r>
            <w:r w:rsidRPr="00E22D41">
              <w:rPr>
                <w:rFonts w:ascii="Arial" w:hAnsi="Arial" w:cs="Arial"/>
                <w:i/>
                <w:iCs/>
                <w:spacing w:val="-2"/>
                <w:sz w:val="20"/>
                <w:szCs w:val="20"/>
              </w:rPr>
              <w:t>edit mode</w:t>
            </w:r>
            <w:r w:rsidRPr="00E22D41">
              <w:rPr>
                <w:rFonts w:ascii="Arial" w:hAnsi="Arial" w:cs="Arial"/>
                <w:spacing w:val="-2"/>
                <w:sz w:val="20"/>
                <w:szCs w:val="20"/>
              </w:rPr>
              <w:t>. Untuk simpan rekod katakunci.</w:t>
            </w:r>
          </w:p>
        </w:tc>
      </w:tr>
    </w:tbl>
    <w:p w:rsidR="00E21600" w:rsidRPr="00E22D41" w:rsidRDefault="00E21600" w:rsidP="00E21600">
      <w:pPr>
        <w:spacing w:line="360" w:lineRule="auto"/>
        <w:jc w:val="center"/>
        <w:rPr>
          <w:rFonts w:ascii="Arial" w:hAnsi="Arial" w:cs="Arial"/>
          <w:b/>
          <w:bCs/>
          <w:color w:val="000000"/>
          <w:sz w:val="20"/>
          <w:szCs w:val="20"/>
          <w:lang w:eastAsia="ar-SA"/>
        </w:rPr>
      </w:pPr>
      <w:r w:rsidRPr="00E22D41">
        <w:rPr>
          <w:rFonts w:ascii="Arial" w:hAnsi="Arial" w:cs="Arial"/>
          <w:b/>
          <w:bCs/>
          <w:color w:val="000000"/>
          <w:sz w:val="20"/>
          <w:szCs w:val="20"/>
          <w:lang w:eastAsia="ar-SA"/>
        </w:rPr>
        <w:t>Jadual</w:t>
      </w:r>
      <w:r w:rsidR="002C30AC" w:rsidRPr="00E22D41">
        <w:rPr>
          <w:rFonts w:ascii="Arial" w:hAnsi="Arial" w:cs="Arial"/>
          <w:b/>
          <w:bCs/>
          <w:color w:val="000000"/>
          <w:sz w:val="20"/>
          <w:szCs w:val="20"/>
          <w:lang w:eastAsia="ar-SA"/>
        </w:rPr>
        <w:t xml:space="preserve"> 3</w:t>
      </w:r>
      <w:r w:rsidRPr="00E22D41">
        <w:rPr>
          <w:rFonts w:ascii="Arial" w:hAnsi="Arial" w:cs="Arial"/>
          <w:b/>
          <w:bCs/>
          <w:color w:val="000000"/>
          <w:sz w:val="20"/>
          <w:szCs w:val="20"/>
          <w:lang w:eastAsia="ar-SA"/>
        </w:rPr>
        <w:t xml:space="preserve">: Keterangan mengenai medan dan butang bagi kemasukan maklumat dewan </w:t>
      </w:r>
      <w:r w:rsidR="002C30AC" w:rsidRPr="00E22D41">
        <w:rPr>
          <w:rFonts w:ascii="Arial" w:hAnsi="Arial" w:cs="Arial"/>
          <w:b/>
          <w:bCs/>
          <w:color w:val="000000"/>
          <w:sz w:val="20"/>
          <w:szCs w:val="20"/>
          <w:lang w:eastAsia="ar-SA"/>
        </w:rPr>
        <w:t>Negara</w:t>
      </w:r>
    </w:p>
    <w:p w:rsidR="00E21600" w:rsidRPr="00E22D41" w:rsidRDefault="00E21600" w:rsidP="00E21600">
      <w:pPr>
        <w:pStyle w:val="DefaultText"/>
        <w:suppressAutoHyphens w:val="0"/>
        <w:autoSpaceDE/>
        <w:ind w:left="720"/>
        <w:jc w:val="center"/>
        <w:rPr>
          <w:rFonts w:ascii="Arial" w:hAnsi="Arial" w:cs="Arial"/>
          <w:sz w:val="20"/>
          <w:szCs w:val="20"/>
        </w:rPr>
      </w:pPr>
    </w:p>
    <w:p w:rsidR="00E21600" w:rsidRPr="00E22D41" w:rsidRDefault="00E21600" w:rsidP="00CB6F79">
      <w:pPr>
        <w:pStyle w:val="Heading4"/>
        <w:numPr>
          <w:ilvl w:val="3"/>
          <w:numId w:val="14"/>
        </w:numPr>
        <w:rPr>
          <w:rFonts w:cs="Arial"/>
          <w:i w:val="0"/>
          <w:iCs w:val="0"/>
          <w:sz w:val="20"/>
          <w:szCs w:val="20"/>
        </w:rPr>
      </w:pPr>
      <w:r w:rsidRPr="00E22D41">
        <w:rPr>
          <w:rFonts w:cs="Arial"/>
          <w:i w:val="0"/>
          <w:iCs w:val="0"/>
          <w:sz w:val="20"/>
          <w:szCs w:val="20"/>
        </w:rPr>
        <w:t xml:space="preserve">Senarai </w:t>
      </w:r>
      <w:r w:rsidR="00C354FB">
        <w:rPr>
          <w:rFonts w:cs="Arial"/>
          <w:i w:val="0"/>
          <w:iCs w:val="0"/>
          <w:sz w:val="20"/>
          <w:szCs w:val="20"/>
        </w:rPr>
        <w:t>P</w:t>
      </w:r>
      <w:r w:rsidRPr="00E22D41">
        <w:rPr>
          <w:rFonts w:cs="Arial"/>
          <w:i w:val="0"/>
          <w:iCs w:val="0"/>
          <w:sz w:val="20"/>
          <w:szCs w:val="20"/>
        </w:rPr>
        <w:t>aparan Ahli Dewan Negara</w:t>
      </w:r>
    </w:p>
    <w:p w:rsidR="00E21600" w:rsidRPr="00E22D41" w:rsidRDefault="00E21600" w:rsidP="00E21600">
      <w:pPr>
        <w:pStyle w:val="DefaultText"/>
        <w:ind w:left="-720"/>
        <w:jc w:val="both"/>
        <w:rPr>
          <w:rFonts w:ascii="Arial" w:hAnsi="Arial" w:cs="Arial"/>
          <w:sz w:val="20"/>
          <w:szCs w:val="20"/>
        </w:rPr>
      </w:pPr>
    </w:p>
    <w:p w:rsidR="00E21600" w:rsidRPr="00E22D41" w:rsidRDefault="00E21600" w:rsidP="00E21600">
      <w:pPr>
        <w:pStyle w:val="DefaultText"/>
        <w:jc w:val="both"/>
        <w:rPr>
          <w:rFonts w:ascii="Arial" w:hAnsi="Arial" w:cs="Arial"/>
          <w:sz w:val="20"/>
          <w:szCs w:val="20"/>
        </w:rPr>
      </w:pPr>
      <w:r w:rsidRPr="00E22D41">
        <w:rPr>
          <w:rFonts w:ascii="Arial" w:hAnsi="Arial" w:cs="Arial"/>
          <w:sz w:val="20"/>
          <w:szCs w:val="20"/>
        </w:rPr>
        <w:t>Senarai paparan ini merupakan susunan rekod-rekod Ahli Dewan Negara mengikut kategori tertentu. Di bawah disenaraikan  kategori paparan yang disediakan.</w:t>
      </w:r>
    </w:p>
    <w:p w:rsidR="00E21600" w:rsidRPr="00E22D41" w:rsidRDefault="00E21600" w:rsidP="005835A1">
      <w:pPr>
        <w:pStyle w:val="DefaultText"/>
        <w:tabs>
          <w:tab w:val="left" w:pos="3600"/>
        </w:tabs>
        <w:ind w:left="1080" w:hanging="1080"/>
        <w:jc w:val="both"/>
        <w:rPr>
          <w:rFonts w:ascii="Arial" w:hAnsi="Arial" w:cs="Arial"/>
          <w:sz w:val="20"/>
          <w:szCs w:val="20"/>
        </w:rPr>
      </w:pPr>
      <w:r w:rsidRPr="00E22D41">
        <w:rPr>
          <w:rFonts w:ascii="Arial" w:hAnsi="Arial" w:cs="Arial"/>
          <w:sz w:val="20"/>
          <w:szCs w:val="20"/>
        </w:rPr>
        <w:t>Mengikut Nama</w:t>
      </w:r>
      <w:r w:rsidR="002C30AC" w:rsidRPr="00E22D41">
        <w:rPr>
          <w:rFonts w:ascii="Arial" w:hAnsi="Arial" w:cs="Arial"/>
          <w:sz w:val="20"/>
          <w:szCs w:val="20"/>
        </w:rPr>
        <w:t xml:space="preserve"> rujuk gambarajah </w:t>
      </w:r>
      <w:r w:rsidR="00CB0858">
        <w:rPr>
          <w:rFonts w:ascii="Arial" w:hAnsi="Arial" w:cs="Arial"/>
          <w:sz w:val="20"/>
          <w:szCs w:val="20"/>
        </w:rPr>
        <w:t>5</w:t>
      </w:r>
      <w:r w:rsidR="007729F9">
        <w:rPr>
          <w:rFonts w:ascii="Arial" w:hAnsi="Arial" w:cs="Arial"/>
          <w:sz w:val="20"/>
          <w:szCs w:val="20"/>
        </w:rPr>
        <w:t>7</w:t>
      </w:r>
      <w:r w:rsidR="002C30AC" w:rsidRPr="00E22D41">
        <w:rPr>
          <w:rFonts w:ascii="Arial" w:hAnsi="Arial" w:cs="Arial"/>
          <w:sz w:val="20"/>
          <w:szCs w:val="20"/>
        </w:rPr>
        <w:t>.</w:t>
      </w:r>
    </w:p>
    <w:p w:rsidR="002C30AC" w:rsidRPr="00E22D41" w:rsidRDefault="00796528" w:rsidP="002C30AC">
      <w:pPr>
        <w:pStyle w:val="DefaultText"/>
        <w:tabs>
          <w:tab w:val="left" w:pos="3600"/>
        </w:tabs>
        <w:ind w:left="1080" w:hanging="90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n-US"/>
        </w:rPr>
        <w:drawing>
          <wp:inline distT="0" distB="0" distL="0" distR="0">
            <wp:extent cx="5374005" cy="274320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t="10913" r="2083" b="24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0AC" w:rsidRPr="00E22D41" w:rsidRDefault="002C30AC" w:rsidP="002C30AC">
      <w:pPr>
        <w:pStyle w:val="DefaultText"/>
        <w:tabs>
          <w:tab w:val="left" w:pos="3600"/>
        </w:tabs>
        <w:ind w:left="1080" w:hanging="900"/>
        <w:jc w:val="center"/>
        <w:rPr>
          <w:rFonts w:ascii="Arial" w:hAnsi="Arial" w:cs="Arial"/>
          <w:sz w:val="20"/>
          <w:szCs w:val="20"/>
        </w:rPr>
      </w:pPr>
      <w:r w:rsidRPr="00E22D41">
        <w:rPr>
          <w:rFonts w:ascii="Arial" w:hAnsi="Arial" w:cs="Arial"/>
          <w:sz w:val="20"/>
          <w:szCs w:val="20"/>
        </w:rPr>
        <w:t xml:space="preserve">Gambarajah </w:t>
      </w:r>
      <w:r w:rsidR="007729F9">
        <w:rPr>
          <w:rFonts w:ascii="Arial" w:hAnsi="Arial" w:cs="Arial"/>
          <w:sz w:val="20"/>
          <w:szCs w:val="20"/>
        </w:rPr>
        <w:t>57</w:t>
      </w:r>
    </w:p>
    <w:p w:rsidR="00E21600" w:rsidRPr="00E22D41" w:rsidRDefault="00E21600" w:rsidP="00E21600">
      <w:pPr>
        <w:ind w:left="1440" w:hanging="1260"/>
        <w:rPr>
          <w:rFonts w:ascii="Arial" w:hAnsi="Arial" w:cs="Arial"/>
          <w:sz w:val="20"/>
          <w:szCs w:val="20"/>
        </w:rPr>
      </w:pPr>
    </w:p>
    <w:sectPr w:rsidR="00E21600" w:rsidRPr="00E22D41" w:rsidSect="0046237E">
      <w:pgSz w:w="12240" w:h="15840"/>
      <w:pgMar w:top="1440" w:right="1800" w:bottom="72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2514F" w:rsidRDefault="0012514F">
      <w:r>
        <w:separator/>
      </w:r>
    </w:p>
  </w:endnote>
  <w:endnote w:type="continuationSeparator" w:id="0">
    <w:p w:rsidR="0012514F" w:rsidRDefault="0012514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tar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3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0D8" w:rsidRDefault="00086C13" w:rsidP="00D5471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6B70D8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B70D8" w:rsidRDefault="006B70D8" w:rsidP="00794B09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0D8" w:rsidRDefault="00086C13" w:rsidP="006C71D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6B70D8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4433B">
      <w:rPr>
        <w:rStyle w:val="PageNumber"/>
        <w:noProof/>
      </w:rPr>
      <w:t>13</w:t>
    </w:r>
    <w:r>
      <w:rPr>
        <w:rStyle w:val="PageNumber"/>
      </w:rPr>
      <w:fldChar w:fldCharType="end"/>
    </w:r>
  </w:p>
  <w:p w:rsidR="006B70D8" w:rsidRDefault="006B70D8" w:rsidP="00794B09">
    <w:pPr>
      <w:pStyle w:val="Footer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2514F" w:rsidRDefault="0012514F">
      <w:r>
        <w:separator/>
      </w:r>
    </w:p>
  </w:footnote>
  <w:footnote w:type="continuationSeparator" w:id="0">
    <w:p w:rsidR="0012514F" w:rsidRDefault="0012514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0D8" w:rsidRPr="00C044EB" w:rsidRDefault="006B70D8" w:rsidP="008F7F0E">
    <w:pPr>
      <w:pStyle w:val="Header"/>
      <w:pBdr>
        <w:bottom w:val="single" w:sz="2" w:space="1" w:color="000000"/>
      </w:pBdr>
      <w:tabs>
        <w:tab w:val="center" w:pos="3330"/>
        <w:tab w:val="right" w:pos="9940"/>
      </w:tabs>
      <w:rPr>
        <w:rFonts w:cs="Tahoma"/>
        <w:szCs w:val="16"/>
      </w:rPr>
    </w:pPr>
    <w:r>
      <w:rPr>
        <w:rFonts w:cs="Tahoma"/>
        <w:color w:val="000000"/>
        <w:szCs w:val="16"/>
      </w:rPr>
      <w:t>Sistem Soal Jawab Parlimen</w:t>
    </w:r>
    <w:r>
      <w:rPr>
        <w:rFonts w:cs="Tahoma"/>
        <w:color w:val="000000"/>
        <w:szCs w:val="16"/>
      </w:rPr>
      <w:tab/>
    </w:r>
    <w:r>
      <w:rPr>
        <w:rFonts w:cs="Tahoma"/>
        <w:color w:val="000000"/>
        <w:szCs w:val="16"/>
      </w:rPr>
      <w:tab/>
    </w:r>
    <w:r>
      <w:rPr>
        <w:rFonts w:cs="Tahoma"/>
        <w:color w:val="000000"/>
        <w:szCs w:val="16"/>
      </w:rPr>
      <w:tab/>
      <w:t>Panduan Pengguna</w:t>
    </w:r>
  </w:p>
  <w:p w:rsidR="006B70D8" w:rsidRDefault="006B70D8" w:rsidP="001F389E">
    <w:pPr>
      <w:pStyle w:val="Header"/>
      <w:pBdr>
        <w:bottom w:val="single" w:sz="2" w:space="1" w:color="000000"/>
      </w:pBdr>
      <w:tabs>
        <w:tab w:val="center" w:pos="3330"/>
        <w:tab w:val="right" w:pos="9330"/>
      </w:tabs>
      <w:jc w:val="center"/>
      <w:rPr>
        <w:rFonts w:cs="Tahoma"/>
        <w:szCs w:val="16"/>
      </w:rPr>
    </w:pPr>
  </w:p>
  <w:p w:rsidR="006B70D8" w:rsidRDefault="006B70D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lowerRoman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lowerLetter"/>
      <w:lvlText w:val="%2)"/>
      <w:lvlJc w:val="left"/>
      <w:pPr>
        <w:tabs>
          <w:tab w:val="num" w:pos="567"/>
        </w:tabs>
        <w:ind w:left="567" w:hanging="283"/>
      </w:pPr>
    </w:lvl>
    <w:lvl w:ilvl="2">
      <w:start w:val="1"/>
      <w:numFmt w:val="lowerRoman"/>
      <w:lvlText w:val="%3."/>
      <w:lvlJc w:val="left"/>
      <w:pPr>
        <w:tabs>
          <w:tab w:val="num" w:pos="850"/>
        </w:tabs>
        <w:ind w:left="850" w:hanging="283"/>
      </w:pPr>
    </w:lvl>
    <w:lvl w:ilvl="3">
      <w:start w:val="1"/>
      <w:numFmt w:val="lowerRoman"/>
      <w:lvlText w:val="%4."/>
      <w:lvlJc w:val="left"/>
      <w:pPr>
        <w:tabs>
          <w:tab w:val="num" w:pos="1134"/>
        </w:tabs>
        <w:ind w:left="1134" w:hanging="283"/>
      </w:pPr>
    </w:lvl>
    <w:lvl w:ilvl="4">
      <w:start w:val="1"/>
      <w:numFmt w:val="lowerRoman"/>
      <w:lvlText w:val="%5."/>
      <w:lvlJc w:val="left"/>
      <w:pPr>
        <w:tabs>
          <w:tab w:val="num" w:pos="1417"/>
        </w:tabs>
        <w:ind w:left="1417" w:hanging="283"/>
      </w:pPr>
    </w:lvl>
    <w:lvl w:ilvl="5">
      <w:start w:val="1"/>
      <w:numFmt w:val="lowerRoman"/>
      <w:lvlText w:val="%6."/>
      <w:lvlJc w:val="left"/>
      <w:pPr>
        <w:tabs>
          <w:tab w:val="num" w:pos="1701"/>
        </w:tabs>
        <w:ind w:left="1701" w:hanging="283"/>
      </w:pPr>
    </w:lvl>
    <w:lvl w:ilvl="6">
      <w:start w:val="1"/>
      <w:numFmt w:val="lowerRoman"/>
      <w:lvlText w:val="%7."/>
      <w:lvlJc w:val="left"/>
      <w:pPr>
        <w:tabs>
          <w:tab w:val="num" w:pos="1984"/>
        </w:tabs>
        <w:ind w:left="1984" w:hanging="283"/>
      </w:pPr>
    </w:lvl>
    <w:lvl w:ilvl="7">
      <w:start w:val="1"/>
      <w:numFmt w:val="lowerRoman"/>
      <w:lvlText w:val="%8."/>
      <w:lvlJc w:val="left"/>
      <w:pPr>
        <w:tabs>
          <w:tab w:val="num" w:pos="2268"/>
        </w:tabs>
        <w:ind w:left="2268" w:hanging="283"/>
      </w:pPr>
    </w:lvl>
    <w:lvl w:ilvl="8">
      <w:start w:val="1"/>
      <w:numFmt w:val="lowerRoman"/>
      <w:lvlText w:val="%9."/>
      <w:lvlJc w:val="left"/>
      <w:pPr>
        <w:tabs>
          <w:tab w:val="num" w:pos="2551"/>
        </w:tabs>
        <w:ind w:left="2551" w:hanging="283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bullet"/>
      <w:lvlText w:val="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decimal"/>
      <w:lvlText w:val="%1.0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</w:lvl>
  </w:abstractNum>
  <w:abstractNum w:abstractNumId="3">
    <w:nsid w:val="00000005"/>
    <w:multiLevelType w:val="multi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>
    <w:nsid w:val="00000008"/>
    <w:multiLevelType w:val="multilevel"/>
    <w:tmpl w:val="2C5E8BB0"/>
    <w:lvl w:ilvl="0">
      <w:start w:val="1"/>
      <w:numFmt w:val="decimal"/>
      <w:lvlText w:val="%1"/>
      <w:lvlJc w:val="left"/>
      <w:pPr>
        <w:tabs>
          <w:tab w:val="num" w:pos="388"/>
        </w:tabs>
        <w:ind w:left="388" w:hanging="28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"/>
        </w:tabs>
        <w:ind w:left="100" w:firstLine="0"/>
      </w:pPr>
      <w:rPr>
        <w:rFonts w:hint="default"/>
      </w:rPr>
    </w:lvl>
    <w:lvl w:ilvl="2">
      <w:start w:val="1"/>
      <w:numFmt w:val="decimal"/>
      <w:lvlText w:val="4.%2.%3"/>
      <w:lvlJc w:val="left"/>
      <w:pPr>
        <w:tabs>
          <w:tab w:val="num" w:pos="100"/>
        </w:tabs>
        <w:ind w:left="100" w:firstLine="0"/>
      </w:pPr>
      <w:rPr>
        <w:rFonts w:hint="default"/>
      </w:rPr>
    </w:lvl>
    <w:lvl w:ilvl="3">
      <w:start w:val="1"/>
      <w:numFmt w:val="decimal"/>
      <w:lvlText w:val="4.%2.%3.%4"/>
      <w:lvlJc w:val="left"/>
      <w:pPr>
        <w:tabs>
          <w:tab w:val="num" w:pos="100"/>
        </w:tabs>
        <w:ind w:left="10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"/>
        </w:tabs>
        <w:ind w:left="10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0"/>
        </w:tabs>
        <w:ind w:left="10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0"/>
        </w:tabs>
        <w:ind w:left="10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00"/>
        </w:tabs>
        <w:ind w:left="10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0"/>
        </w:tabs>
        <w:ind w:left="100" w:firstLine="0"/>
      </w:pPr>
      <w:rPr>
        <w:rFonts w:hint="default"/>
      </w:rPr>
    </w:lvl>
  </w:abstractNum>
  <w:abstractNum w:abstractNumId="5">
    <w:nsid w:val="00000009"/>
    <w:multiLevelType w:val="multilevel"/>
    <w:tmpl w:val="00000009"/>
    <w:name w:val="WW8Num9"/>
    <w:lvl w:ilvl="0">
      <w:start w:val="1"/>
      <w:numFmt w:val="decimal"/>
      <w:lvlText w:val="%1.0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</w:lvl>
  </w:abstractNum>
  <w:abstractNum w:abstractNumId="6">
    <w:nsid w:val="0000000F"/>
    <w:multiLevelType w:val="multilevel"/>
    <w:tmpl w:val="0000000F"/>
    <w:name w:val="WW8Num1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10"/>
    <w:multiLevelType w:val="multilevel"/>
    <w:tmpl w:val="00000010"/>
    <w:name w:val="WW8Num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11"/>
    <w:multiLevelType w:val="multilevel"/>
    <w:tmpl w:val="00000011"/>
    <w:name w:val="WW8Num1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00000015"/>
    <w:multiLevelType w:val="multilevel"/>
    <w:tmpl w:val="00000015"/>
    <w:name w:val="WW8Num21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0">
    <w:nsid w:val="00000016"/>
    <w:multiLevelType w:val="multilevel"/>
    <w:tmpl w:val="F1BC3FB6"/>
    <w:name w:val="WW8Num2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nsid w:val="00000017"/>
    <w:multiLevelType w:val="multilevel"/>
    <w:tmpl w:val="00000017"/>
    <w:name w:val="WW8Num2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>
    <w:nsid w:val="0000001A"/>
    <w:multiLevelType w:val="multilevel"/>
    <w:tmpl w:val="0000001A"/>
    <w:name w:val="WW8Num26"/>
    <w:lvl w:ilvl="0">
      <w:start w:val="1"/>
      <w:numFmt w:val="low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Roman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Roman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Roman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Roman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nsid w:val="00000021"/>
    <w:multiLevelType w:val="multilevel"/>
    <w:tmpl w:val="00000021"/>
    <w:name w:val="WW8Num3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4">
    <w:nsid w:val="00000022"/>
    <w:multiLevelType w:val="multilevel"/>
    <w:tmpl w:val="00000022"/>
    <w:name w:val="WW8Num3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5">
    <w:nsid w:val="0000002F"/>
    <w:multiLevelType w:val="multilevel"/>
    <w:tmpl w:val="0000002F"/>
    <w:name w:val="WW8Num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>
    <w:nsid w:val="01804962"/>
    <w:multiLevelType w:val="multilevel"/>
    <w:tmpl w:val="24B46B78"/>
    <w:lvl w:ilvl="0">
      <w:start w:val="6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7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17">
    <w:nsid w:val="03DA013B"/>
    <w:multiLevelType w:val="hybridMultilevel"/>
    <w:tmpl w:val="C3C608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06713ECA"/>
    <w:multiLevelType w:val="hybridMultilevel"/>
    <w:tmpl w:val="CC684B68"/>
    <w:lvl w:ilvl="0" w:tplc="290899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3B814D8">
      <w:numFmt w:val="none"/>
      <w:lvlText w:val=""/>
      <w:lvlJc w:val="left"/>
      <w:pPr>
        <w:tabs>
          <w:tab w:val="num" w:pos="360"/>
        </w:tabs>
      </w:pPr>
    </w:lvl>
    <w:lvl w:ilvl="2" w:tplc="0DC81D94">
      <w:numFmt w:val="none"/>
      <w:lvlText w:val=""/>
      <w:lvlJc w:val="left"/>
      <w:pPr>
        <w:tabs>
          <w:tab w:val="num" w:pos="360"/>
        </w:tabs>
      </w:pPr>
    </w:lvl>
    <w:lvl w:ilvl="3" w:tplc="08B44718">
      <w:numFmt w:val="none"/>
      <w:lvlText w:val=""/>
      <w:lvlJc w:val="left"/>
      <w:pPr>
        <w:tabs>
          <w:tab w:val="num" w:pos="360"/>
        </w:tabs>
      </w:pPr>
    </w:lvl>
    <w:lvl w:ilvl="4" w:tplc="DEC4C71A">
      <w:numFmt w:val="none"/>
      <w:lvlText w:val=""/>
      <w:lvlJc w:val="left"/>
      <w:pPr>
        <w:tabs>
          <w:tab w:val="num" w:pos="360"/>
        </w:tabs>
      </w:pPr>
    </w:lvl>
    <w:lvl w:ilvl="5" w:tplc="D494C236">
      <w:numFmt w:val="none"/>
      <w:lvlText w:val=""/>
      <w:lvlJc w:val="left"/>
      <w:pPr>
        <w:tabs>
          <w:tab w:val="num" w:pos="360"/>
        </w:tabs>
      </w:pPr>
    </w:lvl>
    <w:lvl w:ilvl="6" w:tplc="20E66658">
      <w:numFmt w:val="none"/>
      <w:lvlText w:val=""/>
      <w:lvlJc w:val="left"/>
      <w:pPr>
        <w:tabs>
          <w:tab w:val="num" w:pos="360"/>
        </w:tabs>
      </w:pPr>
    </w:lvl>
    <w:lvl w:ilvl="7" w:tplc="C638FB1A">
      <w:numFmt w:val="none"/>
      <w:lvlText w:val=""/>
      <w:lvlJc w:val="left"/>
      <w:pPr>
        <w:tabs>
          <w:tab w:val="num" w:pos="360"/>
        </w:tabs>
      </w:pPr>
    </w:lvl>
    <w:lvl w:ilvl="8" w:tplc="A60CC166">
      <w:numFmt w:val="none"/>
      <w:lvlText w:val=""/>
      <w:lvlJc w:val="left"/>
      <w:pPr>
        <w:tabs>
          <w:tab w:val="num" w:pos="360"/>
        </w:tabs>
      </w:pPr>
    </w:lvl>
  </w:abstractNum>
  <w:abstractNum w:abstractNumId="19">
    <w:nsid w:val="0D3E3D1A"/>
    <w:multiLevelType w:val="multilevel"/>
    <w:tmpl w:val="16EA6E42"/>
    <w:name w:val="WW8Num2223322"/>
    <w:lvl w:ilvl="0">
      <w:start w:val="6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6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0">
    <w:nsid w:val="116F712B"/>
    <w:multiLevelType w:val="multilevel"/>
    <w:tmpl w:val="468488DA"/>
    <w:lvl w:ilvl="0">
      <w:start w:val="9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10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1">
    <w:nsid w:val="14BA6945"/>
    <w:multiLevelType w:val="multilevel"/>
    <w:tmpl w:val="24B46B78"/>
    <w:lvl w:ilvl="0">
      <w:start w:val="6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7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2">
    <w:nsid w:val="1A306290"/>
    <w:multiLevelType w:val="multilevel"/>
    <w:tmpl w:val="193ED05C"/>
    <w:lvl w:ilvl="0">
      <w:start w:val="1"/>
      <w:numFmt w:val="decimal"/>
      <w:lvlText w:val="%1"/>
      <w:lvlJc w:val="left"/>
      <w:pPr>
        <w:tabs>
          <w:tab w:val="num" w:pos="388"/>
        </w:tabs>
        <w:ind w:left="388" w:hanging="28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"/>
        </w:tabs>
        <w:ind w:left="100" w:firstLine="0"/>
      </w:pPr>
      <w:rPr>
        <w:rFonts w:hint="default"/>
      </w:rPr>
    </w:lvl>
    <w:lvl w:ilvl="2">
      <w:start w:val="1"/>
      <w:numFmt w:val="decimal"/>
      <w:lvlText w:val="4.%2.%3"/>
      <w:lvlJc w:val="left"/>
      <w:pPr>
        <w:tabs>
          <w:tab w:val="num" w:pos="100"/>
        </w:tabs>
        <w:ind w:left="100" w:firstLine="0"/>
      </w:pPr>
      <w:rPr>
        <w:rFonts w:hint="default"/>
      </w:rPr>
    </w:lvl>
    <w:lvl w:ilvl="3">
      <w:start w:val="2"/>
      <w:numFmt w:val="decimal"/>
      <w:lvlText w:val="4.%2.%3.%4"/>
      <w:lvlJc w:val="left"/>
      <w:pPr>
        <w:tabs>
          <w:tab w:val="num" w:pos="100"/>
        </w:tabs>
        <w:ind w:left="10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"/>
        </w:tabs>
        <w:ind w:left="10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0"/>
        </w:tabs>
        <w:ind w:left="10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0"/>
        </w:tabs>
        <w:ind w:left="10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00"/>
        </w:tabs>
        <w:ind w:left="10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0"/>
        </w:tabs>
        <w:ind w:left="100" w:firstLine="0"/>
      </w:pPr>
      <w:rPr>
        <w:rFonts w:hint="default"/>
      </w:rPr>
    </w:lvl>
  </w:abstractNum>
  <w:abstractNum w:abstractNumId="23">
    <w:nsid w:val="20EB125C"/>
    <w:multiLevelType w:val="multilevel"/>
    <w:tmpl w:val="70A26196"/>
    <w:name w:val="WW8Num2223"/>
    <w:lvl w:ilvl="0">
      <w:start w:val="3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4">
    <w:nsid w:val="236046E9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lowerLetter"/>
      <w:lvlText w:val="%2)"/>
      <w:lvlJc w:val="left"/>
      <w:pPr>
        <w:tabs>
          <w:tab w:val="num" w:pos="2869"/>
        </w:tabs>
        <w:ind w:left="2869" w:hanging="360"/>
      </w:pPr>
    </w:lvl>
    <w:lvl w:ilvl="2">
      <w:start w:val="1"/>
      <w:numFmt w:val="lowerRoman"/>
      <w:lvlText w:val="%3."/>
      <w:lvlJc w:val="right"/>
      <w:pPr>
        <w:tabs>
          <w:tab w:val="num" w:pos="3589"/>
        </w:tabs>
        <w:ind w:left="3589" w:hanging="180"/>
      </w:pPr>
    </w:lvl>
    <w:lvl w:ilvl="3">
      <w:start w:val="1"/>
      <w:numFmt w:val="decimal"/>
      <w:lvlText w:val="%4."/>
      <w:lvlJc w:val="left"/>
      <w:pPr>
        <w:tabs>
          <w:tab w:val="num" w:pos="4309"/>
        </w:tabs>
        <w:ind w:left="4309" w:hanging="360"/>
      </w:pPr>
    </w:lvl>
    <w:lvl w:ilvl="4">
      <w:start w:val="1"/>
      <w:numFmt w:val="lowerLetter"/>
      <w:lvlText w:val="%5."/>
      <w:lvlJc w:val="left"/>
      <w:pPr>
        <w:tabs>
          <w:tab w:val="num" w:pos="5029"/>
        </w:tabs>
        <w:ind w:left="5029" w:hanging="360"/>
      </w:pPr>
    </w:lvl>
    <w:lvl w:ilvl="5">
      <w:start w:val="1"/>
      <w:numFmt w:val="lowerRoman"/>
      <w:lvlText w:val="%6."/>
      <w:lvlJc w:val="right"/>
      <w:pPr>
        <w:tabs>
          <w:tab w:val="num" w:pos="5749"/>
        </w:tabs>
        <w:ind w:left="5749" w:hanging="180"/>
      </w:pPr>
    </w:lvl>
    <w:lvl w:ilvl="6">
      <w:start w:val="1"/>
      <w:numFmt w:val="decimal"/>
      <w:lvlText w:val="%7."/>
      <w:lvlJc w:val="left"/>
      <w:pPr>
        <w:tabs>
          <w:tab w:val="num" w:pos="6469"/>
        </w:tabs>
        <w:ind w:left="6469" w:hanging="360"/>
      </w:pPr>
    </w:lvl>
    <w:lvl w:ilvl="7">
      <w:start w:val="1"/>
      <w:numFmt w:val="lowerLetter"/>
      <w:lvlText w:val="%8."/>
      <w:lvlJc w:val="left"/>
      <w:pPr>
        <w:tabs>
          <w:tab w:val="num" w:pos="7189"/>
        </w:tabs>
        <w:ind w:left="7189" w:hanging="360"/>
      </w:pPr>
    </w:lvl>
    <w:lvl w:ilvl="8">
      <w:start w:val="1"/>
      <w:numFmt w:val="lowerRoman"/>
      <w:lvlText w:val="%9."/>
      <w:lvlJc w:val="right"/>
      <w:pPr>
        <w:tabs>
          <w:tab w:val="num" w:pos="7909"/>
        </w:tabs>
        <w:ind w:left="7909" w:hanging="180"/>
      </w:pPr>
    </w:lvl>
  </w:abstractNum>
  <w:abstractNum w:abstractNumId="25">
    <w:nsid w:val="25B54623"/>
    <w:multiLevelType w:val="multilevel"/>
    <w:tmpl w:val="468488DA"/>
    <w:lvl w:ilvl="0">
      <w:start w:val="9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10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6">
    <w:nsid w:val="27A111BF"/>
    <w:multiLevelType w:val="multilevel"/>
    <w:tmpl w:val="62468EE6"/>
    <w:name w:val="WW8Num22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7">
    <w:nsid w:val="29421109"/>
    <w:multiLevelType w:val="multilevel"/>
    <w:tmpl w:val="41D26A6C"/>
    <w:name w:val="WW8Num22235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8">
    <w:nsid w:val="299E43DC"/>
    <w:multiLevelType w:val="hybridMultilevel"/>
    <w:tmpl w:val="3C54E3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2E425619"/>
    <w:multiLevelType w:val="hybridMultilevel"/>
    <w:tmpl w:val="119AAE68"/>
    <w:name w:val="WW8Num2222"/>
    <w:lvl w:ilvl="0" w:tplc="F0CC8B08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0171B64"/>
    <w:multiLevelType w:val="multilevel"/>
    <w:tmpl w:val="24B46B78"/>
    <w:name w:val="WW8Num22233"/>
    <w:lvl w:ilvl="0">
      <w:start w:val="6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7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31">
    <w:nsid w:val="37DA621C"/>
    <w:multiLevelType w:val="multilevel"/>
    <w:tmpl w:val="24B46B78"/>
    <w:lvl w:ilvl="0">
      <w:start w:val="6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7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32">
    <w:nsid w:val="37DF2B5F"/>
    <w:multiLevelType w:val="multilevel"/>
    <w:tmpl w:val="DC22BACA"/>
    <w:lvl w:ilvl="0">
      <w:start w:val="2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869"/>
        </w:tabs>
        <w:ind w:left="286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3589"/>
        </w:tabs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5029"/>
        </w:tabs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749"/>
        </w:tabs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189"/>
        </w:tabs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909"/>
        </w:tabs>
        <w:ind w:left="7909" w:hanging="180"/>
      </w:pPr>
      <w:rPr>
        <w:rFonts w:hint="default"/>
      </w:rPr>
    </w:lvl>
  </w:abstractNum>
  <w:abstractNum w:abstractNumId="33">
    <w:nsid w:val="3DA8140D"/>
    <w:multiLevelType w:val="multilevel"/>
    <w:tmpl w:val="4EC44C0A"/>
    <w:name w:val="WW8Num223"/>
    <w:lvl w:ilvl="0">
      <w:start w:val="7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34">
    <w:nsid w:val="4078749E"/>
    <w:multiLevelType w:val="multilevel"/>
    <w:tmpl w:val="EA0446D0"/>
    <w:name w:val="WW8Num22232"/>
    <w:lvl w:ilvl="0">
      <w:start w:val="3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35">
    <w:nsid w:val="468524DC"/>
    <w:multiLevelType w:val="hybridMultilevel"/>
    <w:tmpl w:val="DF6CB43E"/>
    <w:lvl w:ilvl="0" w:tplc="7076E536">
      <w:start w:val="1"/>
      <w:numFmt w:val="lowerRoman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>
    <w:nsid w:val="4906215F"/>
    <w:multiLevelType w:val="multilevel"/>
    <w:tmpl w:val="468488DA"/>
    <w:lvl w:ilvl="0">
      <w:start w:val="9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10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37">
    <w:nsid w:val="4A340100"/>
    <w:multiLevelType w:val="multilevel"/>
    <w:tmpl w:val="0BE25646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53"/>
        </w:tabs>
        <w:ind w:left="753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86"/>
        </w:tabs>
        <w:ind w:left="786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tabs>
          <w:tab w:val="num" w:pos="1179"/>
        </w:tabs>
        <w:ind w:left="117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12"/>
        </w:tabs>
        <w:ind w:left="1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605"/>
        </w:tabs>
        <w:ind w:left="16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38"/>
        </w:tabs>
        <w:ind w:left="16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31"/>
        </w:tabs>
        <w:ind w:left="203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64"/>
        </w:tabs>
        <w:ind w:left="2064" w:hanging="1800"/>
      </w:pPr>
      <w:rPr>
        <w:rFonts w:hint="default"/>
      </w:rPr>
    </w:lvl>
  </w:abstractNum>
  <w:abstractNum w:abstractNumId="38">
    <w:nsid w:val="4B6118DE"/>
    <w:multiLevelType w:val="multilevel"/>
    <w:tmpl w:val="24B46B78"/>
    <w:lvl w:ilvl="0">
      <w:start w:val="6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7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39">
    <w:nsid w:val="50481B9A"/>
    <w:multiLevelType w:val="hybridMultilevel"/>
    <w:tmpl w:val="4A20FA28"/>
    <w:lvl w:ilvl="0" w:tplc="1D1C332A">
      <w:start w:val="1"/>
      <w:numFmt w:val="decimal"/>
      <w:lvlText w:val="%1."/>
      <w:lvlJc w:val="left"/>
      <w:pPr>
        <w:ind w:left="180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>
    <w:nsid w:val="51DD44A0"/>
    <w:multiLevelType w:val="multilevel"/>
    <w:tmpl w:val="66FA03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b w:val="0"/>
      </w:rPr>
    </w:lvl>
    <w:lvl w:ilvl="1">
      <w:start w:val="7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41">
    <w:nsid w:val="55D33A42"/>
    <w:multiLevelType w:val="multilevel"/>
    <w:tmpl w:val="D8EA2650"/>
    <w:lvl w:ilvl="0">
      <w:start w:val="2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869"/>
        </w:tabs>
        <w:ind w:left="286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3589"/>
        </w:tabs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5029"/>
        </w:tabs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749"/>
        </w:tabs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189"/>
        </w:tabs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909"/>
        </w:tabs>
        <w:ind w:left="7909" w:hanging="180"/>
      </w:pPr>
      <w:rPr>
        <w:rFonts w:hint="default"/>
      </w:rPr>
    </w:lvl>
  </w:abstractNum>
  <w:abstractNum w:abstractNumId="42">
    <w:nsid w:val="5A1402B5"/>
    <w:multiLevelType w:val="multilevel"/>
    <w:tmpl w:val="2146F254"/>
    <w:name w:val="WW8Num22234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43">
    <w:nsid w:val="5CB307BE"/>
    <w:multiLevelType w:val="multilevel"/>
    <w:tmpl w:val="2DA6B90C"/>
    <w:lvl w:ilvl="0">
      <w:start w:val="1"/>
      <w:numFmt w:val="decimal"/>
      <w:pStyle w:val="Tajuk1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ajuk2"/>
      <w:lvlText w:val="%1.%2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pStyle w:val="Tajuk3"/>
      <w:lvlText w:val="%1.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Tajuk4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4">
    <w:nsid w:val="69AF1A62"/>
    <w:multiLevelType w:val="multilevel"/>
    <w:tmpl w:val="9E440CD6"/>
    <w:lvl w:ilvl="0">
      <w:start w:val="4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80"/>
        </w:tabs>
        <w:ind w:left="19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700"/>
        </w:tabs>
        <w:ind w:left="27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780"/>
        </w:tabs>
        <w:ind w:left="37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2880"/>
      </w:pPr>
      <w:rPr>
        <w:rFonts w:hint="default"/>
      </w:rPr>
    </w:lvl>
  </w:abstractNum>
  <w:abstractNum w:abstractNumId="45">
    <w:nsid w:val="6D75015D"/>
    <w:multiLevelType w:val="multilevel"/>
    <w:tmpl w:val="47F27654"/>
    <w:lvl w:ilvl="0">
      <w:start w:val="2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869"/>
        </w:tabs>
        <w:ind w:left="286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3589"/>
        </w:tabs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5029"/>
        </w:tabs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749"/>
        </w:tabs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189"/>
        </w:tabs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909"/>
        </w:tabs>
        <w:ind w:left="7909" w:hanging="180"/>
      </w:pPr>
      <w:rPr>
        <w:rFonts w:hint="default"/>
      </w:rPr>
    </w:lvl>
  </w:abstractNum>
  <w:abstractNum w:abstractNumId="46">
    <w:nsid w:val="712F77C7"/>
    <w:multiLevelType w:val="multilevel"/>
    <w:tmpl w:val="B9AEB70C"/>
    <w:name w:val="WW8Num222332"/>
    <w:lvl w:ilvl="0">
      <w:start w:val="6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5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47">
    <w:nsid w:val="76B84949"/>
    <w:multiLevelType w:val="hybridMultilevel"/>
    <w:tmpl w:val="8FB466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9685F1D"/>
    <w:multiLevelType w:val="multilevel"/>
    <w:tmpl w:val="970C0DA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b w:val="0"/>
      </w:rPr>
    </w:lvl>
    <w:lvl w:ilvl="1">
      <w:start w:val="7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49">
    <w:nsid w:val="7DAA2D27"/>
    <w:multiLevelType w:val="multilevel"/>
    <w:tmpl w:val="4C54CA56"/>
    <w:name w:val="WW8Num2223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50">
    <w:nsid w:val="7EE32BD5"/>
    <w:multiLevelType w:val="multilevel"/>
    <w:tmpl w:val="4C38982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b w:val="0"/>
      </w:rPr>
    </w:lvl>
    <w:lvl w:ilvl="1">
      <w:start w:val="7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51">
    <w:nsid w:val="7F2C0502"/>
    <w:multiLevelType w:val="multilevel"/>
    <w:tmpl w:val="70A26196"/>
    <w:name w:val="WW8Num2223"/>
    <w:lvl w:ilvl="0">
      <w:start w:val="3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num w:numId="1">
    <w:abstractNumId w:val="43"/>
  </w:num>
  <w:num w:numId="2">
    <w:abstractNumId w:val="0"/>
  </w:num>
  <w:num w:numId="3">
    <w:abstractNumId w:val="2"/>
  </w:num>
  <w:num w:numId="4">
    <w:abstractNumId w:val="9"/>
  </w:num>
  <w:num w:numId="5">
    <w:abstractNumId w:val="10"/>
  </w:num>
  <w:num w:numId="6">
    <w:abstractNumId w:val="18"/>
  </w:num>
  <w:num w:numId="7">
    <w:abstractNumId w:val="24"/>
  </w:num>
  <w:num w:numId="8">
    <w:abstractNumId w:val="35"/>
  </w:num>
  <w:num w:numId="9">
    <w:abstractNumId w:val="1"/>
  </w:num>
  <w:num w:numId="10">
    <w:abstractNumId w:val="26"/>
  </w:num>
  <w:num w:numId="11">
    <w:abstractNumId w:val="33"/>
  </w:num>
  <w:num w:numId="12">
    <w:abstractNumId w:val="4"/>
  </w:num>
  <w:num w:numId="13">
    <w:abstractNumId w:val="22"/>
  </w:num>
  <w:num w:numId="14">
    <w:abstractNumId w:val="37"/>
  </w:num>
  <w:num w:numId="15">
    <w:abstractNumId w:val="44"/>
  </w:num>
  <w:num w:numId="16">
    <w:abstractNumId w:val="41"/>
  </w:num>
  <w:num w:numId="17">
    <w:abstractNumId w:val="39"/>
  </w:num>
  <w:num w:numId="18">
    <w:abstractNumId w:val="47"/>
  </w:num>
  <w:num w:numId="19">
    <w:abstractNumId w:val="17"/>
  </w:num>
  <w:num w:numId="20">
    <w:abstractNumId w:val="29"/>
  </w:num>
  <w:num w:numId="21">
    <w:abstractNumId w:val="51"/>
  </w:num>
  <w:num w:numId="22">
    <w:abstractNumId w:val="34"/>
  </w:num>
  <w:num w:numId="23">
    <w:abstractNumId w:val="23"/>
  </w:num>
  <w:num w:numId="24">
    <w:abstractNumId w:val="30"/>
  </w:num>
  <w:num w:numId="25">
    <w:abstractNumId w:val="40"/>
  </w:num>
  <w:num w:numId="26">
    <w:abstractNumId w:val="21"/>
  </w:num>
  <w:num w:numId="27">
    <w:abstractNumId w:val="16"/>
  </w:num>
  <w:num w:numId="28">
    <w:abstractNumId w:val="38"/>
  </w:num>
  <w:num w:numId="29">
    <w:abstractNumId w:val="31"/>
  </w:num>
  <w:num w:numId="30">
    <w:abstractNumId w:val="28"/>
  </w:num>
  <w:num w:numId="31">
    <w:abstractNumId w:val="36"/>
  </w:num>
  <w:num w:numId="32">
    <w:abstractNumId w:val="20"/>
  </w:num>
  <w:num w:numId="33">
    <w:abstractNumId w:val="25"/>
  </w:num>
  <w:num w:numId="34">
    <w:abstractNumId w:val="49"/>
  </w:num>
  <w:num w:numId="35">
    <w:abstractNumId w:val="32"/>
  </w:num>
  <w:num w:numId="36">
    <w:abstractNumId w:val="46"/>
  </w:num>
  <w:num w:numId="37">
    <w:abstractNumId w:val="50"/>
  </w:num>
  <w:num w:numId="38">
    <w:abstractNumId w:val="42"/>
  </w:num>
  <w:num w:numId="39">
    <w:abstractNumId w:val="19"/>
  </w:num>
  <w:num w:numId="40">
    <w:abstractNumId w:val="48"/>
  </w:num>
  <w:num w:numId="41">
    <w:abstractNumId w:val="27"/>
  </w:num>
  <w:num w:numId="42">
    <w:abstractNumId w:val="45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stylePaneFormatFilter w:val="3001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</w:compat>
  <w:rsids>
    <w:rsidRoot w:val="000E3772"/>
    <w:rsid w:val="00004CAD"/>
    <w:rsid w:val="00005417"/>
    <w:rsid w:val="000116AE"/>
    <w:rsid w:val="00025856"/>
    <w:rsid w:val="00032499"/>
    <w:rsid w:val="000651D5"/>
    <w:rsid w:val="00074014"/>
    <w:rsid w:val="000809DC"/>
    <w:rsid w:val="00086C13"/>
    <w:rsid w:val="00095613"/>
    <w:rsid w:val="000C2B0F"/>
    <w:rsid w:val="000C4593"/>
    <w:rsid w:val="000D2CE9"/>
    <w:rsid w:val="000D5D60"/>
    <w:rsid w:val="000E2B5F"/>
    <w:rsid w:val="000E3772"/>
    <w:rsid w:val="000F38BB"/>
    <w:rsid w:val="000F5C8C"/>
    <w:rsid w:val="001033B7"/>
    <w:rsid w:val="00107896"/>
    <w:rsid w:val="00114DC7"/>
    <w:rsid w:val="00115493"/>
    <w:rsid w:val="00116979"/>
    <w:rsid w:val="00121F9E"/>
    <w:rsid w:val="00124020"/>
    <w:rsid w:val="0012514F"/>
    <w:rsid w:val="00144C92"/>
    <w:rsid w:val="00153099"/>
    <w:rsid w:val="00166A72"/>
    <w:rsid w:val="00177989"/>
    <w:rsid w:val="001801BA"/>
    <w:rsid w:val="00196D9F"/>
    <w:rsid w:val="001A0324"/>
    <w:rsid w:val="001A42D7"/>
    <w:rsid w:val="001B5A16"/>
    <w:rsid w:val="001B7E53"/>
    <w:rsid w:val="001D029F"/>
    <w:rsid w:val="001D1666"/>
    <w:rsid w:val="001E7FE3"/>
    <w:rsid w:val="001F389E"/>
    <w:rsid w:val="001F6468"/>
    <w:rsid w:val="00203630"/>
    <w:rsid w:val="0022728F"/>
    <w:rsid w:val="00230CD2"/>
    <w:rsid w:val="00230DF3"/>
    <w:rsid w:val="0023153D"/>
    <w:rsid w:val="00232FAB"/>
    <w:rsid w:val="002355C9"/>
    <w:rsid w:val="00236D68"/>
    <w:rsid w:val="00250EB4"/>
    <w:rsid w:val="00261DBA"/>
    <w:rsid w:val="00264676"/>
    <w:rsid w:val="00272294"/>
    <w:rsid w:val="00284896"/>
    <w:rsid w:val="002B64EF"/>
    <w:rsid w:val="002C2DC4"/>
    <w:rsid w:val="002C30AC"/>
    <w:rsid w:val="002C42BB"/>
    <w:rsid w:val="002C44E9"/>
    <w:rsid w:val="002C5614"/>
    <w:rsid w:val="002D275A"/>
    <w:rsid w:val="002D7B81"/>
    <w:rsid w:val="002E3D60"/>
    <w:rsid w:val="00301E59"/>
    <w:rsid w:val="00306FF3"/>
    <w:rsid w:val="0032235F"/>
    <w:rsid w:val="003361F3"/>
    <w:rsid w:val="00347B67"/>
    <w:rsid w:val="003771C1"/>
    <w:rsid w:val="003910D4"/>
    <w:rsid w:val="003B4F8D"/>
    <w:rsid w:val="003B6F3F"/>
    <w:rsid w:val="003D0E2F"/>
    <w:rsid w:val="003D62D5"/>
    <w:rsid w:val="003D72F7"/>
    <w:rsid w:val="003D75A7"/>
    <w:rsid w:val="003E065D"/>
    <w:rsid w:val="003E2509"/>
    <w:rsid w:val="003F44C6"/>
    <w:rsid w:val="003F5C3B"/>
    <w:rsid w:val="0040225A"/>
    <w:rsid w:val="004077F2"/>
    <w:rsid w:val="0041358A"/>
    <w:rsid w:val="00415551"/>
    <w:rsid w:val="0042237C"/>
    <w:rsid w:val="00447E86"/>
    <w:rsid w:val="0046161E"/>
    <w:rsid w:val="0046237E"/>
    <w:rsid w:val="0046261E"/>
    <w:rsid w:val="0046485D"/>
    <w:rsid w:val="00466063"/>
    <w:rsid w:val="00466A16"/>
    <w:rsid w:val="00481502"/>
    <w:rsid w:val="004C0A5E"/>
    <w:rsid w:val="004C2DB5"/>
    <w:rsid w:val="004C4844"/>
    <w:rsid w:val="004D2740"/>
    <w:rsid w:val="004D4705"/>
    <w:rsid w:val="004E7D1A"/>
    <w:rsid w:val="004F3A7D"/>
    <w:rsid w:val="004F6092"/>
    <w:rsid w:val="0052224B"/>
    <w:rsid w:val="005229CE"/>
    <w:rsid w:val="00527560"/>
    <w:rsid w:val="00546957"/>
    <w:rsid w:val="00557670"/>
    <w:rsid w:val="00564AF5"/>
    <w:rsid w:val="00571F09"/>
    <w:rsid w:val="00571F27"/>
    <w:rsid w:val="005731BD"/>
    <w:rsid w:val="00576020"/>
    <w:rsid w:val="005835A1"/>
    <w:rsid w:val="00591331"/>
    <w:rsid w:val="005B335C"/>
    <w:rsid w:val="005C2B72"/>
    <w:rsid w:val="005D43DF"/>
    <w:rsid w:val="005E11D8"/>
    <w:rsid w:val="005E4F35"/>
    <w:rsid w:val="005F1EBB"/>
    <w:rsid w:val="005F24E3"/>
    <w:rsid w:val="005F330A"/>
    <w:rsid w:val="005F55C0"/>
    <w:rsid w:val="005F7650"/>
    <w:rsid w:val="00604002"/>
    <w:rsid w:val="006114F5"/>
    <w:rsid w:val="00616B1F"/>
    <w:rsid w:val="0062724C"/>
    <w:rsid w:val="00640FED"/>
    <w:rsid w:val="00641585"/>
    <w:rsid w:val="00644CC9"/>
    <w:rsid w:val="006611F2"/>
    <w:rsid w:val="00662D39"/>
    <w:rsid w:val="00691D27"/>
    <w:rsid w:val="00697F01"/>
    <w:rsid w:val="006A280B"/>
    <w:rsid w:val="006A75A1"/>
    <w:rsid w:val="006B70D8"/>
    <w:rsid w:val="006C4D49"/>
    <w:rsid w:val="006C71DB"/>
    <w:rsid w:val="006D0F00"/>
    <w:rsid w:val="006D4F92"/>
    <w:rsid w:val="006D7579"/>
    <w:rsid w:val="006D7971"/>
    <w:rsid w:val="006E24F6"/>
    <w:rsid w:val="006E2BD4"/>
    <w:rsid w:val="006E7B75"/>
    <w:rsid w:val="00700ED2"/>
    <w:rsid w:val="00704B51"/>
    <w:rsid w:val="007063E7"/>
    <w:rsid w:val="00707154"/>
    <w:rsid w:val="007157A9"/>
    <w:rsid w:val="00724E6C"/>
    <w:rsid w:val="00740858"/>
    <w:rsid w:val="007447EC"/>
    <w:rsid w:val="00756CEC"/>
    <w:rsid w:val="00757930"/>
    <w:rsid w:val="00757E1B"/>
    <w:rsid w:val="007729F9"/>
    <w:rsid w:val="00782F94"/>
    <w:rsid w:val="007868C6"/>
    <w:rsid w:val="007872DF"/>
    <w:rsid w:val="00787CCD"/>
    <w:rsid w:val="00794B09"/>
    <w:rsid w:val="00795E2B"/>
    <w:rsid w:val="00796528"/>
    <w:rsid w:val="007A17C4"/>
    <w:rsid w:val="007A460B"/>
    <w:rsid w:val="007B3259"/>
    <w:rsid w:val="007B34E8"/>
    <w:rsid w:val="007B3E19"/>
    <w:rsid w:val="007B74F0"/>
    <w:rsid w:val="007C2CFE"/>
    <w:rsid w:val="007D5FE9"/>
    <w:rsid w:val="007E1816"/>
    <w:rsid w:val="007E74FF"/>
    <w:rsid w:val="007F0162"/>
    <w:rsid w:val="007F79F2"/>
    <w:rsid w:val="00813285"/>
    <w:rsid w:val="00815E50"/>
    <w:rsid w:val="00823BAB"/>
    <w:rsid w:val="00832C98"/>
    <w:rsid w:val="0084433B"/>
    <w:rsid w:val="00871D71"/>
    <w:rsid w:val="00872DDD"/>
    <w:rsid w:val="008759C3"/>
    <w:rsid w:val="00880D0C"/>
    <w:rsid w:val="008828CA"/>
    <w:rsid w:val="00884EE5"/>
    <w:rsid w:val="008A3A20"/>
    <w:rsid w:val="008D0E8E"/>
    <w:rsid w:val="008D79FF"/>
    <w:rsid w:val="008F070A"/>
    <w:rsid w:val="008F7F0E"/>
    <w:rsid w:val="009042BE"/>
    <w:rsid w:val="00905443"/>
    <w:rsid w:val="00906BE2"/>
    <w:rsid w:val="009200DF"/>
    <w:rsid w:val="0092723B"/>
    <w:rsid w:val="00944620"/>
    <w:rsid w:val="009448BD"/>
    <w:rsid w:val="00950D81"/>
    <w:rsid w:val="009524FB"/>
    <w:rsid w:val="00953DDC"/>
    <w:rsid w:val="00960A96"/>
    <w:rsid w:val="00960AA6"/>
    <w:rsid w:val="00965500"/>
    <w:rsid w:val="009759A8"/>
    <w:rsid w:val="00990ED8"/>
    <w:rsid w:val="009A1731"/>
    <w:rsid w:val="009A57A3"/>
    <w:rsid w:val="009B1429"/>
    <w:rsid w:val="009B3FE9"/>
    <w:rsid w:val="009C2C2C"/>
    <w:rsid w:val="009C3AB7"/>
    <w:rsid w:val="009D08C2"/>
    <w:rsid w:val="009D3C78"/>
    <w:rsid w:val="009D4CE3"/>
    <w:rsid w:val="009E30DE"/>
    <w:rsid w:val="009F1D39"/>
    <w:rsid w:val="009F2664"/>
    <w:rsid w:val="009F5A4D"/>
    <w:rsid w:val="009F7CE7"/>
    <w:rsid w:val="00A00E3A"/>
    <w:rsid w:val="00A042A3"/>
    <w:rsid w:val="00A06D8A"/>
    <w:rsid w:val="00A07340"/>
    <w:rsid w:val="00A07D62"/>
    <w:rsid w:val="00A21663"/>
    <w:rsid w:val="00A337A6"/>
    <w:rsid w:val="00A3495F"/>
    <w:rsid w:val="00A36EE2"/>
    <w:rsid w:val="00A44CB7"/>
    <w:rsid w:val="00A56767"/>
    <w:rsid w:val="00A569CE"/>
    <w:rsid w:val="00A57C5C"/>
    <w:rsid w:val="00A6215A"/>
    <w:rsid w:val="00A6279E"/>
    <w:rsid w:val="00A641BE"/>
    <w:rsid w:val="00A66BCA"/>
    <w:rsid w:val="00A841EC"/>
    <w:rsid w:val="00A91F04"/>
    <w:rsid w:val="00A94574"/>
    <w:rsid w:val="00A95D8D"/>
    <w:rsid w:val="00A97F4A"/>
    <w:rsid w:val="00AB01F6"/>
    <w:rsid w:val="00AB3BCD"/>
    <w:rsid w:val="00AD42C0"/>
    <w:rsid w:val="00AE0F9E"/>
    <w:rsid w:val="00AF019B"/>
    <w:rsid w:val="00AF3052"/>
    <w:rsid w:val="00AF542C"/>
    <w:rsid w:val="00B107DE"/>
    <w:rsid w:val="00B14423"/>
    <w:rsid w:val="00B32BC6"/>
    <w:rsid w:val="00B46FCB"/>
    <w:rsid w:val="00B46FE8"/>
    <w:rsid w:val="00B53D88"/>
    <w:rsid w:val="00B54463"/>
    <w:rsid w:val="00B65C93"/>
    <w:rsid w:val="00B72E76"/>
    <w:rsid w:val="00B751DC"/>
    <w:rsid w:val="00B7533C"/>
    <w:rsid w:val="00B76F1F"/>
    <w:rsid w:val="00B859C6"/>
    <w:rsid w:val="00B93CA9"/>
    <w:rsid w:val="00B951E5"/>
    <w:rsid w:val="00BA4B89"/>
    <w:rsid w:val="00BB6658"/>
    <w:rsid w:val="00BB768B"/>
    <w:rsid w:val="00BC0C3C"/>
    <w:rsid w:val="00BC6D62"/>
    <w:rsid w:val="00BD0BD5"/>
    <w:rsid w:val="00BD280A"/>
    <w:rsid w:val="00BE2852"/>
    <w:rsid w:val="00BE6EE0"/>
    <w:rsid w:val="00C00A82"/>
    <w:rsid w:val="00C0278E"/>
    <w:rsid w:val="00C044EB"/>
    <w:rsid w:val="00C04F9A"/>
    <w:rsid w:val="00C076E6"/>
    <w:rsid w:val="00C13B99"/>
    <w:rsid w:val="00C16C3B"/>
    <w:rsid w:val="00C354FB"/>
    <w:rsid w:val="00C36D22"/>
    <w:rsid w:val="00C372E4"/>
    <w:rsid w:val="00C43253"/>
    <w:rsid w:val="00C5343F"/>
    <w:rsid w:val="00C64677"/>
    <w:rsid w:val="00C71024"/>
    <w:rsid w:val="00C71627"/>
    <w:rsid w:val="00C740D7"/>
    <w:rsid w:val="00C86A94"/>
    <w:rsid w:val="00C9245C"/>
    <w:rsid w:val="00CA355C"/>
    <w:rsid w:val="00CB0858"/>
    <w:rsid w:val="00CB1779"/>
    <w:rsid w:val="00CB1FC8"/>
    <w:rsid w:val="00CB6F79"/>
    <w:rsid w:val="00CC41AC"/>
    <w:rsid w:val="00CD7D90"/>
    <w:rsid w:val="00CE0959"/>
    <w:rsid w:val="00CF4FBE"/>
    <w:rsid w:val="00D1424F"/>
    <w:rsid w:val="00D26373"/>
    <w:rsid w:val="00D37B0B"/>
    <w:rsid w:val="00D54710"/>
    <w:rsid w:val="00D60572"/>
    <w:rsid w:val="00D62C9D"/>
    <w:rsid w:val="00D80377"/>
    <w:rsid w:val="00D81FD1"/>
    <w:rsid w:val="00D83BE3"/>
    <w:rsid w:val="00D87730"/>
    <w:rsid w:val="00D96BFB"/>
    <w:rsid w:val="00DA127F"/>
    <w:rsid w:val="00DC061E"/>
    <w:rsid w:val="00DC50D4"/>
    <w:rsid w:val="00DD76F2"/>
    <w:rsid w:val="00DD7744"/>
    <w:rsid w:val="00DE065A"/>
    <w:rsid w:val="00DE3F1C"/>
    <w:rsid w:val="00E169ED"/>
    <w:rsid w:val="00E21600"/>
    <w:rsid w:val="00E2289A"/>
    <w:rsid w:val="00E22D41"/>
    <w:rsid w:val="00E26B34"/>
    <w:rsid w:val="00E41266"/>
    <w:rsid w:val="00E44D5C"/>
    <w:rsid w:val="00E632B9"/>
    <w:rsid w:val="00E65B12"/>
    <w:rsid w:val="00E73320"/>
    <w:rsid w:val="00E751A6"/>
    <w:rsid w:val="00E77355"/>
    <w:rsid w:val="00E775FC"/>
    <w:rsid w:val="00E776FB"/>
    <w:rsid w:val="00E80C9F"/>
    <w:rsid w:val="00EA07B9"/>
    <w:rsid w:val="00EA31A9"/>
    <w:rsid w:val="00EC16E3"/>
    <w:rsid w:val="00EC7FB7"/>
    <w:rsid w:val="00ED0405"/>
    <w:rsid w:val="00ED11E4"/>
    <w:rsid w:val="00ED5C86"/>
    <w:rsid w:val="00ED775E"/>
    <w:rsid w:val="00ED77BA"/>
    <w:rsid w:val="00EE3CCA"/>
    <w:rsid w:val="00EE7948"/>
    <w:rsid w:val="00EF2FF3"/>
    <w:rsid w:val="00EF7DA4"/>
    <w:rsid w:val="00F0321F"/>
    <w:rsid w:val="00F31E0B"/>
    <w:rsid w:val="00F5734D"/>
    <w:rsid w:val="00F64EDF"/>
    <w:rsid w:val="00F658D9"/>
    <w:rsid w:val="00F81D27"/>
    <w:rsid w:val="00F825E5"/>
    <w:rsid w:val="00F84D5D"/>
    <w:rsid w:val="00F85E30"/>
    <w:rsid w:val="00FB442E"/>
    <w:rsid w:val="00FB7A32"/>
    <w:rsid w:val="00FC3397"/>
    <w:rsid w:val="00FD1D9C"/>
    <w:rsid w:val="00FD22B4"/>
    <w:rsid w:val="00FD419F"/>
    <w:rsid w:val="00FE2F74"/>
    <w:rsid w:val="00FE644B"/>
    <w:rsid w:val="00FE6622"/>
    <w:rsid w:val="00FF113D"/>
    <w:rsid w:val="00FF4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country-region"/>
  <w:smartTagType w:namespaceuri="urn:schemas-microsoft-com:office:smarttags" w:name="place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14DC7"/>
    <w:rPr>
      <w:rFonts w:ascii="Verdana" w:hAnsi="Verdana"/>
      <w:sz w:val="16"/>
      <w:szCs w:val="24"/>
    </w:rPr>
  </w:style>
  <w:style w:type="paragraph" w:styleId="Heading1">
    <w:name w:val="heading 1"/>
    <w:basedOn w:val="Normal"/>
    <w:next w:val="Normal"/>
    <w:qFormat/>
    <w:rsid w:val="00F84D5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F84D5D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F84D5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BodyText"/>
    <w:qFormat/>
    <w:rsid w:val="00CD7D90"/>
    <w:pPr>
      <w:keepNext/>
      <w:tabs>
        <w:tab w:val="num" w:pos="2880"/>
      </w:tabs>
      <w:suppressAutoHyphens/>
      <w:spacing w:before="240" w:after="120" w:line="360" w:lineRule="auto"/>
      <w:ind w:left="2880" w:hanging="720"/>
      <w:outlineLvl w:val="3"/>
    </w:pPr>
    <w:rPr>
      <w:rFonts w:ascii="Arial" w:eastAsia="Lucida Sans Unicode" w:hAnsi="Arial" w:cs="Tahoma"/>
      <w:b/>
      <w:bCs/>
      <w:i/>
      <w:iCs/>
      <w:sz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juk1">
    <w:name w:val="Tajuk1"/>
    <w:basedOn w:val="Normal"/>
    <w:rsid w:val="00F825E5"/>
    <w:pPr>
      <w:numPr>
        <w:numId w:val="1"/>
      </w:numPr>
    </w:pPr>
    <w:rPr>
      <w:b/>
      <w:sz w:val="18"/>
    </w:rPr>
  </w:style>
  <w:style w:type="paragraph" w:customStyle="1" w:styleId="Tajuk2">
    <w:name w:val="Tajuk2"/>
    <w:basedOn w:val="Normal"/>
    <w:autoRedefine/>
    <w:rsid w:val="00E22D41"/>
    <w:pPr>
      <w:numPr>
        <w:ilvl w:val="1"/>
        <w:numId w:val="1"/>
      </w:numPr>
      <w:tabs>
        <w:tab w:val="clear" w:pos="900"/>
        <w:tab w:val="num" w:pos="720"/>
      </w:tabs>
      <w:ind w:hanging="900"/>
    </w:pPr>
    <w:rPr>
      <w:b/>
      <w:sz w:val="18"/>
    </w:rPr>
  </w:style>
  <w:style w:type="paragraph" w:customStyle="1" w:styleId="Tajuk3">
    <w:name w:val="Tajuk3"/>
    <w:basedOn w:val="Normal"/>
    <w:link w:val="Tajuk3Char"/>
    <w:rsid w:val="00F825E5"/>
    <w:pPr>
      <w:numPr>
        <w:ilvl w:val="2"/>
        <w:numId w:val="1"/>
      </w:numPr>
    </w:pPr>
    <w:rPr>
      <w:b/>
      <w:sz w:val="18"/>
      <w:u w:val="single"/>
    </w:rPr>
  </w:style>
  <w:style w:type="paragraph" w:customStyle="1" w:styleId="Tajuk4">
    <w:name w:val="Tajuk4"/>
    <w:basedOn w:val="Normal"/>
    <w:rsid w:val="00236D68"/>
    <w:pPr>
      <w:numPr>
        <w:ilvl w:val="3"/>
        <w:numId w:val="1"/>
      </w:numPr>
    </w:pPr>
    <w:rPr>
      <w:rFonts w:ascii="Arial" w:hAnsi="Arial"/>
      <w:b/>
      <w:i/>
      <w:sz w:val="20"/>
    </w:rPr>
  </w:style>
  <w:style w:type="paragraph" w:customStyle="1" w:styleId="iHeading3">
    <w:name w:val="iHeading 3"/>
    <w:basedOn w:val="Normal"/>
    <w:semiHidden/>
    <w:rsid w:val="00F84D5D"/>
    <w:pPr>
      <w:widowControl w:val="0"/>
      <w:tabs>
        <w:tab w:val="num" w:pos="720"/>
      </w:tabs>
      <w:suppressAutoHyphens/>
      <w:autoSpaceDE w:val="0"/>
    </w:pPr>
    <w:rPr>
      <w:rFonts w:eastAsia="Lucida Sans Unicode"/>
      <w:b/>
      <w:bCs/>
    </w:rPr>
  </w:style>
  <w:style w:type="paragraph" w:styleId="TOC1">
    <w:name w:val="toc 1"/>
    <w:basedOn w:val="Normal"/>
    <w:next w:val="Normal"/>
    <w:autoRedefine/>
    <w:rsid w:val="00E2289A"/>
    <w:pPr>
      <w:tabs>
        <w:tab w:val="left" w:pos="720"/>
      </w:tabs>
      <w:spacing w:before="120" w:after="120"/>
    </w:pPr>
    <w:rPr>
      <w:rFonts w:ascii="Century Gothic" w:hAnsi="Century Gothic"/>
      <w:noProof/>
      <w:sz w:val="20"/>
      <w:szCs w:val="20"/>
    </w:rPr>
  </w:style>
  <w:style w:type="paragraph" w:styleId="TOC2">
    <w:name w:val="toc 2"/>
    <w:basedOn w:val="Normal"/>
    <w:next w:val="Normal"/>
    <w:autoRedefine/>
    <w:rsid w:val="006A75A1"/>
    <w:pPr>
      <w:tabs>
        <w:tab w:val="left" w:pos="1440"/>
        <w:tab w:val="right" w:leader="dot" w:pos="8630"/>
      </w:tabs>
      <w:ind w:left="2160" w:hanging="2160"/>
    </w:pPr>
    <w:rPr>
      <w:rFonts w:ascii="Century Gothic" w:hAnsi="Century Gothic"/>
      <w:noProof/>
      <w:sz w:val="20"/>
      <w:szCs w:val="20"/>
    </w:rPr>
  </w:style>
  <w:style w:type="character" w:styleId="Hyperlink">
    <w:name w:val="Hyperlink"/>
    <w:basedOn w:val="DefaultParagraphFont"/>
    <w:semiHidden/>
    <w:rsid w:val="00F84D5D"/>
    <w:rPr>
      <w:color w:val="0000FF"/>
      <w:u w:val="single"/>
    </w:rPr>
  </w:style>
  <w:style w:type="paragraph" w:styleId="Footer">
    <w:name w:val="footer"/>
    <w:basedOn w:val="Normal"/>
    <w:semiHidden/>
    <w:rsid w:val="00794B0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794B09"/>
  </w:style>
  <w:style w:type="character" w:customStyle="1" w:styleId="Tajuk3Char">
    <w:name w:val="Tajuk3 Char"/>
    <w:basedOn w:val="DefaultParagraphFont"/>
    <w:link w:val="Tajuk3"/>
    <w:rsid w:val="00F825E5"/>
    <w:rPr>
      <w:rFonts w:ascii="Verdana" w:hAnsi="Verdana"/>
      <w:b/>
      <w:sz w:val="18"/>
      <w:szCs w:val="24"/>
      <w:u w:val="single"/>
    </w:rPr>
  </w:style>
  <w:style w:type="paragraph" w:styleId="TOC3">
    <w:name w:val="toc 3"/>
    <w:basedOn w:val="Normal"/>
    <w:next w:val="Normal"/>
    <w:autoRedefine/>
    <w:rsid w:val="006A75A1"/>
    <w:pPr>
      <w:tabs>
        <w:tab w:val="left" w:pos="1440"/>
        <w:tab w:val="right" w:leader="dot" w:pos="8618"/>
      </w:tabs>
    </w:pPr>
    <w:rPr>
      <w:noProof/>
      <w:sz w:val="20"/>
    </w:rPr>
  </w:style>
  <w:style w:type="paragraph" w:styleId="Header">
    <w:name w:val="header"/>
    <w:basedOn w:val="Normal"/>
    <w:semiHidden/>
    <w:rsid w:val="001F389E"/>
    <w:pPr>
      <w:tabs>
        <w:tab w:val="center" w:pos="4320"/>
        <w:tab w:val="right" w:pos="8640"/>
      </w:tabs>
    </w:pPr>
  </w:style>
  <w:style w:type="paragraph" w:customStyle="1" w:styleId="iHeading2">
    <w:name w:val="iHeading 2"/>
    <w:basedOn w:val="Normal"/>
    <w:next w:val="iHeading3"/>
    <w:semiHidden/>
    <w:rsid w:val="00A042A3"/>
    <w:pPr>
      <w:keepNext/>
      <w:widowControl w:val="0"/>
      <w:tabs>
        <w:tab w:val="num" w:pos="720"/>
      </w:tabs>
      <w:suppressAutoHyphens/>
    </w:pPr>
    <w:rPr>
      <w:rFonts w:ascii="Times New Roman" w:eastAsia="Lucida Sans Unicode" w:hAnsi="Times New Roman"/>
      <w:b/>
      <w:bCs/>
      <w:sz w:val="22"/>
    </w:rPr>
  </w:style>
  <w:style w:type="paragraph" w:customStyle="1" w:styleId="DefaultText">
    <w:name w:val="Default Text"/>
    <w:basedOn w:val="Normal"/>
    <w:rsid w:val="007D5FE9"/>
    <w:pPr>
      <w:suppressAutoHyphens/>
      <w:autoSpaceDE w:val="0"/>
      <w:spacing w:line="360" w:lineRule="auto"/>
    </w:pPr>
    <w:rPr>
      <w:rFonts w:ascii="Times New Roman" w:hAnsi="Times New Roman"/>
      <w:sz w:val="24"/>
      <w:lang w:eastAsia="ar-SA"/>
    </w:rPr>
  </w:style>
  <w:style w:type="paragraph" w:styleId="BodyText">
    <w:name w:val="Body Text"/>
    <w:basedOn w:val="Normal"/>
    <w:rsid w:val="00CD7D90"/>
    <w:pPr>
      <w:spacing w:after="120"/>
    </w:pPr>
  </w:style>
  <w:style w:type="paragraph" w:styleId="BalloonText">
    <w:name w:val="Balloon Text"/>
    <w:basedOn w:val="Normal"/>
    <w:link w:val="BalloonTextChar"/>
    <w:rsid w:val="00557670"/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rsid w:val="00557670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B93CA9"/>
    <w:rPr>
      <w:b/>
      <w:bCs/>
    </w:rPr>
  </w:style>
  <w:style w:type="paragraph" w:styleId="ListParagraph">
    <w:name w:val="List Paragraph"/>
    <w:basedOn w:val="Normal"/>
    <w:uiPriority w:val="34"/>
    <w:qFormat/>
    <w:rsid w:val="00C13B99"/>
    <w:pPr>
      <w:ind w:left="720"/>
      <w:contextualSpacing/>
    </w:pPr>
  </w:style>
  <w:style w:type="table" w:styleId="TableGrid">
    <w:name w:val="Table Grid"/>
    <w:basedOn w:val="TableNormal"/>
    <w:rsid w:val="009E30D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rsid w:val="00CB085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14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hyperlink" Target="https://ssjp.treasury.gov.my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39</Pages>
  <Words>3663</Words>
  <Characters>20881</Characters>
  <Application>Microsoft Office Word</Application>
  <DocSecurity>0</DocSecurity>
  <Lines>174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xs</Company>
  <LinksUpToDate>false</LinksUpToDate>
  <CharactersWithSpaces>24496</CharactersWithSpaces>
  <SharedDoc>false</SharedDoc>
  <HLinks>
    <vt:vector size="54" baseType="variant">
      <vt:variant>
        <vt:i4>1245243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_Toc168463457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_Toc168463456</vt:lpwstr>
      </vt:variant>
      <vt:variant>
        <vt:i4>1245243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_Toc168463455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_Toc168463453</vt:lpwstr>
      </vt:variant>
      <vt:variant>
        <vt:i4>1245243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_Toc168463452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_Toc168463451</vt:lpwstr>
      </vt:variant>
      <vt:variant>
        <vt:i4>1245243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_Toc168463450</vt:lpwstr>
      </vt:variant>
      <vt:variant>
        <vt:i4>1179707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_Toc168463449</vt:lpwstr>
      </vt:variant>
      <vt:variant>
        <vt:i4>1179707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_Toc168463448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xs</dc:creator>
  <cp:keywords/>
  <dc:description/>
  <cp:lastModifiedBy>Administrator</cp:lastModifiedBy>
  <cp:revision>67</cp:revision>
  <cp:lastPrinted>2010-02-12T07:18:00Z</cp:lastPrinted>
  <dcterms:created xsi:type="dcterms:W3CDTF">2010-02-09T04:29:00Z</dcterms:created>
  <dcterms:modified xsi:type="dcterms:W3CDTF">2010-02-17T07:05:00Z</dcterms:modified>
</cp:coreProperties>
</file>